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5180" w14:textId="77777777" w:rsidR="007242C6" w:rsidRDefault="007242C6" w:rsidP="007242C6">
      <w:pPr>
        <w:pBdr>
          <w:top w:val="nil"/>
          <w:left w:val="nil"/>
          <w:bottom w:val="nil"/>
          <w:right w:val="nil"/>
          <w:between w:val="nil"/>
        </w:pBdr>
        <w:spacing w:after="567"/>
        <w:ind w:left="1" w:hanging="3"/>
        <w:rPr>
          <w:b/>
          <w:color w:val="000000"/>
          <w:sz w:val="34"/>
          <w:szCs w:val="34"/>
        </w:rPr>
      </w:pPr>
      <w:r>
        <w:rPr>
          <w:noProof/>
        </w:rPr>
        <w:drawing>
          <wp:inline distT="0" distB="0" distL="0" distR="0" wp14:anchorId="7845046E" wp14:editId="6551AFFA">
            <wp:extent cx="3053213" cy="986828"/>
            <wp:effectExtent l="0" t="0" r="0" b="0"/>
            <wp:docPr id="914157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399" t="14136" b="15203"/>
                    <a:stretch>
                      <a:fillRect/>
                    </a:stretch>
                  </pic:blipFill>
                  <pic:spPr bwMode="auto">
                    <a:xfrm>
                      <a:off x="0" y="0"/>
                      <a:ext cx="3072416" cy="993035"/>
                    </a:xfrm>
                    <a:prstGeom prst="rect">
                      <a:avLst/>
                    </a:prstGeom>
                    <a:noFill/>
                    <a:ln>
                      <a:noFill/>
                    </a:ln>
                    <a:extLst>
                      <a:ext uri="{53640926-AAD7-44D8-BBD7-CCE9431645EC}">
                        <a14:shadowObscured xmlns:a14="http://schemas.microsoft.com/office/drawing/2010/main"/>
                      </a:ext>
                    </a:extLst>
                  </pic:spPr>
                </pic:pic>
              </a:graphicData>
            </a:graphic>
          </wp:inline>
        </w:drawing>
      </w:r>
    </w:p>
    <w:p>
      <w:pPr>
        <w:spacing w:before="0" w:after="120"/>
        <w:jc w:val="center"/>
      </w:pPr>
      <w:r>
        <w:rPr>
          <w:rFonts w:ascii="Times New Roman" w:hAnsi="Times New Roman" w:cs="Times New Roman"/>
          <w:b/>
          <w:sz w:val="28"/>
        </w:rPr>
        <w:t>Perancangan Sistem Kendali PID pada Lengan Robot Industri untuk Peningkatan Presisi Pengelasan Komponen Otomotif</w:t>
      </w:r>
    </w:p>
    <w:p>
      <w:pPr>
        <w:spacing w:before="120" w:after="60"/>
        <w:jc w:val="center"/>
      </w:pPr>
      <w:r>
        <w:rPr>
          <w:rFonts w:ascii="Times New Roman" w:hAnsi="Times New Roman" w:cs="Times New Roman"/>
          <w:sz w:val="20"/>
        </w:rPr>
        <w:t>Annabil Hisyam</w:t>
      </w:r>
    </w:p>
    <w:p>
      <w:pPr>
        <w:spacing w:before="0" w:after="60"/>
        <w:jc w:val="center"/>
      </w:pPr>
      <w:r>
        <w:rPr>
          <w:rFonts w:ascii="Times New Roman" w:hAnsi="Times New Roman" w:cs="Times New Roman"/>
          <w:i/>
          <w:sz w:val="18"/>
        </w:rPr>
        <w:t>Universitas Diponegoro</w:t>
      </w:r>
    </w:p>
    <w:p>
      <w:pPr>
        <w:spacing w:before="0" w:after="120"/>
        <w:jc w:val="center"/>
      </w:pPr>
      <w:r>
        <w:rPr>
          <w:rFonts w:ascii="Times New Roman" w:hAnsi="Times New Roman" w:cs="Times New Roman"/>
          <w:i/>
          <w:sz w:val="18"/>
        </w:rPr>
        <w:t>anabilhisyam@students.undip.ac.id</w:t>
      </w:r>
    </w:p>
    <w:p>
      <w:pPr>
        <w:spacing w:before="120" w:after="60"/>
        <w:jc w:val="center"/>
      </w:pPr>
      <w:r>
        <w:rPr>
          <w:rFonts w:ascii="Times New Roman" w:hAnsi="Times New Roman" w:cs="Times New Roman"/>
          <w:b/>
          <w:sz w:val="20"/>
        </w:rPr>
        <w:t>Abstract</w:t>
      </w:r>
    </w:p>
    <w:p>
      <w:pPr>
        <w:spacing w:before="0" w:after="120"/>
        <w:jc w:val="both"/>
      </w:pPr>
      <w:r>
        <w:rPr>
          <w:rFonts w:ascii="Times New Roman" w:hAnsi="Times New Roman" w:cs="Times New Roman"/>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Times New Roman" w:hAnsi="Times New Roman" w:cs="Times New Roman"/>
          <w:b/>
          <w:sz w:val="20"/>
        </w:rPr>
        <w:t xml:space="preserve">Keywords: </w:t>
      </w:r>
      <w:r>
        <w:rPr>
          <w:rFonts w:ascii="Times New Roman" w:hAnsi="Times New Roman" w:cs="Times New Roman"/>
          <w:i/>
          <w:sz w:val="20"/>
        </w:rPr>
        <w:t>kendali PID, lengan robot, pengelasan otomotif, presisi, simulasi MATLAB, Ziegler-Nichols</w:t>
      </w:r>
    </w:p>
    <w:p>
      <w:pPr>
        <w:spacing w:before="120" w:after="60"/>
        <w:jc w:val="left"/>
      </w:pPr>
      <w:r>
        <w:rPr>
          <w:rFonts w:ascii="Times New Roman" w:hAnsi="Times New Roman" w:cs="Times New Roman"/>
          <w:b/>
          <w:sz w:val="20"/>
        </w:rPr>
        <w:t>PENDAHULUAN</w:t>
      </w:r>
    </w:p>
    <w:p>
      <w:pPr>
        <w:spacing w:before="0" w:after="0"/>
        <w:jc w:val="both"/>
      </w:pPr>
      <w:r>
        <w:rPr>
          <w:rFonts w:ascii="Times New Roman" w:hAnsi="Times New Roman" w:cs="Times New Roman"/>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Times New Roman" w:hAnsi="Times New Roman" w:cs="Times New Roman"/>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Times New Roman" w:hAnsi="Times New Roman" w:cs="Times New Roman"/>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Times New Roman" w:hAnsi="Times New Roman" w:cs="Times New Roman"/>
          <w:sz w:val="20"/>
        </w:rPr>
        <w:t>Kontribusi spesifik penelitian ini meliputi:</w:t>
      </w:r>
    </w:p>
    <w:p>
      <w:pPr>
        <w:spacing w:before="0" w:after="0"/>
        <w:jc w:val="both"/>
      </w:pPr>
      <w:r>
        <w:rPr>
          <w:rFonts w:ascii="Times New Roman" w:hAnsi="Times New Roman" w:cs="Times New Roman"/>
          <w:sz w:val="20"/>
        </w:rPr>
        <w:t>• Perancangan model kinematik lengan robot enam derajat kebebasan untuk lintasan pengelasan komponen otomotif.</w:t>
      </w:r>
    </w:p>
    <w:p>
      <w:pPr>
        <w:spacing w:before="0" w:after="0"/>
        <w:jc w:val="both"/>
      </w:pPr>
      <w:r>
        <w:rPr>
          <w:rFonts w:ascii="Times New Roman" w:hAnsi="Times New Roman" w:cs="Times New Roman"/>
          <w:sz w:val="20"/>
        </w:rPr>
        <w:t>• Penentuan parameter PID optimal menggunakan metode Ziegler-Nichols kedua yang disesuaikan dengan respons loop tertutup.</w:t>
      </w:r>
    </w:p>
    <w:p>
      <w:pPr>
        <w:spacing w:before="0" w:after="0"/>
        <w:jc w:val="both"/>
      </w:pPr>
      <w:r>
        <w:rPr>
          <w:rFonts w:ascii="Times New Roman" w:hAnsi="Times New Roman" w:cs="Times New Roman"/>
          <w:sz w:val="20"/>
        </w:rPr>
        <w:t>• Analisis komparatif kinerja kendali PID terhadap kendali proporsional murni dan kendali on-off pada indikator overshoot, waktu naik, waktu penetapan, dan kesalahan keadaan tunak.</w:t>
      </w:r>
    </w:p>
    <w:p>
      <w:pPr>
        <w:spacing w:before="0" w:after="0"/>
        <w:jc w:val="both"/>
      </w:pPr>
      <w:r>
        <w:rPr>
          <w:rFonts w:ascii="Times New Roman" w:hAnsi="Times New Roman" w:cs="Times New Roman"/>
          <w:sz w:val="20"/>
        </w:rPr>
        <w:t>• Rekomendasi parameter awal untuk implementasi nyata pada pengontrol lengan robot berbasis mikrokontroler atau PLC.</w:t>
      </w:r>
    </w:p>
    <w:p>
      <w:pPr>
        <w:spacing w:before="0" w:after="0"/>
        <w:jc w:val="both"/>
      </w:pPr>
      <w:r>
        <w:rPr>
          <w:rFonts w:ascii="Times New Roman" w:hAnsi="Times New Roman" w:cs="Times New Roman"/>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Times New Roman" w:hAnsi="Times New Roman" w:cs="Times New Roman"/>
          <w:b/>
          <w:sz w:val="20"/>
        </w:rPr>
        <w:t>TINJAUAN PUSTAKA</w:t>
      </w:r>
    </w:p>
    <w:p>
      <w:pPr>
        <w:spacing w:before="0" w:after="0"/>
        <w:jc w:val="both"/>
      </w:pPr>
      <w:r>
        <w:rPr>
          <w:rFonts w:ascii="Times New Roman" w:hAnsi="Times New Roman" w:cs="Times New Roman"/>
          <w:sz w:val="20"/>
        </w:rPr>
        <w:t>Tinjauan pustaka ini mengkaji studi-studi terkait kendali posisi lengan robot serta kerangka teoritis yang mendasari perancangan sistem kendali PID untuk pengelasan.</w:t>
      </w:r>
    </w:p>
    <w:p>
      <w:pPr>
        <w:spacing w:before="60" w:after="60"/>
        <w:jc w:val="left"/>
      </w:pPr>
      <w:r>
        <w:rPr>
          <w:rFonts w:ascii="Times New Roman" w:hAnsi="Times New Roman" w:cs="Times New Roman"/>
          <w:b/>
          <w:sz w:val="20"/>
        </w:rPr>
        <w:t>Tinjauan Penelitian Terdahulu</w:t>
      </w:r>
    </w:p>
    <w:p>
      <w:pPr>
        <w:spacing w:before="0" w:after="0"/>
        <w:jc w:val="both"/>
      </w:pPr>
      <w:r>
        <w:rPr>
          <w:rFonts w:ascii="Times New Roman" w:hAnsi="Times New Roman" w:cs="Times New Roman"/>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jc w:val="both"/>
      </w:pPr>
      <w:r>
        <w:rPr>
          <w:rFonts w:ascii="Times New Roman" w:hAnsi="Times New Roman" w:cs="Times New Roman"/>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Times New Roman" w:hAnsi="Times New Roman" w:cs="Times New Roman"/>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jc w:val="both"/>
      </w:pPr>
      <w:r>
        <w:rPr>
          <w:rFonts w:ascii="Times New Roman" w:hAnsi="Times New Roman" w:cs="Times New Roman"/>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Times New Roman" w:hAnsi="Times New Roman" w:cs="Times New Roman"/>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Times New Roman" w:hAnsi="Times New Roman" w:cs="Times New Roman"/>
          <w:b/>
          <w:sz w:val="20"/>
        </w:rPr>
        <w:t>Kerangka Teoritis</w:t>
      </w:r>
    </w:p>
    <w:p>
      <w:pPr>
        <w:spacing w:before="0" w:after="0"/>
        <w:jc w:val="both"/>
      </w:pPr>
      <w:r>
        <w:rPr>
          <w:rFonts w:ascii="Times New Roman" w:hAnsi="Times New Roman" w:cs="Times New Roman"/>
          <w:sz w:val="20"/>
        </w:rPr>
        <w:t>Sistem kendali PID terdiri dari tiga komponen: aksi proporsional (P), integral (I), dan derivatif (D). Persamaan kendali PID kontinu dinyatakan oleh</w:t>
      </w:r>
    </w:p>
    <w:p>
      <w:pPr>
        <w:spacing w:before="60" w:after="60"/>
        <w:jc w:val="center"/>
      </w:pPr>
      <w:r>
        <w:rPr>
          <w:rFonts w:ascii="Cambria Math" w:hAnsi="Cambria Math" w:cs="Cambria Math"/>
          <w:i/>
          <w:sz w:val="20"/>
        </w:rPr>
        <w:t>u(t) = Kp e(t) + Ki 0t e() d + Kd (de(t)/dt)    (1)</w:t>
      </w:r>
    </w:p>
    <w:p>
      <w:pPr>
        <w:spacing w:before="0" w:after="0"/>
        <w:jc w:val="both"/>
      </w:pPr>
      <w:r>
        <w:rPr>
          <w:rFonts w:ascii="Times New Roman" w:hAnsi="Times New Roman" w:cs="Times New Roman"/>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Times New Roman" w:hAnsi="Times New Roman" w:cs="Times New Roman"/>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spacing w:before="60" w:after="60"/>
        <w:jc w:val="center"/>
      </w:pPr>
      <w:r>
        <w:rPr>
          <w:rFonts w:ascii="Cambria Math" w:hAnsi="Cambria Math" w:cs="Cambria Math"/>
          <w:i/>
          <w:sz w:val="20"/>
        </w:rPr>
        <w:t>Tii-1 = bmatrix  θi &amp; - θi  αi &amp;  θi  αi &amp; ai  θi \\  θi &amp;  θi  αi &amp; - θi  αi &amp; ai  θi \\ 0 &amp;  αi &amp;  αi &amp; di \\ 0 &amp; 0 &amp; 0 &amp; 1 bmatrix    (2)</w:t>
      </w:r>
    </w:p>
    <w:p>
      <w:pPr>
        <w:spacing w:before="0" w:after="0"/>
        <w:jc w:val="both"/>
      </w:pPr>
      <w:r>
        <w:rPr>
          <w:rFonts w:ascii="Times New Roman" w:hAnsi="Times New Roman" w:cs="Times New Roman"/>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Times New Roman" w:hAnsi="Times New Roman" w:cs="Times New Roman"/>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jc w:val="center"/>
      </w:pPr>
      <w:r>
        <w:rPr>
          <w:rFonts w:ascii="Times New Roman" w:hAnsi="Times New Roman" w:cs="Times New Roman"/>
          <w:i/>
          <w:color w:val="FF0000"/>
          <w:sz w:val="2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spacing w:before="60" w:after="120"/>
        <w:jc w:val="center"/>
      </w:pPr>
      <w:r>
        <w:rPr>
          <w:rFonts w:ascii="Times New Roman" w:hAnsi="Times New Roman" w:cs="Times New Roman"/>
          <w:b/>
          <w:sz w:val="16"/>
        </w:rPr>
        <w:t xml:space="preserve">Fig. 1. </w:t>
      </w:r>
      <w:r>
        <w:rPr>
          <w:rFonts w:ascii="Times New Roman" w:hAnsi="Times New Roman" w:cs="Times New Roman"/>
          <w:sz w:val="16"/>
        </w:rPr>
        <w:t>Diagram blok sistem kendali posisi lengan robot dengan kendali PID</w:t>
      </w:r>
    </w:p>
    <w:p>
      <w:pPr>
        <w:spacing w:before="0" w:after="0"/>
        <w:jc w:val="both"/>
      </w:pPr>
      <w:r>
        <w:rPr>
          <w:rFonts w:ascii="Times New Roman" w:hAnsi="Times New Roman" w:cs="Times New Roman"/>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Times New Roman" w:hAnsi="Times New Roman" w:cs="Times New Roman"/>
          <w:b/>
          <w:sz w:val="20"/>
        </w:rPr>
        <w:t>METODOLOGI</w:t>
      </w:r>
    </w:p>
    <w:p>
      <w:pPr>
        <w:spacing w:before="0" w:after="0"/>
        <w:jc w:val="both"/>
      </w:pPr>
      <w:r>
        <w:rPr>
          <w:rFonts w:ascii="Times New Roman" w:hAnsi="Times New Roman" w:cs="Times New Roman"/>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Times New Roman" w:hAnsi="Times New Roman" w:cs="Times New Roman"/>
          <w:b/>
          <w:sz w:val="20"/>
        </w:rPr>
        <w:t>Desain dan Arsitektur Sistem</w:t>
      </w:r>
    </w:p>
    <w:p>
      <w:pPr>
        <w:spacing w:before="0" w:after="0"/>
        <w:jc w:val="both"/>
      </w:pPr>
      <w:r>
        <w:rPr>
          <w:rFonts w:ascii="Times New Roman" w:hAnsi="Times New Roman" w:cs="Times New Roman"/>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Times New Roman" w:hAnsi="Times New Roman" w:cs="Times New Roman"/>
          <w:b/>
          <w:sz w:val="16"/>
        </w:rPr>
        <w:t xml:space="preserve">Table I. </w:t>
      </w:r>
      <w:r>
        <w:rPr>
          <w:rFonts w:ascii="Times New Roman" w:hAnsi="Times New Roman" w:cs="Times New Roman"/>
          <w:sz w:val="16"/>
        </w:rPr>
        <w:t>Parameter Denavit-Hartenberg Lengan Robot 6-DOF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tcPr>
          <w:p>
            <w:pPr>
              <w:jc w:val="center"/>
            </w:pPr>
            <w:r/>
            <w:r>
              <w:rPr>
                <w:rFonts w:ascii="Times New Roman" w:hAnsi="Times New Roman" w:cs="Times New Roman"/>
                <w:b/>
                <w:sz w:val="16"/>
              </w:rPr>
              <w:t>Sendi</w:t>
            </w:r>
          </w:p>
        </w:tc>
        <w:tc>
          <w:tcPr>
            <w:tcW w:type="dxa" w:w="1881"/>
          </w:tcPr>
          <w:p>
            <w:pPr>
              <w:jc w:val="center"/>
            </w:pPr>
            <w:r/>
            <w:r>
              <w:rPr>
                <w:rFonts w:ascii="Times New Roman" w:hAnsi="Times New Roman" w:cs="Times New Roman"/>
                <w:b/>
                <w:sz w:val="16"/>
              </w:rPr>
              <w:t>θi (rad)</w:t>
            </w:r>
          </w:p>
        </w:tc>
        <w:tc>
          <w:tcPr>
            <w:tcW w:type="dxa" w:w="1881"/>
          </w:tcPr>
          <w:p>
            <w:pPr>
              <w:jc w:val="center"/>
            </w:pPr>
            <w:r/>
            <w:r>
              <w:rPr>
                <w:rFonts w:ascii="Times New Roman" w:hAnsi="Times New Roman" w:cs="Times New Roman"/>
                <w:b/>
                <w:sz w:val="16"/>
              </w:rPr>
              <w:t>(mm)</w:t>
            </w:r>
          </w:p>
        </w:tc>
        <w:tc>
          <w:tcPr>
            <w:tcW w:type="dxa" w:w="1881"/>
          </w:tcPr>
          <w:p>
            <w:pPr>
              <w:jc w:val="center"/>
            </w:pPr>
            <w:r/>
            <w:r>
              <w:rPr>
                <w:rFonts w:ascii="Times New Roman" w:hAnsi="Times New Roman" w:cs="Times New Roman"/>
                <w:b/>
                <w:sz w:val="16"/>
              </w:rPr>
              <w:t>(mm)</w:t>
            </w:r>
          </w:p>
        </w:tc>
        <w:tc>
          <w:tcPr>
            <w:tcW w:type="dxa" w:w="1881"/>
          </w:tcPr>
          <w:p>
            <w:pPr>
              <w:jc w:val="center"/>
            </w:pPr>
            <w:r/>
            <w:r>
              <w:rPr>
                <w:rFonts w:ascii="Times New Roman" w:hAnsi="Times New Roman" w:cs="Times New Roman"/>
                <w:b/>
                <w:sz w:val="16"/>
              </w:rPr>
              <w:t>αi (rad)</w:t>
            </w:r>
          </w:p>
        </w:tc>
      </w:tr>
      <w:tr>
        <w:tc>
          <w:tcPr>
            <w:tcW w:type="dxa" w:w="1881"/>
          </w:tcPr>
          <w:p>
            <w:pPr>
              <w:jc w:val="center"/>
            </w:pPr>
            <w:r/>
            <w:r>
              <w:rPr>
                <w:rFonts w:ascii="Times New Roman" w:hAnsi="Times New Roman" w:cs="Times New Roman"/>
                <w:sz w:val="16"/>
              </w:rPr>
              <w:t>1</w:t>
            </w:r>
          </w:p>
        </w:tc>
        <w:tc>
          <w:tcPr>
            <w:tcW w:type="dxa" w:w="1881"/>
          </w:tcPr>
          <w:p>
            <w:pPr>
              <w:jc w:val="center"/>
            </w:pPr>
            <w:r/>
            <w:r>
              <w:rPr>
                <w:rFonts w:ascii="Times New Roman" w:hAnsi="Times New Roman" w:cs="Times New Roman"/>
                <w:sz w:val="16"/>
              </w:rPr>
              <w:t>q1</w:t>
            </w:r>
          </w:p>
        </w:tc>
        <w:tc>
          <w:tcPr>
            <w:tcW w:type="dxa" w:w="1881"/>
          </w:tcPr>
          <w:p>
            <w:pPr>
              <w:jc w:val="center"/>
            </w:pPr>
            <w:r/>
            <w:r>
              <w:rPr>
                <w:rFonts w:ascii="Times New Roman" w:hAnsi="Times New Roman" w:cs="Times New Roman"/>
                <w:sz w:val="16"/>
              </w:rPr>
              <w:t>a1</w:t>
            </w:r>
          </w:p>
        </w:tc>
        <w:tc>
          <w:tcPr>
            <w:tcW w:type="dxa" w:w="1881"/>
          </w:tcPr>
          <w:p>
            <w:pPr>
              <w:jc w:val="center"/>
            </w:pPr>
            <w:r/>
            <w:r>
              <w:rPr>
                <w:rFonts w:ascii="Times New Roman" w:hAnsi="Times New Roman" w:cs="Times New Roman"/>
                <w:sz w:val="16"/>
              </w:rPr>
              <w:t>a2</w:t>
            </w:r>
          </w:p>
        </w:tc>
        <w:tc>
          <w:tcPr>
            <w:tcW w:type="dxa" w:w="1881"/>
          </w:tcPr>
          <w:p>
            <w:pPr>
              <w:jc w:val="center"/>
            </w:pPr>
            <w:r/>
            <w:r>
              <w:rPr>
                <w:rFonts w:ascii="Times New Roman" w:hAnsi="Times New Roman" w:cs="Times New Roman"/>
                <w:sz w:val="16"/>
              </w:rPr>
              <w:t>π/2</w:t>
            </w:r>
          </w:p>
        </w:tc>
      </w:tr>
      <w:tr>
        <w:tc>
          <w:tcPr>
            <w:tcW w:type="dxa" w:w="1881"/>
          </w:tcPr>
          <w:p>
            <w:pPr>
              <w:jc w:val="center"/>
            </w:pPr>
            <w:r/>
            <w:r>
              <w:rPr>
                <w:rFonts w:ascii="Times New Roman" w:hAnsi="Times New Roman" w:cs="Times New Roman"/>
                <w:sz w:val="16"/>
              </w:rPr>
              <w:t>2</w:t>
            </w:r>
          </w:p>
        </w:tc>
        <w:tc>
          <w:tcPr>
            <w:tcW w:type="dxa" w:w="1881"/>
          </w:tcPr>
          <w:p>
            <w:pPr>
              <w:jc w:val="center"/>
            </w:pPr>
            <w:r/>
            <w:r>
              <w:rPr>
                <w:rFonts w:ascii="Times New Roman" w:hAnsi="Times New Roman" w:cs="Times New Roman"/>
                <w:sz w:val="16"/>
              </w:rPr>
              <w:t>q2</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a3</w:t>
            </w:r>
          </w:p>
        </w:tc>
        <w:tc>
          <w:tcPr>
            <w:tcW w:type="dxa" w:w="1881"/>
          </w:tcPr>
          <w:p>
            <w:pPr>
              <w:jc w:val="center"/>
            </w:pPr>
            <w:r/>
            <w:r>
              <w:rPr>
                <w:rFonts w:ascii="Times New Roman" w:hAnsi="Times New Roman" w:cs="Times New Roman"/>
                <w:sz w:val="16"/>
              </w:rPr>
              <w:t>0</w:t>
            </w:r>
          </w:p>
        </w:tc>
      </w:tr>
      <w:tr>
        <w:tc>
          <w:tcPr>
            <w:tcW w:type="dxa" w:w="1881"/>
          </w:tcPr>
          <w:p>
            <w:pPr>
              <w:jc w:val="center"/>
            </w:pPr>
            <w:r/>
            <w:r>
              <w:rPr>
                <w:rFonts w:ascii="Times New Roman" w:hAnsi="Times New Roman" w:cs="Times New Roman"/>
                <w:sz w:val="16"/>
              </w:rPr>
              <w:t>3</w:t>
            </w:r>
          </w:p>
        </w:tc>
        <w:tc>
          <w:tcPr>
            <w:tcW w:type="dxa" w:w="1881"/>
          </w:tcPr>
          <w:p>
            <w:pPr>
              <w:jc w:val="center"/>
            </w:pPr>
            <w:r/>
            <w:r>
              <w:rPr>
                <w:rFonts w:ascii="Times New Roman" w:hAnsi="Times New Roman" w:cs="Times New Roman"/>
                <w:sz w:val="16"/>
              </w:rPr>
              <w:t>q3</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a4</w:t>
            </w:r>
          </w:p>
        </w:tc>
        <w:tc>
          <w:tcPr>
            <w:tcW w:type="dxa" w:w="1881"/>
          </w:tcPr>
          <w:p>
            <w:pPr>
              <w:jc w:val="center"/>
            </w:pPr>
            <w:r/>
            <w:r>
              <w:rPr>
                <w:rFonts w:ascii="Times New Roman" w:hAnsi="Times New Roman" w:cs="Times New Roman"/>
                <w:sz w:val="16"/>
              </w:rPr>
              <w:t>0</w:t>
            </w:r>
          </w:p>
        </w:tc>
      </w:tr>
      <w:tr>
        <w:tc>
          <w:tcPr>
            <w:tcW w:type="dxa" w:w="1881"/>
          </w:tcPr>
          <w:p>
            <w:pPr>
              <w:jc w:val="center"/>
            </w:pPr>
            <w:r/>
            <w:r>
              <w:rPr>
                <w:rFonts w:ascii="Times New Roman" w:hAnsi="Times New Roman" w:cs="Times New Roman"/>
                <w:sz w:val="16"/>
              </w:rPr>
              <w:t>4</w:t>
            </w:r>
          </w:p>
        </w:tc>
        <w:tc>
          <w:tcPr>
            <w:tcW w:type="dxa" w:w="1881"/>
          </w:tcPr>
          <w:p>
            <w:pPr>
              <w:jc w:val="center"/>
            </w:pPr>
            <w:r/>
            <w:r>
              <w:rPr>
                <w:rFonts w:ascii="Times New Roman" w:hAnsi="Times New Roman" w:cs="Times New Roman"/>
                <w:sz w:val="16"/>
              </w:rPr>
              <w:t>q4</w:t>
            </w:r>
          </w:p>
        </w:tc>
        <w:tc>
          <w:tcPr>
            <w:tcW w:type="dxa" w:w="1881"/>
          </w:tcPr>
          <w:p>
            <w:pPr>
              <w:jc w:val="center"/>
            </w:pPr>
            <w:r/>
            <w:r>
              <w:rPr>
                <w:rFonts w:ascii="Times New Roman" w:hAnsi="Times New Roman" w:cs="Times New Roman"/>
                <w:sz w:val="16"/>
              </w:rPr>
              <w:t>a5</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-π/2</w:t>
            </w:r>
          </w:p>
        </w:tc>
      </w:tr>
      <w:tr>
        <w:tc>
          <w:tcPr>
            <w:tcW w:type="dxa" w:w="1881"/>
          </w:tcPr>
          <w:p>
            <w:pPr>
              <w:jc w:val="center"/>
            </w:pPr>
            <w:r/>
            <w:r>
              <w:rPr>
                <w:rFonts w:ascii="Times New Roman" w:hAnsi="Times New Roman" w:cs="Times New Roman"/>
                <w:sz w:val="16"/>
              </w:rPr>
              <w:t>5</w:t>
            </w:r>
          </w:p>
        </w:tc>
        <w:tc>
          <w:tcPr>
            <w:tcW w:type="dxa" w:w="1881"/>
          </w:tcPr>
          <w:p>
            <w:pPr>
              <w:jc w:val="center"/>
            </w:pPr>
            <w:r/>
            <w:r>
              <w:rPr>
                <w:rFonts w:ascii="Times New Roman" w:hAnsi="Times New Roman" w:cs="Times New Roman"/>
                <w:sz w:val="16"/>
              </w:rPr>
              <w:t>q5</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π/2</w:t>
            </w:r>
          </w:p>
        </w:tc>
      </w:tr>
      <w:tr>
        <w:tc>
          <w:tcPr>
            <w:tcW w:type="dxa" w:w="1881"/>
          </w:tcPr>
          <w:p>
            <w:pPr>
              <w:jc w:val="center"/>
            </w:pPr>
            <w:r/>
            <w:r>
              <w:rPr>
                <w:rFonts w:ascii="Times New Roman" w:hAnsi="Times New Roman" w:cs="Times New Roman"/>
                <w:sz w:val="16"/>
              </w:rPr>
              <w:t>6</w:t>
            </w:r>
          </w:p>
        </w:tc>
        <w:tc>
          <w:tcPr>
            <w:tcW w:type="dxa" w:w="1881"/>
          </w:tcPr>
          <w:p>
            <w:pPr>
              <w:jc w:val="center"/>
            </w:pPr>
            <w:r/>
            <w:r>
              <w:rPr>
                <w:rFonts w:ascii="Times New Roman" w:hAnsi="Times New Roman" w:cs="Times New Roman"/>
                <w:sz w:val="16"/>
              </w:rPr>
              <w:t>q6</w:t>
            </w:r>
          </w:p>
        </w:tc>
        <w:tc>
          <w:tcPr>
            <w:tcW w:type="dxa" w:w="1881"/>
          </w:tcPr>
          <w:p>
            <w:pPr>
              <w:jc w:val="center"/>
            </w:pPr>
            <w:r/>
            <w:r>
              <w:rPr>
                <w:rFonts w:ascii="Times New Roman" w:hAnsi="Times New Roman" w:cs="Times New Roman"/>
                <w:sz w:val="16"/>
              </w:rPr>
              <w:t>a6</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0</w:t>
            </w:r>
          </w:p>
        </w:tc>
      </w:tr>
    </w:tbl>
    <w:p>
      <w:pPr>
        <w:spacing w:before="0" w:after="0"/>
        <w:jc w:val="both"/>
      </w:pPr>
      <w:r>
        <w:rPr>
          <w:rFonts w:ascii="Times New Roman" w:hAnsi="Times New Roman" w:cs="Times New Roman"/>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jc w:val="center"/>
      </w:pPr>
      <w:r>
        <w:rPr>
          <w:rFonts w:ascii="Times New Roman" w:hAnsi="Times New Roman" w:cs="Times New Roman"/>
          <w:i/>
          <w:color w:val="FF0000"/>
          <w:sz w:val="2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spacing w:before="60" w:after="120"/>
        <w:jc w:val="center"/>
      </w:pPr>
      <w:r>
        <w:rPr>
          <w:rFonts w:ascii="Times New Roman" w:hAnsi="Times New Roman" w:cs="Times New Roman"/>
          <w:b/>
          <w:sz w:val="16"/>
        </w:rPr>
        <w:t xml:space="preserve">Fig. 2. </w:t>
      </w:r>
      <w:r>
        <w:rPr>
          <w:rFonts w:ascii="Times New Roman" w:hAnsi="Times New Roman" w:cs="Times New Roman"/>
          <w:sz w:val="16"/>
        </w:rPr>
        <w:t>Arsitektur sistem kendali PID pada lengan robot untuk pengelasan komponen otomotif</w:t>
      </w:r>
    </w:p>
    <w:p>
      <w:pPr>
        <w:spacing w:before="0" w:after="0"/>
        <w:jc w:val="both"/>
      </w:pPr>
      <w:r>
        <w:rPr>
          <w:rFonts w:ascii="Times New Roman" w:hAnsi="Times New Roman" w:cs="Times New Roman"/>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Times New Roman" w:hAnsi="Times New Roman" w:cs="Times New Roman"/>
          <w:b/>
          <w:sz w:val="20"/>
        </w:rPr>
        <w:t>Implementasi dan Prosedur Eksperimen</w:t>
      </w:r>
    </w:p>
    <w:p>
      <w:pPr>
        <w:spacing w:before="0" w:after="0"/>
        <w:jc w:val="both"/>
      </w:pPr>
      <w:r>
        <w:rPr>
          <w:rFonts w:ascii="Times New Roman" w:hAnsi="Times New Roman" w:cs="Times New Roman"/>
          <w:sz w:val="20"/>
        </w:rPr>
        <w:t>Simulasi dilakukan menggunakan MATLAB/Simulink R2023a. Pemodelan plant menggunakan fungsi alih orde dua plus waktu tunda untuk merepresentasikan dinamika satu sendi dengan beban elektroda las. Fungsi alih yang digunakan adalah</w:t>
      </w:r>
    </w:p>
    <w:p>
      <w:pPr>
        <w:spacing w:before="60" w:after="60"/>
        <w:jc w:val="center"/>
      </w:pPr>
      <w:r>
        <w:rPr>
          <w:rFonts w:ascii="Cambria Math" w:hAnsi="Cambria Math" w:cs="Cambria Math"/>
          <w:i/>
          <w:sz w:val="20"/>
        </w:rPr>
        <w:t>G(s) = (K/ s + 1) e-Ls    (4)</w:t>
      </w:r>
    </w:p>
    <w:p>
      <w:pPr>
        <w:spacing w:before="0" w:after="0"/>
        <w:jc w:val="both"/>
      </w:pPr>
      <w:r>
        <w:rPr>
          <w:rFonts w:ascii="Times New Roman" w:hAnsi="Times New Roman" w:cs="Times New Roman"/>
          <w:sz w:val="20"/>
        </w:rPr>
        <w:t>dengan K adalah gain statis,  konstanta waktu, dan L waktu tunda. Parameter K, , dan L diperoleh dari identifikasi respons step hasil eksperimen pada lengan robot nyata (nilai placeholder: K = a1,  = a2, L = a3).</w:t>
      </w:r>
    </w:p>
    <w:p>
      <w:pPr>
        <w:spacing w:before="0" w:after="0"/>
        <w:jc w:val="both"/>
      </w:pPr>
      <w:r>
        <w:rPr>
          <w:rFonts w:ascii="Times New Roman" w:hAnsi="Times New Roman" w:cs="Times New Roman"/>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jc w:val="center"/>
      </w:pPr>
      <w:r>
        <w:rPr>
          <w:rFonts w:ascii="Times New Roman" w:hAnsi="Times New Roman" w:cs="Times New Roman"/>
          <w:b/>
          <w:sz w:val="16"/>
        </w:rPr>
        <w:t xml:space="preserve">Table II. </w:t>
      </w:r>
      <w:r>
        <w:rPr>
          <w:rFonts w:ascii="Times New Roman" w:hAnsi="Times New Roman" w:cs="Times New Roman"/>
          <w:sz w:val="16"/>
        </w:rPr>
        <w:t>Parameter PID dari Metode Ziegler-Nichols Closed-Loop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tcPr>
          <w:p>
            <w:pPr>
              <w:jc w:val="center"/>
            </w:pPr>
            <w:r/>
            <w:r>
              <w:rPr>
                <w:rFonts w:ascii="Times New Roman" w:hAnsi="Times New Roman" w:cs="Times New Roman"/>
                <w:b/>
                <w:sz w:val="16"/>
              </w:rPr>
              <w:t>Tipe Kontrol</w:t>
            </w:r>
          </w:p>
        </w:tc>
        <w:tc>
          <w:tcPr>
            <w:tcW w:type="dxa" w:w="2351"/>
          </w:tcPr>
          <w:p>
            <w:pPr>
              <w:jc w:val="center"/>
            </w:pPr>
            <w:r/>
            <w:r>
              <w:rPr>
                <w:rFonts w:ascii="Times New Roman" w:hAnsi="Times New Roman" w:cs="Times New Roman"/>
                <w:b/>
                <w:sz w:val="16"/>
              </w:rPr>
            </w:r>
          </w:p>
        </w:tc>
        <w:tc>
          <w:tcPr>
            <w:tcW w:type="dxa" w:w="2351"/>
          </w:tcPr>
          <w:p>
            <w:pPr>
              <w:jc w:val="center"/>
            </w:pPr>
            <w:r/>
            <w:r>
              <w:rPr>
                <w:rFonts w:ascii="Times New Roman" w:hAnsi="Times New Roman" w:cs="Times New Roman"/>
                <w:b/>
                <w:sz w:val="16"/>
              </w:rPr>
            </w:r>
          </w:p>
        </w:tc>
        <w:tc>
          <w:tcPr>
            <w:tcW w:type="dxa" w:w="2351"/>
          </w:tcPr>
          <w:p>
            <w:pPr>
              <w:jc w:val="center"/>
            </w:pPr>
            <w:r/>
            <w:r>
              <w:rPr>
                <w:rFonts w:ascii="Times New Roman" w:hAnsi="Times New Roman" w:cs="Times New Roman"/>
                <w:b/>
                <w:sz w:val="16"/>
              </w:rPr>
            </w:r>
          </w:p>
        </w:tc>
      </w:tr>
      <w:tr>
        <w:tc>
          <w:tcPr>
            <w:tcW w:type="dxa" w:w="2351"/>
          </w:tcPr>
          <w:p>
            <w:pPr>
              <w:jc w:val="center"/>
            </w:pPr>
            <w:r/>
            <w:r>
              <w:rPr>
                <w:rFonts w:ascii="Times New Roman" w:hAnsi="Times New Roman" w:cs="Times New Roman"/>
                <w:sz w:val="16"/>
              </w:rPr>
              <w:t>P</w:t>
            </w:r>
          </w:p>
        </w:tc>
        <w:tc>
          <w:tcPr>
            <w:tcW w:type="dxa" w:w="2351"/>
          </w:tcPr>
          <w:p>
            <w:pPr>
              <w:jc w:val="center"/>
            </w:pPr>
            <w:r/>
            <w:r>
              <w:rPr>
                <w:rFonts w:ascii="Times New Roman" w:hAnsi="Times New Roman" w:cs="Times New Roman"/>
                <w:sz w:val="16"/>
              </w:rPr>
              <w:t>0.5 Ku</w:t>
            </w:r>
          </w:p>
        </w:tc>
        <w:tc>
          <w:tcPr>
            <w:tcW w:type="dxa" w:w="2351"/>
          </w:tcPr>
          <w:p>
            <w:pPr>
              <w:jc w:val="center"/>
            </w:pPr>
            <w:r/>
            <w:r>
              <w:rPr>
                <w:rFonts w:ascii="Times New Roman" w:hAnsi="Times New Roman" w:cs="Times New Roman"/>
                <w:sz w:val="16"/>
              </w:rPr>
              <w:t>∞</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PI</w:t>
            </w:r>
          </w:p>
        </w:tc>
        <w:tc>
          <w:tcPr>
            <w:tcW w:type="dxa" w:w="2351"/>
          </w:tcPr>
          <w:p>
            <w:pPr>
              <w:jc w:val="center"/>
            </w:pPr>
            <w:r/>
            <w:r>
              <w:rPr>
                <w:rFonts w:ascii="Times New Roman" w:hAnsi="Times New Roman" w:cs="Times New Roman"/>
                <w:sz w:val="16"/>
              </w:rPr>
              <w:t>0.45 Ku</w:t>
            </w:r>
          </w:p>
        </w:tc>
        <w:tc>
          <w:tcPr>
            <w:tcW w:type="dxa" w:w="2351"/>
          </w:tcPr>
          <w:p>
            <w:pPr>
              <w:jc w:val="center"/>
            </w:pPr>
            <w:r/>
            <w:r>
              <w:rPr>
                <w:rFonts w:ascii="Times New Roman" w:hAnsi="Times New Roman" w:cs="Times New Roman"/>
                <w:sz w:val="16"/>
              </w:rPr>
              <w:t>0.83 Tu</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PID</w:t>
            </w:r>
          </w:p>
        </w:tc>
        <w:tc>
          <w:tcPr>
            <w:tcW w:type="dxa" w:w="2351"/>
          </w:tcPr>
          <w:p>
            <w:pPr>
              <w:jc w:val="center"/>
            </w:pPr>
            <w:r/>
            <w:r>
              <w:rPr>
                <w:rFonts w:ascii="Times New Roman" w:hAnsi="Times New Roman" w:cs="Times New Roman"/>
                <w:sz w:val="16"/>
              </w:rPr>
              <w:t>0.6 Ku</w:t>
            </w:r>
          </w:p>
        </w:tc>
        <w:tc>
          <w:tcPr>
            <w:tcW w:type="dxa" w:w="2351"/>
          </w:tcPr>
          <w:p>
            <w:pPr>
              <w:jc w:val="center"/>
            </w:pPr>
            <w:r/>
            <w:r>
              <w:rPr>
                <w:rFonts w:ascii="Times New Roman" w:hAnsi="Times New Roman" w:cs="Times New Roman"/>
                <w:sz w:val="16"/>
              </w:rPr>
              <w:t>0.5 Tu</w:t>
            </w:r>
          </w:p>
        </w:tc>
        <w:tc>
          <w:tcPr>
            <w:tcW w:type="dxa" w:w="2351"/>
          </w:tcPr>
          <w:p>
            <w:pPr>
              <w:jc w:val="center"/>
            </w:pPr>
            <w:r/>
            <w:r>
              <w:rPr>
                <w:rFonts w:ascii="Times New Roman" w:hAnsi="Times New Roman" w:cs="Times New Roman"/>
                <w:sz w:val="16"/>
              </w:rPr>
              <w:t>0.125 Tu</w:t>
            </w:r>
          </w:p>
        </w:tc>
      </w:tr>
    </w:tbl>
    <w:p>
      <w:pPr>
        <w:spacing w:before="0" w:after="0"/>
        <w:jc w:val="both"/>
      </w:pPr>
      <w:r>
        <w:rPr>
          <w:rFonts w:ascii="Times New Roman" w:hAnsi="Times New Roman" w:cs="Times New Roman"/>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jc w:val="center"/>
      </w:pPr>
      <w:r>
        <w:rPr>
          <w:rFonts w:ascii="Times New Roman" w:hAnsi="Times New Roman" w:cs="Times New Roman"/>
          <w:i/>
          <w:color w:val="FF0000"/>
          <w:sz w:val="2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spacing w:before="60" w:after="120"/>
        <w:jc w:val="center"/>
      </w:pPr>
      <w:r>
        <w:rPr>
          <w:rFonts w:ascii="Times New Roman" w:hAnsi="Times New Roman" w:cs="Times New Roman"/>
          <w:b/>
          <w:sz w:val="16"/>
        </w:rPr>
        <w:t xml:space="preserve">Fig. 3. </w:t>
      </w:r>
      <w:r>
        <w:rPr>
          <w:rFonts w:ascii="Times New Roman" w:hAnsi="Times New Roman" w:cs="Times New Roman"/>
          <w:sz w:val="16"/>
        </w:rPr>
        <w:t>Diagram alir prosedur penalaan PID dan simulasi</w:t>
      </w:r>
    </w:p>
    <w:p>
      <w:pPr>
        <w:spacing w:before="0" w:after="0"/>
        <w:jc w:val="both"/>
      </w:pPr>
      <w:r>
        <w:rPr>
          <w:rFonts w:ascii="Times New Roman" w:hAnsi="Times New Roman" w:cs="Times New Roman"/>
          <w:sz w:val="20"/>
        </w:rPr>
        <w:t>Gambar 3 menunjukkan alur penalaan PID yang digunakan. Jika setelah penerapan parameter Ziegler-Nichols overshoot melebihi 5\%, dilakukan fine-tuning manual dengan mengurangi Kp dan menambah Kd untuk meredam osilasi.</w:t>
      </w:r>
    </w:p>
    <w:p>
      <w:pPr>
        <w:spacing w:before="60" w:after="60"/>
        <w:jc w:val="left"/>
      </w:pPr>
      <w:r>
        <w:rPr>
          <w:rFonts w:ascii="Times New Roman" w:hAnsi="Times New Roman" w:cs="Times New Roman"/>
          <w:b/>
          <w:sz w:val="20"/>
        </w:rPr>
        <w:t>Algoritma Kendali dan Simulasi</w:t>
      </w:r>
    </w:p>
    <w:p>
      <w:pPr>
        <w:spacing w:before="0" w:after="0"/>
        <w:jc w:val="both"/>
      </w:pPr>
      <w:r>
        <w:rPr>
          <w:rFonts w:ascii="Times New Roman" w:hAnsi="Times New Roman" w:cs="Times New Roman"/>
          <w:sz w:val="20"/>
        </w:rPr>
        <w:t>Implementasi algoritma kendali PID diskrit menggunakan metode backward difference untuk aproksimasi integral dan derivatif. Persamaan rekursif PID digital diberikan oleh</w:t>
      </w:r>
    </w:p>
    <w:p>
      <w:pPr>
        <w:spacing w:before="60" w:after="60"/>
        <w:jc w:val="center"/>
      </w:pPr>
      <w:r>
        <w:rPr>
          <w:rFonts w:ascii="Cambria Math" w:hAnsi="Cambria Math" w:cs="Cambria Math"/>
          <w:i/>
          <w:sz w:val="20"/>
        </w:rPr>
        <w:t>uk = Kp ek + Ki Ts =0k ej + (Kd/Ts) (ek - ek-1)    (5)</w:t>
      </w:r>
    </w:p>
    <w:p>
      <w:pPr>
        <w:spacing w:before="0" w:after="0"/>
        <w:jc w:val="both"/>
      </w:pPr>
      <w:r>
        <w:rPr>
          <w:rFonts w:ascii="Times New Roman" w:hAnsi="Times New Roman" w:cs="Times New Roman"/>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jc w:val="both"/>
      </w:pPr>
      <w:r>
        <w:rPr>
          <w:rFonts w:ascii="Times New Roman" w:hAnsi="Times New Roman" w:cs="Times New Roman"/>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jc w:val="left"/>
      </w:pPr>
      <w:r>
        <w:rPr>
          <w:rFonts w:ascii="Times New Roman" w:hAnsi="Times New Roman" w:cs="Times New Roman"/>
          <w:b/>
          <w:sz w:val="20"/>
        </w:rPr>
        <w:t>HASIL DAN PEMBAHASAN</w:t>
      </w:r>
    </w:p>
    <w:p>
      <w:pPr>
        <w:spacing w:before="0" w:after="0"/>
        <w:jc w:val="both"/>
      </w:pPr>
      <w:r>
        <w:rPr>
          <w:rFonts w:ascii="Times New Roman" w:hAnsi="Times New Roman" w:cs="Times New Roman"/>
          <w:sz w:val="20"/>
        </w:rPr>
        <w:t>Bab ini menyajikan hasil simulasi sistem kendali PID pada lengan robot serta analisis perbandingan dengan metode kendali lainnya.</w:t>
      </w:r>
    </w:p>
    <w:p>
      <w:pPr>
        <w:spacing w:before="60" w:after="60"/>
        <w:jc w:val="left"/>
      </w:pPr>
      <w:r>
        <w:rPr>
          <w:rFonts w:ascii="Times New Roman" w:hAnsi="Times New Roman" w:cs="Times New Roman"/>
          <w:b/>
          <w:sz w:val="20"/>
        </w:rPr>
        <w:t>Hasil Simulasi Respons Step</w:t>
      </w:r>
    </w:p>
    <w:p>
      <w:pPr>
        <w:spacing w:before="0" w:after="0"/>
        <w:jc w:val="both"/>
      </w:pPr>
      <w:r>
        <w:rPr>
          <w:rFonts w:ascii="Times New Roman" w:hAnsi="Times New Roman" w:cs="Times New Roman"/>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jc w:val="center"/>
      </w:pPr>
      <w:r>
        <w:rPr>
          <w:rFonts w:ascii="Times New Roman" w:hAnsi="Times New Roman" w:cs="Times New Roman"/>
          <w:b/>
          <w:sz w:val="16"/>
        </w:rPr>
        <w:t xml:space="preserve">Table III. </w:t>
      </w:r>
      <w:r>
        <w:rPr>
          <w:rFonts w:ascii="Times New Roman" w:hAnsi="Times New Roman" w:cs="Times New Roman"/>
          <w:sz w:val="16"/>
        </w:rPr>
        <w:t>Perbandingan Metrik Kinerja Respons Step Tanpa Beban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tcPr>
          <w:p>
            <w:pPr>
              <w:jc w:val="center"/>
            </w:pPr>
            <w:r/>
            <w:r>
              <w:rPr>
                <w:rFonts w:ascii="Times New Roman" w:hAnsi="Times New Roman" w:cs="Times New Roman"/>
                <w:b/>
                <w:sz w:val="16"/>
              </w:rPr>
              <w:t>Metode Kendali</w:t>
            </w:r>
          </w:p>
        </w:tc>
        <w:tc>
          <w:tcPr>
            <w:tcW w:type="dxa" w:w="1881"/>
          </w:tcPr>
          <w:p>
            <w:pPr>
              <w:jc w:val="center"/>
            </w:pPr>
            <w:r/>
            <w:r>
              <w:rPr>
                <w:rFonts w:ascii="Times New Roman" w:hAnsi="Times New Roman" w:cs="Times New Roman"/>
                <w:b/>
                <w:sz w:val="16"/>
              </w:rPr>
              <w:t>Mp (%)</w:t>
            </w:r>
          </w:p>
        </w:tc>
        <w:tc>
          <w:tcPr>
            <w:tcW w:type="dxa" w:w="1881"/>
          </w:tcPr>
          <w:p>
            <w:pPr>
              <w:jc w:val="center"/>
            </w:pPr>
            <w:r/>
            <w:r>
              <w:rPr>
                <w:rFonts w:ascii="Times New Roman" w:hAnsi="Times New Roman" w:cs="Times New Roman"/>
                <w:b/>
                <w:sz w:val="16"/>
              </w:rPr>
              <w:t>Naik tr (s)</w:t>
            </w:r>
          </w:p>
        </w:tc>
        <w:tc>
          <w:tcPr>
            <w:tcW w:type="dxa" w:w="1881"/>
          </w:tcPr>
          <w:p>
            <w:pPr>
              <w:jc w:val="center"/>
            </w:pPr>
            <w:r/>
            <w:r>
              <w:rPr>
                <w:rFonts w:ascii="Times New Roman" w:hAnsi="Times New Roman" w:cs="Times New Roman"/>
                <w:b/>
                <w:sz w:val="16"/>
              </w:rPr>
              <w:t>Penetapan ts (s)</w:t>
            </w:r>
          </w:p>
        </w:tc>
        <w:tc>
          <w:tcPr>
            <w:tcW w:type="dxa" w:w="1881"/>
          </w:tcPr>
          <w:p>
            <w:pPr>
              <w:jc w:val="center"/>
            </w:pPr>
            <w:r/>
            <w:r>
              <w:rPr>
                <w:rFonts w:ascii="Times New Roman" w:hAnsi="Times New Roman" w:cs="Times New Roman"/>
                <w:b/>
                <w:sz w:val="16"/>
              </w:rPr>
              <w:t>Keadaan Tunak ess (mm)</w:t>
            </w:r>
          </w:p>
        </w:tc>
      </w:tr>
      <w:tr>
        <w:tc>
          <w:tcPr>
            <w:tcW w:type="dxa" w:w="1881"/>
          </w:tcPr>
          <w:p>
            <w:pPr>
              <w:jc w:val="center"/>
            </w:pPr>
            <w:r/>
            <w:r>
              <w:rPr>
                <w:rFonts w:ascii="Times New Roman" w:hAnsi="Times New Roman" w:cs="Times New Roman"/>
                <w:sz w:val="16"/>
              </w:rPr>
              <w:t>PID</w:t>
            </w:r>
          </w:p>
        </w:tc>
        <w:tc>
          <w:tcPr>
            <w:tcW w:type="dxa" w:w="1881"/>
          </w:tcPr>
          <w:p>
            <w:pPr>
              <w:jc w:val="center"/>
            </w:pPr>
            <w:r/>
            <w:r>
              <w:rPr>
                <w:rFonts w:ascii="Times New Roman" w:hAnsi="Times New Roman" w:cs="Times New Roman"/>
                <w:sz w:val="16"/>
              </w:rPr>
              <w:t>X1</w:t>
            </w:r>
          </w:p>
        </w:tc>
        <w:tc>
          <w:tcPr>
            <w:tcW w:type="dxa" w:w="1881"/>
          </w:tcPr>
          <w:p>
            <w:pPr>
              <w:jc w:val="center"/>
            </w:pPr>
            <w:r/>
            <w:r>
              <w:rPr>
                <w:rFonts w:ascii="Times New Roman" w:hAnsi="Times New Roman" w:cs="Times New Roman"/>
                <w:sz w:val="16"/>
              </w:rPr>
              <w:t>X2</w:t>
            </w:r>
          </w:p>
        </w:tc>
        <w:tc>
          <w:tcPr>
            <w:tcW w:type="dxa" w:w="1881"/>
          </w:tcPr>
          <w:p>
            <w:pPr>
              <w:jc w:val="center"/>
            </w:pPr>
            <w:r/>
            <w:r>
              <w:rPr>
                <w:rFonts w:ascii="Times New Roman" w:hAnsi="Times New Roman" w:cs="Times New Roman"/>
                <w:sz w:val="16"/>
              </w:rPr>
              <w:t>X3</w:t>
            </w:r>
          </w:p>
        </w:tc>
        <w:tc>
          <w:tcPr>
            <w:tcW w:type="dxa" w:w="1881"/>
          </w:tcPr>
          <w:p>
            <w:pPr>
              <w:jc w:val="center"/>
            </w:pPr>
            <w:r/>
            <w:r>
              <w:rPr>
                <w:rFonts w:ascii="Times New Roman" w:hAnsi="Times New Roman" w:cs="Times New Roman"/>
                <w:sz w:val="16"/>
              </w:rPr>
              <w:t>X4</w:t>
            </w:r>
          </w:p>
        </w:tc>
      </w:tr>
      <w:tr>
        <w:tc>
          <w:tcPr>
            <w:tcW w:type="dxa" w:w="1881"/>
          </w:tcPr>
          <w:p>
            <w:pPr>
              <w:jc w:val="center"/>
            </w:pPr>
            <w:r/>
            <w:r>
              <w:rPr>
                <w:rFonts w:ascii="Times New Roman" w:hAnsi="Times New Roman" w:cs="Times New Roman"/>
                <w:sz w:val="16"/>
              </w:rPr>
              <w:t>Proporsional (P)</w:t>
            </w:r>
          </w:p>
        </w:tc>
        <w:tc>
          <w:tcPr>
            <w:tcW w:type="dxa" w:w="1881"/>
          </w:tcPr>
          <w:p>
            <w:pPr>
              <w:jc w:val="center"/>
            </w:pPr>
            <w:r/>
            <w:r>
              <w:rPr>
                <w:rFonts w:ascii="Times New Roman" w:hAnsi="Times New Roman" w:cs="Times New Roman"/>
                <w:sz w:val="16"/>
              </w:rPr>
              <w:t>X5</w:t>
            </w:r>
          </w:p>
        </w:tc>
        <w:tc>
          <w:tcPr>
            <w:tcW w:type="dxa" w:w="1881"/>
          </w:tcPr>
          <w:p>
            <w:pPr>
              <w:jc w:val="center"/>
            </w:pPr>
            <w:r/>
            <w:r>
              <w:rPr>
                <w:rFonts w:ascii="Times New Roman" w:hAnsi="Times New Roman" w:cs="Times New Roman"/>
                <w:sz w:val="16"/>
              </w:rPr>
              <w:t>X6</w:t>
            </w:r>
          </w:p>
        </w:tc>
        <w:tc>
          <w:tcPr>
            <w:tcW w:type="dxa" w:w="1881"/>
          </w:tcPr>
          <w:p>
            <w:pPr>
              <w:jc w:val="center"/>
            </w:pPr>
            <w:r/>
            <w:r>
              <w:rPr>
                <w:rFonts w:ascii="Times New Roman" w:hAnsi="Times New Roman" w:cs="Times New Roman"/>
                <w:sz w:val="16"/>
              </w:rPr>
              <w:t>X7</w:t>
            </w:r>
          </w:p>
        </w:tc>
        <w:tc>
          <w:tcPr>
            <w:tcW w:type="dxa" w:w="1881"/>
          </w:tcPr>
          <w:p>
            <w:pPr>
              <w:jc w:val="center"/>
            </w:pPr>
            <w:r/>
            <w:r>
              <w:rPr>
                <w:rFonts w:ascii="Times New Roman" w:hAnsi="Times New Roman" w:cs="Times New Roman"/>
                <w:sz w:val="16"/>
              </w:rPr>
              <w:t>X8</w:t>
            </w:r>
          </w:p>
        </w:tc>
      </w:tr>
      <w:tr>
        <w:tc>
          <w:tcPr>
            <w:tcW w:type="dxa" w:w="1881"/>
          </w:tcPr>
          <w:p>
            <w:pPr>
              <w:jc w:val="center"/>
            </w:pPr>
            <w:r/>
            <w:r>
              <w:rPr>
                <w:rFonts w:ascii="Times New Roman" w:hAnsi="Times New Roman" w:cs="Times New Roman"/>
                <w:sz w:val="16"/>
              </w:rPr>
              <w:t>On-Off</w:t>
            </w:r>
          </w:p>
        </w:tc>
        <w:tc>
          <w:tcPr>
            <w:tcW w:type="dxa" w:w="1881"/>
          </w:tcPr>
          <w:p>
            <w:pPr>
              <w:jc w:val="center"/>
            </w:pPr>
            <w:r/>
            <w:r>
              <w:rPr>
                <w:rFonts w:ascii="Times New Roman" w:hAnsi="Times New Roman" w:cs="Times New Roman"/>
                <w:sz w:val="16"/>
              </w:rPr>
              <w:t>X9</w:t>
            </w:r>
          </w:p>
        </w:tc>
        <w:tc>
          <w:tcPr>
            <w:tcW w:type="dxa" w:w="1881"/>
          </w:tcPr>
          <w:p>
            <w:pPr>
              <w:jc w:val="center"/>
            </w:pPr>
            <w:r/>
            <w:r>
              <w:rPr>
                <w:rFonts w:ascii="Times New Roman" w:hAnsi="Times New Roman" w:cs="Times New Roman"/>
                <w:sz w:val="16"/>
              </w:rPr>
              <w:t>X10</w:t>
            </w:r>
          </w:p>
        </w:tc>
        <w:tc>
          <w:tcPr>
            <w:tcW w:type="dxa" w:w="1881"/>
          </w:tcPr>
          <w:p>
            <w:pPr>
              <w:jc w:val="center"/>
            </w:pPr>
            <w:r/>
            <w:r>
              <w:rPr>
                <w:rFonts w:ascii="Times New Roman" w:hAnsi="Times New Roman" w:cs="Times New Roman"/>
                <w:sz w:val="16"/>
              </w:rPr>
              <w:t>X11</w:t>
            </w:r>
          </w:p>
        </w:tc>
        <w:tc>
          <w:tcPr>
            <w:tcW w:type="dxa" w:w="1881"/>
          </w:tcPr>
          <w:p>
            <w:pPr>
              <w:jc w:val="center"/>
            </w:pPr>
            <w:r/>
            <w:r>
              <w:rPr>
                <w:rFonts w:ascii="Times New Roman" w:hAnsi="Times New Roman" w:cs="Times New Roman"/>
                <w:sz w:val="16"/>
              </w:rPr>
              <w:t>X12</w:t>
            </w:r>
          </w:p>
        </w:tc>
      </w:tr>
    </w:tbl>
    <w:p>
      <w:pPr>
        <w:spacing w:before="0" w:after="0"/>
        <w:jc w:val="both"/>
      </w:pPr>
      <w:r>
        <w:rPr>
          <w:rFonts w:ascii="Times New Roman" w:hAnsi="Times New Roman" w:cs="Times New Roman"/>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jc w:val="center"/>
      </w:pPr>
      <w:r>
        <w:rPr>
          <w:rFonts w:ascii="Times New Roman" w:hAnsi="Times New Roman" w:cs="Times New Roman"/>
          <w:i/>
          <w:color w:val="FF0000"/>
          <w:sz w:val="2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spacing w:before="60" w:after="120"/>
        <w:jc w:val="center"/>
      </w:pPr>
      <w:r>
        <w:rPr>
          <w:rFonts w:ascii="Times New Roman" w:hAnsi="Times New Roman" w:cs="Times New Roman"/>
          <w:b/>
          <w:sz w:val="16"/>
        </w:rPr>
        <w:t xml:space="preserve">Fig. 4. </w:t>
      </w:r>
      <w:r>
        <w:rPr>
          <w:rFonts w:ascii="Times New Roman" w:hAnsi="Times New Roman" w:cs="Times New Roman"/>
          <w:sz w:val="16"/>
        </w:rPr>
        <w:t>Respons step sistem kendali posisi lengan robot dengan PID, P, dan On-Off</w:t>
      </w:r>
    </w:p>
    <w:p>
      <w:pPr>
        <w:spacing w:before="0" w:after="0"/>
        <w:jc w:val="both"/>
      </w:pPr>
      <w:r>
        <w:rPr>
          <w:rFonts w:ascii="Times New Roman" w:hAnsi="Times New Roman" w:cs="Times New Roman"/>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Times New Roman" w:hAnsi="Times New Roman" w:cs="Times New Roman"/>
          <w:b/>
          <w:sz w:val="20"/>
        </w:rPr>
        <w:t>Analisis Respons terhadap Gangguan dan Beban</w:t>
      </w:r>
    </w:p>
    <w:p>
      <w:pPr>
        <w:spacing w:before="0" w:after="0"/>
        <w:jc w:val="both"/>
      </w:pPr>
      <w:r>
        <w:rPr>
          <w:rFonts w:ascii="Times New Roman" w:hAnsi="Times New Roman" w:cs="Times New Roman"/>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jc w:val="center"/>
      </w:pPr>
      <w:r>
        <w:rPr>
          <w:rFonts w:ascii="Times New Roman" w:hAnsi="Times New Roman" w:cs="Times New Roman"/>
          <w:b/>
          <w:sz w:val="16"/>
        </w:rPr>
        <w:t xml:space="preserve">Table IV. </w:t>
      </w:r>
      <w:r>
        <w:rPr>
          <w:rFonts w:ascii="Times New Roman" w:hAnsi="Times New Roman" w:cs="Times New Roman"/>
          <w:sz w:val="16"/>
        </w:rPr>
        <w:t>Pengaruh Beban Elektroda terhadap Kinerja Kendali PID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tcPr>
          <w:p>
            <w:pPr>
              <w:jc w:val="center"/>
            </w:pPr>
            <w:r/>
            <w:r>
              <w:rPr>
                <w:rFonts w:ascii="Times New Roman" w:hAnsi="Times New Roman" w:cs="Times New Roman"/>
                <w:b/>
                <w:sz w:val="16"/>
              </w:rPr>
              <w:t>Kondisi</w:t>
            </w:r>
          </w:p>
        </w:tc>
        <w:tc>
          <w:tcPr>
            <w:tcW w:type="dxa" w:w="2351"/>
          </w:tcPr>
          <w:p>
            <w:pPr>
              <w:jc w:val="center"/>
            </w:pPr>
            <w:r/>
            <w:r>
              <w:rPr>
                <w:rFonts w:ascii="Times New Roman" w:hAnsi="Times New Roman" w:cs="Times New Roman"/>
                <w:b/>
                <w:sz w:val="16"/>
              </w:rPr>
              <w:t>(%)</w:t>
            </w:r>
          </w:p>
        </w:tc>
        <w:tc>
          <w:tcPr>
            <w:tcW w:type="dxa" w:w="2351"/>
          </w:tcPr>
          <w:p>
            <w:pPr>
              <w:jc w:val="center"/>
            </w:pPr>
            <w:r/>
            <w:r>
              <w:rPr>
                <w:rFonts w:ascii="Times New Roman" w:hAnsi="Times New Roman" w:cs="Times New Roman"/>
                <w:b/>
                <w:sz w:val="16"/>
              </w:rPr>
              <w:t>Penetapan (s)</w:t>
            </w:r>
          </w:p>
        </w:tc>
        <w:tc>
          <w:tcPr>
            <w:tcW w:type="dxa" w:w="2351"/>
          </w:tcPr>
          <w:p>
            <w:pPr>
              <w:jc w:val="center"/>
            </w:pPr>
            <w:r/>
            <w:r>
              <w:rPr>
                <w:rFonts w:ascii="Times New Roman" w:hAnsi="Times New Roman" w:cs="Times New Roman"/>
                <w:b/>
                <w:sz w:val="16"/>
              </w:rPr>
              <w:t>Tunak (mm)</w:t>
            </w:r>
          </w:p>
        </w:tc>
      </w:tr>
      <w:tr>
        <w:tc>
          <w:tcPr>
            <w:tcW w:type="dxa" w:w="2351"/>
          </w:tcPr>
          <w:p>
            <w:pPr>
              <w:jc w:val="center"/>
            </w:pPr>
            <w:r/>
            <w:r>
              <w:rPr>
                <w:rFonts w:ascii="Times New Roman" w:hAnsi="Times New Roman" w:cs="Times New Roman"/>
                <w:sz w:val="16"/>
              </w:rPr>
              <w:t>Tanpa beban</w:t>
            </w:r>
          </w:p>
        </w:tc>
        <w:tc>
          <w:tcPr>
            <w:tcW w:type="dxa" w:w="2351"/>
          </w:tcPr>
          <w:p>
            <w:pPr>
              <w:jc w:val="center"/>
            </w:pPr>
            <w:r/>
            <w:r>
              <w:rPr>
                <w:rFonts w:ascii="Times New Roman" w:hAnsi="Times New Roman" w:cs="Times New Roman"/>
                <w:sz w:val="16"/>
              </w:rPr>
              <w:t>X1</w:t>
            </w:r>
          </w:p>
        </w:tc>
        <w:tc>
          <w:tcPr>
            <w:tcW w:type="dxa" w:w="2351"/>
          </w:tcPr>
          <w:p>
            <w:pPr>
              <w:jc w:val="center"/>
            </w:pPr>
            <w:r/>
            <w:r>
              <w:rPr>
                <w:rFonts w:ascii="Times New Roman" w:hAnsi="Times New Roman" w:cs="Times New Roman"/>
                <w:sz w:val="16"/>
              </w:rPr>
              <w:t>X3</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Dengan beban</w:t>
            </w:r>
          </w:p>
        </w:tc>
        <w:tc>
          <w:tcPr>
            <w:tcW w:type="dxa" w:w="2351"/>
          </w:tcPr>
          <w:p>
            <w:pPr>
              <w:jc w:val="center"/>
            </w:pPr>
            <w:r/>
            <w:r>
              <w:rPr>
                <w:rFonts w:ascii="Times New Roman" w:hAnsi="Times New Roman" w:cs="Times New Roman"/>
                <w:sz w:val="16"/>
              </w:rPr>
              <w:t>X14</w:t>
            </w:r>
          </w:p>
        </w:tc>
        <w:tc>
          <w:tcPr>
            <w:tcW w:type="dxa" w:w="2351"/>
          </w:tcPr>
          <w:p>
            <w:pPr>
              <w:jc w:val="center"/>
            </w:pPr>
            <w:r/>
            <w:r>
              <w:rPr>
                <w:rFonts w:ascii="Times New Roman" w:hAnsi="Times New Roman" w:cs="Times New Roman"/>
                <w:sz w:val="16"/>
              </w:rPr>
              <w:t>X15</w:t>
            </w:r>
          </w:p>
        </w:tc>
        <w:tc>
          <w:tcPr>
            <w:tcW w:type="dxa" w:w="2351"/>
          </w:tcPr>
          <w:p>
            <w:pPr>
              <w:jc w:val="center"/>
            </w:pPr>
            <w:r/>
            <w:r>
              <w:rPr>
                <w:rFonts w:ascii="Times New Roman" w:hAnsi="Times New Roman" w:cs="Times New Roman"/>
                <w:sz w:val="16"/>
              </w:rPr>
              <w:t>0</w:t>
            </w:r>
          </w:p>
        </w:tc>
      </w:tr>
    </w:tbl>
    <w:p>
      <w:pPr>
        <w:spacing w:before="0" w:after="0"/>
        <w:jc w:val="both"/>
      </w:pPr>
      <w:r>
        <w:rPr>
          <w:rFonts w:ascii="Times New Roman" w:hAnsi="Times New Roman" w:cs="Times New Roman"/>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jc w:val="both"/>
      </w:pPr>
      <w:r>
        <w:rPr>
          <w:rFonts w:ascii="Times New Roman" w:hAnsi="Times New Roman" w:cs="Times New Roman"/>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Times New Roman" w:hAnsi="Times New Roman" w:cs="Times New Roman"/>
          <w:b/>
          <w:sz w:val="20"/>
        </w:rPr>
        <w:t>Perbandingan dengan Metode Kendali Lain dari Literatur</w:t>
      </w:r>
    </w:p>
    <w:p>
      <w:pPr>
        <w:spacing w:before="0" w:after="0"/>
        <w:jc w:val="both"/>
      </w:pPr>
      <w:r>
        <w:rPr>
          <w:rFonts w:ascii="Times New Roman" w:hAnsi="Times New Roman" w:cs="Times New Roman"/>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jc w:val="center"/>
      </w:pPr>
      <w:r>
        <w:rPr>
          <w:rFonts w:ascii="Times New Roman" w:hAnsi="Times New Roman" w:cs="Times New Roman"/>
          <w:b/>
          <w:sz w:val="16"/>
        </w:rPr>
        <w:t xml:space="preserve">Table V. </w:t>
      </w:r>
      <w:r>
        <w:rPr>
          <w:rFonts w:ascii="Times New Roman" w:hAnsi="Times New Roman" w:cs="Times New Roman"/>
          <w:sz w:val="16"/>
        </w:rPr>
        <w:t>Perbandingan Kinerja dengan Metode dari Literatur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tcPr>
          <w:p>
            <w:pPr>
              <w:jc w:val="center"/>
            </w:pPr>
            <w:r/>
            <w:r>
              <w:rPr>
                <w:rFonts w:ascii="Times New Roman" w:hAnsi="Times New Roman" w:cs="Times New Roman"/>
                <w:b/>
                <w:sz w:val="16"/>
              </w:rPr>
              <w:t>Metode</w:t>
            </w:r>
          </w:p>
        </w:tc>
        <w:tc>
          <w:tcPr>
            <w:tcW w:type="dxa" w:w="2351"/>
          </w:tcPr>
          <w:p>
            <w:pPr>
              <w:jc w:val="center"/>
            </w:pPr>
            <w:r/>
            <w:r>
              <w:rPr>
                <w:rFonts w:ascii="Times New Roman" w:hAnsi="Times New Roman" w:cs="Times New Roman"/>
                <w:b/>
                <w:sz w:val="16"/>
              </w:rPr>
              <w:t>(%)</w:t>
            </w:r>
          </w:p>
        </w:tc>
        <w:tc>
          <w:tcPr>
            <w:tcW w:type="dxa" w:w="2351"/>
          </w:tcPr>
          <w:p>
            <w:pPr>
              <w:jc w:val="center"/>
            </w:pPr>
            <w:r/>
            <w:r>
              <w:rPr>
                <w:rFonts w:ascii="Times New Roman" w:hAnsi="Times New Roman" w:cs="Times New Roman"/>
                <w:b/>
                <w:sz w:val="16"/>
              </w:rPr>
              <w:t>Penetapan (s)</w:t>
            </w:r>
          </w:p>
        </w:tc>
        <w:tc>
          <w:tcPr>
            <w:tcW w:type="dxa" w:w="2351"/>
          </w:tcPr>
          <w:p>
            <w:pPr>
              <w:jc w:val="center"/>
            </w:pPr>
            <w:r/>
            <w:r>
              <w:rPr>
                <w:rFonts w:ascii="Times New Roman" w:hAnsi="Times New Roman" w:cs="Times New Roman"/>
                <w:b/>
                <w:sz w:val="16"/>
              </w:rPr>
              <w:t>Tunak (mm)</w:t>
            </w:r>
          </w:p>
        </w:tc>
      </w:tr>
      <w:tr>
        <w:tc>
          <w:tcPr>
            <w:tcW w:type="dxa" w:w="2351"/>
          </w:tcPr>
          <w:p>
            <w:pPr>
              <w:jc w:val="center"/>
            </w:pPr>
            <w:r/>
            <w:r>
              <w:rPr>
                <w:rFonts w:ascii="Times New Roman" w:hAnsi="Times New Roman" w:cs="Times New Roman"/>
                <w:sz w:val="16"/>
              </w:rPr>
              <w:t>PID Ziegler-Nichols (penelitian ini)</w:t>
            </w:r>
          </w:p>
        </w:tc>
        <w:tc>
          <w:tcPr>
            <w:tcW w:type="dxa" w:w="2351"/>
          </w:tcPr>
          <w:p>
            <w:pPr>
              <w:jc w:val="center"/>
            </w:pPr>
            <w:r/>
            <w:r>
              <w:rPr>
                <w:rFonts w:ascii="Times New Roman" w:hAnsi="Times New Roman" w:cs="Times New Roman"/>
                <w:sz w:val="16"/>
              </w:rPr>
              <w:t>X1</w:t>
            </w:r>
          </w:p>
        </w:tc>
        <w:tc>
          <w:tcPr>
            <w:tcW w:type="dxa" w:w="2351"/>
          </w:tcPr>
          <w:p>
            <w:pPr>
              <w:jc w:val="center"/>
            </w:pPr>
            <w:r/>
            <w:r>
              <w:rPr>
                <w:rFonts w:ascii="Times New Roman" w:hAnsi="Times New Roman" w:cs="Times New Roman"/>
                <w:sz w:val="16"/>
              </w:rPr>
              <w:t>X3</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PID Adaptif RLS [6]</w:t>
            </w:r>
          </w:p>
        </w:tc>
        <w:tc>
          <w:tcPr>
            <w:tcW w:type="dxa" w:w="2351"/>
          </w:tcPr>
          <w:p>
            <w:pPr>
              <w:jc w:val="center"/>
            </w:pPr>
            <w:r/>
            <w:r>
              <w:rPr>
                <w:rFonts w:ascii="Times New Roman" w:hAnsi="Times New Roman" w:cs="Times New Roman"/>
                <w:sz w:val="16"/>
              </w:rPr>
              <w:t>Y1</w:t>
            </w:r>
          </w:p>
        </w:tc>
        <w:tc>
          <w:tcPr>
            <w:tcW w:type="dxa" w:w="2351"/>
          </w:tcPr>
          <w:p>
            <w:pPr>
              <w:jc w:val="center"/>
            </w:pPr>
            <w:r/>
            <w:r>
              <w:rPr>
                <w:rFonts w:ascii="Times New Roman" w:hAnsi="Times New Roman" w:cs="Times New Roman"/>
                <w:sz w:val="16"/>
              </w:rPr>
              <w:t>Y3</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PID + Neural Network [7]</w:t>
            </w:r>
          </w:p>
        </w:tc>
        <w:tc>
          <w:tcPr>
            <w:tcW w:type="dxa" w:w="2351"/>
          </w:tcPr>
          <w:p>
            <w:pPr>
              <w:jc w:val="center"/>
            </w:pPr>
            <w:r/>
            <w:r>
              <w:rPr>
                <w:rFonts w:ascii="Times New Roman" w:hAnsi="Times New Roman" w:cs="Times New Roman"/>
                <w:sz w:val="16"/>
              </w:rPr>
              <w:t>Y2</w:t>
            </w:r>
          </w:p>
        </w:tc>
        <w:tc>
          <w:tcPr>
            <w:tcW w:type="dxa" w:w="2351"/>
          </w:tcPr>
          <w:p>
            <w:pPr>
              <w:jc w:val="center"/>
            </w:pPr>
            <w:r/>
            <w:r>
              <w:rPr>
                <w:rFonts w:ascii="Times New Roman" w:hAnsi="Times New Roman" w:cs="Times New Roman"/>
                <w:sz w:val="16"/>
              </w:rPr>
              <w:t>Y4</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Kendali Logika Fuzzy [8]</w:t>
            </w:r>
          </w:p>
        </w:tc>
        <w:tc>
          <w:tcPr>
            <w:tcW w:type="dxa" w:w="2351"/>
          </w:tcPr>
          <w:p>
            <w:pPr>
              <w:jc w:val="center"/>
            </w:pPr>
            <w:r/>
            <w:r>
              <w:rPr>
                <w:rFonts w:ascii="Times New Roman" w:hAnsi="Times New Roman" w:cs="Times New Roman"/>
                <w:sz w:val="16"/>
              </w:rPr>
              <w:t>Y5</w:t>
            </w:r>
          </w:p>
        </w:tc>
        <w:tc>
          <w:tcPr>
            <w:tcW w:type="dxa" w:w="2351"/>
          </w:tcPr>
          <w:p>
            <w:pPr>
              <w:jc w:val="center"/>
            </w:pPr>
            <w:r/>
            <w:r>
              <w:rPr>
                <w:rFonts w:ascii="Times New Roman" w:hAnsi="Times New Roman" w:cs="Times New Roman"/>
                <w:sz w:val="16"/>
              </w:rPr>
              <w:t>Y6</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PID Standar [9]</w:t>
            </w:r>
          </w:p>
        </w:tc>
        <w:tc>
          <w:tcPr>
            <w:tcW w:type="dxa" w:w="2351"/>
          </w:tcPr>
          <w:p>
            <w:pPr>
              <w:jc w:val="center"/>
            </w:pPr>
            <w:r/>
            <w:r>
              <w:rPr>
                <w:rFonts w:ascii="Times New Roman" w:hAnsi="Times New Roman" w:cs="Times New Roman"/>
                <w:sz w:val="16"/>
              </w:rPr>
              <w:t>Y7</w:t>
            </w:r>
          </w:p>
        </w:tc>
        <w:tc>
          <w:tcPr>
            <w:tcW w:type="dxa" w:w="2351"/>
          </w:tcPr>
          <w:p>
            <w:pPr>
              <w:jc w:val="center"/>
            </w:pPr>
            <w:r/>
            <w:r>
              <w:rPr>
                <w:rFonts w:ascii="Times New Roman" w:hAnsi="Times New Roman" w:cs="Times New Roman"/>
                <w:sz w:val="16"/>
              </w:rPr>
              <w:t>Y8</w:t>
            </w:r>
          </w:p>
        </w:tc>
        <w:tc>
          <w:tcPr>
            <w:tcW w:type="dxa" w:w="2351"/>
          </w:tcPr>
          <w:p>
            <w:pPr>
              <w:jc w:val="center"/>
            </w:pPr>
            <w:r/>
            <w:r>
              <w:rPr>
                <w:rFonts w:ascii="Times New Roman" w:hAnsi="Times New Roman" w:cs="Times New Roman"/>
                <w:sz w:val="16"/>
              </w:rPr>
              <w:t>Y9</w:t>
            </w:r>
          </w:p>
        </w:tc>
      </w:tr>
    </w:tbl>
    <w:p>
      <w:pPr>
        <w:spacing w:before="0" w:after="0"/>
        <w:jc w:val="both"/>
      </w:pPr>
      <w:r>
        <w:rPr>
          <w:rFonts w:ascii="Times New Roman" w:hAnsi="Times New Roman" w:cs="Times New Roman"/>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jc w:val="both"/>
      </w:pPr>
      <w:r>
        <w:rPr>
          <w:rFonts w:ascii="Times New Roman" w:hAnsi="Times New Roman" w:cs="Times New Roman"/>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Times New Roman" w:hAnsi="Times New Roman" w:cs="Times New Roman"/>
          <w:b/>
          <w:sz w:val="20"/>
        </w:rPr>
        <w:t>Diskusi dan Keterbatasan</w:t>
      </w:r>
    </w:p>
    <w:p>
      <w:pPr>
        <w:spacing w:before="0" w:after="0"/>
        <w:jc w:val="both"/>
      </w:pPr>
      <w:r>
        <w:rPr>
          <w:rFonts w:ascii="Times New Roman" w:hAnsi="Times New Roman" w:cs="Times New Roman"/>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Times New Roman" w:hAnsi="Times New Roman" w:cs="Times New Roman"/>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Times New Roman" w:hAnsi="Times New Roman" w:cs="Times New Roman"/>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Times New Roman" w:hAnsi="Times New Roman" w:cs="Times New Roman"/>
          <w:b/>
          <w:sz w:val="20"/>
        </w:rPr>
        <w:t>KESIMPULAN</w:t>
      </w:r>
    </w:p>
    <w:p>
      <w:pPr>
        <w:spacing w:before="0" w:after="0"/>
        <w:jc w:val="both"/>
      </w:pPr>
      <w:r>
        <w:rPr>
          <w:rFonts w:ascii="Times New Roman" w:hAnsi="Times New Roman" w:cs="Times New Roman"/>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jc w:val="both"/>
      </w:pPr>
      <w:r>
        <w:rPr>
          <w:rFonts w:ascii="Times New Roman" w:hAnsi="Times New Roman" w:cs="Times New Roman"/>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Times New Roman" w:hAnsi="Times New Roman" w:cs="Times New Roman"/>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Times New Roman" w:hAnsi="Times New Roman" w:cs="Times New Roman"/>
          <w:b/>
          <w:sz w:val="20"/>
        </w:rPr>
        <w:t>REFERENCES</w:t>
      </w:r>
    </w:p>
    <w:p>
      <w:pPr>
        <w:spacing w:before="0" w:after="0"/>
        <w:jc w:val="both"/>
        <w:ind w:left="360" w:hanging="360"/>
      </w:pPr>
      <w:r>
        <w:rPr>
          <w:rFonts w:ascii="Times New Roman" w:hAnsi="Times New Roman" w:cs="Times New Roman"/>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Times New Roman" w:hAnsi="Times New Roman" w:cs="Times New Roman"/>
          <w:sz w:val="16"/>
        </w:rPr>
        <w:t>[2] [2] Astrom, K. J. and Hagglund, T., Advanced PID Control. Research Triangle Park, NC, USA: ISA-The Instrumentation, Systems, and Automation Society, 2006.</w:t>
      </w:r>
    </w:p>
    <w:p>
      <w:pPr>
        <w:spacing w:before="0" w:after="0"/>
        <w:jc w:val="both"/>
        <w:ind w:left="360" w:hanging="360"/>
      </w:pPr>
      <w:r>
        <w:rPr>
          <w:rFonts w:ascii="Times New Roman" w:hAnsi="Times New Roman" w:cs="Times New Roman"/>
          <w:sz w:val="16"/>
        </w:rPr>
        <w:t>[3] [3] Visioli, A., Practical PID Control. London, UK: Springer, 2006.</w:t>
      </w:r>
    </w:p>
    <w:p>
      <w:pPr>
        <w:spacing w:before="0" w:after="0"/>
        <w:jc w:val="both"/>
        <w:ind w:left="360" w:hanging="360"/>
      </w:pPr>
      <w:r>
        <w:rPr>
          <w:rFonts w:ascii="Times New Roman" w:hAnsi="Times New Roman" w:cs="Times New Roman"/>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Times New Roman" w:hAnsi="Times New Roman" w:cs="Times New Roman"/>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Times New Roman" w:hAnsi="Times New Roman" w:cs="Times New Roman"/>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Times New Roman" w:hAnsi="Times New Roman" w:cs="Times New Roman"/>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Times New Roman" w:hAnsi="Times New Roman" w:cs="Times New Roman"/>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Times New Roman" w:hAnsi="Times New Roman" w:cs="Times New Roman"/>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Times New Roman" w:hAnsi="Times New Roman" w:cs="Times New Roman"/>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Times New Roman" w:hAnsi="Times New Roman" w:cs="Times New Roman"/>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Times New Roman" w:hAnsi="Times New Roman" w:cs="Times New Roman"/>
          <w:sz w:val="16"/>
        </w:rPr>
        <w:t>[12] [12] Ogata, K., Modern Control Engineering. Upper Saddle River, NJ, USA: Prentice Hall, 2010.</w:t>
      </w:r>
    </w:p>
    <w:p>
      <w:pPr>
        <w:spacing w:before="0" w:after="0"/>
        <w:jc w:val="both"/>
        <w:ind w:left="360" w:hanging="360"/>
      </w:pPr>
      <w:r>
        <w:rPr>
          <w:rFonts w:ascii="Times New Roman" w:hAnsi="Times New Roman" w:cs="Times New Roman"/>
          <w:sz w:val="16"/>
        </w:rPr>
        <w:t>[13] [13] Fanuc Corporation. (2021). M-710iC Series Robot Specifications Manual. [Online]. Available: https://www.fanuc.co.jp/en/product/robot/m710ic.html (Accessed: 15 Mar. 2024).</w:t>
      </w:r>
    </w:p>
    <w:p>
      <w:pPr>
        <w:spacing w:before="0" w:after="0"/>
        <w:jc w:val="both"/>
        <w:ind w:left="360" w:hanging="360"/>
      </w:pPr>
      <w:r>
        <w:rPr>
          <w:rFonts w:ascii="Times New Roman" w:hAnsi="Times New Roman" w:cs="Times New Roman"/>
          <w:sz w:val="16"/>
        </w:rPr>
        <w:t>[14] [14] Siciliano, B., Sciavicco, L., Villani, L., and Oriolo, G., Robotics: Modelling, Planning and Control. London, UK: Springer, 2009.</w:t>
      </w:r>
    </w:p>
    <w:p>
      <w:pPr>
        <w:spacing w:before="0" w:after="0"/>
        <w:jc w:val="both"/>
        <w:ind w:left="360" w:hanging="360"/>
      </w:pPr>
      <w:r>
        <w:rPr>
          <w:rFonts w:ascii="Times New Roman" w:hAnsi="Times New Roman" w:cs="Times New Roman"/>
          <w:sz w:val="16"/>
        </w:rPr>
        <w:t>[15] [15] Ziegler, J. G. and Nichols, N. B., "Optimum settings for automatic controllers," Trans. ASME, vol. 64, pp. 759-768, 1942.</w:t>
      </w:r>
    </w:p>
    <w:p>
      <w:pPr>
        <w:spacing w:before="0" w:after="0"/>
        <w:jc w:val="both"/>
        <w:ind w:left="360" w:hanging="360"/>
      </w:pPr>
      <w:r>
        <w:rPr>
          <w:rFonts w:ascii="Times New Roman" w:hAnsi="Times New Roman" w:cs="Times New Roman"/>
          <w:sz w:val="16"/>
        </w:rPr>
        <w:t>[16] [16] Franklin, G. F., Powell, J. D., and Workman, M. L., Digital Control of Dynamic Systems. Reading, MA, USA: Addison-Wesley, 2014.</w:t>
      </w:r>
    </w:p>
    <w:p>
      <w:pPr>
        <w:spacing w:before="0" w:after="0"/>
        <w:jc w:val="both"/>
        <w:ind w:left="360" w:hanging="360"/>
      </w:pPr>
      <w:r>
        <w:rPr>
          <w:rFonts w:ascii="Times New Roman" w:hAnsi="Times New Roman" w:cs="Times New Roman"/>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Times New Roman" w:hAnsi="Times New Roman" w:cs="Times New Roman"/>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Times New Roman" w:hAnsi="Times New Roman" w:cs="Times New Roman"/>
          <w:sz w:val="16"/>
        </w:rPr>
        <w:t>[19] [19] Nof, S. Y., Handbook of Automation. Berlin, Germany: Springer, 2009.</w:t>
      </w:r>
    </w:p>
    <w:p>
      <w:pPr>
        <w:spacing w:before="0" w:after="0"/>
        <w:jc w:val="both"/>
        <w:ind w:left="360" w:hanging="360"/>
      </w:pPr>
      <w:r>
        <w:rPr>
          <w:rFonts w:ascii="Times New Roman" w:hAnsi="Times New Roman" w:cs="Times New Roman"/>
          <w:sz w:val="16"/>
        </w:rPr>
        <w:t>[20] [20] Craig, J. J., Introduction to Robotics: Mechanics and Control. Upper Saddle River, NJ, USA: Pearson, 2005.</w:t>
      </w:r>
    </w:p>
    <w:sectPr w:rsidR="00F319BF" w:rsidRPr="00DE7940" w:rsidSect="009F6385">
      <w:headerReference w:type="default" r:id="rId11"/>
      <w:footerReference w:type="even" r:id="rId12"/>
      <w:footerReference w:type="default" r:id="rId13"/>
      <w:footerReference w:type="first" r:id="rId14"/>
      <w:pgSz w:w="11900" w:h="16840" w:code="9"/>
      <w:pgMar w:top="1134" w:right="1247" w:bottom="1134" w:left="1247" w:header="709" w:footer="70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D581" w14:textId="77777777" w:rsidR="004225D3" w:rsidRDefault="004225D3" w:rsidP="0007735B">
      <w:r>
        <w:separator/>
      </w:r>
    </w:p>
  </w:endnote>
  <w:endnote w:type="continuationSeparator" w:id="0">
    <w:p w14:paraId="31317AB4" w14:textId="77777777" w:rsidR="004225D3" w:rsidRDefault="004225D3" w:rsidP="00077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altName w:val="Calibr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981193"/>
      <w:docPartObj>
        <w:docPartGallery w:val="Page Numbers (Bottom of Page)"/>
        <w:docPartUnique/>
      </w:docPartObj>
    </w:sdtPr>
    <w:sdtEndPr>
      <w:rPr>
        <w:noProof/>
      </w:rPr>
    </w:sdtEndPr>
    <w:sdtContent>
      <w:p w14:paraId="143D697E" w14:textId="673E6D75" w:rsidR="009F6385" w:rsidRDefault="009F6385">
        <w:pPr>
          <w:pStyle w:val="Footer"/>
        </w:pPr>
        <w:r>
          <w:fldChar w:fldCharType="begin"/>
        </w:r>
        <w:r>
          <w:instrText xml:space="preserve"> PAGE   \* MERGEFORMAT </w:instrText>
        </w:r>
        <w:r>
          <w:fldChar w:fldCharType="separate"/>
        </w:r>
        <w:r>
          <w:rPr>
            <w:noProof/>
          </w:rPr>
          <w:t>2</w:t>
        </w:r>
        <w:r>
          <w:rPr>
            <w:noProof/>
          </w:rPr>
          <w:fldChar w:fldCharType="end"/>
        </w:r>
      </w:p>
    </w:sdtContent>
  </w:sdt>
  <w:p w14:paraId="44AD1FFE" w14:textId="77777777" w:rsidR="00DA1E3B" w:rsidRPr="009F6385" w:rsidRDefault="00DA1E3B" w:rsidP="009F63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229881"/>
      <w:docPartObj>
        <w:docPartGallery w:val="Page Numbers (Bottom of Page)"/>
        <w:docPartUnique/>
      </w:docPartObj>
    </w:sdtPr>
    <w:sdtEndPr>
      <w:rPr>
        <w:noProof/>
      </w:rPr>
    </w:sdtEndPr>
    <w:sdtContent>
      <w:p w14:paraId="5A627EE1" w14:textId="428A7785" w:rsidR="006D7B76" w:rsidRDefault="006D7B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635036" w14:textId="77777777" w:rsidR="006D7B76" w:rsidRDefault="006D7B7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27479"/>
      <w:docPartObj>
        <w:docPartGallery w:val="Page Numbers (Bottom of Page)"/>
        <w:docPartUnique/>
      </w:docPartObj>
    </w:sdtPr>
    <w:sdtEndPr>
      <w:rPr>
        <w:noProof/>
      </w:rPr>
    </w:sdtEndPr>
    <w:sdtContent>
      <w:p w14:paraId="5544BE15" w14:textId="67A9DDD0" w:rsidR="009F6385" w:rsidRDefault="009F63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EE4D21" w14:textId="77777777" w:rsidR="00A93C4C" w:rsidRDefault="00A93C4C" w:rsidP="00192C40">
    <w:pPr>
      <w:pStyle w:val="Footer"/>
      <w:jc w:val="center"/>
      <w:rPr>
        <w:rFonts w:ascii="Lato" w:hAnsi="Lato"/>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3D964" w14:textId="77777777" w:rsidR="004225D3" w:rsidRDefault="004225D3" w:rsidP="0007735B">
      <w:r>
        <w:separator/>
      </w:r>
    </w:p>
  </w:footnote>
  <w:footnote w:type="continuationSeparator" w:id="0">
    <w:p w14:paraId="0451C4B3" w14:textId="77777777" w:rsidR="004225D3" w:rsidRDefault="004225D3" w:rsidP="00077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B56E" w14:textId="62028B89" w:rsidR="00920063" w:rsidRPr="00EA6C88" w:rsidRDefault="00920063" w:rsidP="007242C6">
    <w:pPr>
      <w:pStyle w:val="Header"/>
      <w:pBdr>
        <w:bottom w:val="single" w:sz="4" w:space="0" w:color="D9D9D9" w:themeColor="background1" w:themeShade="D9"/>
      </w:pBdr>
      <w:rPr>
        <w:rFonts w:ascii="Lato" w:hAnsi="Lato"/>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9F3"/>
    <w:multiLevelType w:val="hybridMultilevel"/>
    <w:tmpl w:val="7C3A52E0"/>
    <w:lvl w:ilvl="0" w:tplc="D51E6E1C">
      <w:start w:val="1"/>
      <w:numFmt w:val="decimal"/>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83C5932"/>
    <w:multiLevelType w:val="hybridMultilevel"/>
    <w:tmpl w:val="5B22A3A0"/>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2" w15:restartNumberingAfterBreak="0">
    <w:nsid w:val="1EB532B1"/>
    <w:multiLevelType w:val="hybridMultilevel"/>
    <w:tmpl w:val="1C544A6E"/>
    <w:lvl w:ilvl="0" w:tplc="04210019">
      <w:start w:val="1"/>
      <w:numFmt w:val="lowerLetter"/>
      <w:lvlText w:val="%1."/>
      <w:lvlJc w:val="left"/>
      <w:pPr>
        <w:ind w:left="720" w:hanging="360"/>
      </w:pPr>
    </w:lvl>
    <w:lvl w:ilvl="1" w:tplc="E6BC5A46">
      <w:start w:val="1"/>
      <w:numFmt w:val="decimal"/>
      <w:lvlText w:val="%2."/>
      <w:lvlJc w:val="left"/>
      <w:pPr>
        <w:ind w:left="1440" w:hanging="360"/>
      </w:pPr>
      <w:rPr>
        <w:rFonts w:ascii="Arial" w:eastAsiaTheme="minorHAnsi" w:hAnsi="Arial" w:cs="Arial"/>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58C1FA1"/>
    <w:multiLevelType w:val="hybridMultilevel"/>
    <w:tmpl w:val="A182913A"/>
    <w:lvl w:ilvl="0" w:tplc="F3662D68">
      <w:start w:val="1"/>
      <w:numFmt w:val="decimal"/>
      <w:lvlText w:val="%1."/>
      <w:lvlJc w:val="left"/>
      <w:pPr>
        <w:ind w:left="360" w:hanging="360"/>
      </w:pPr>
      <w:rPr>
        <w:rFonts w:ascii="Arial" w:eastAsia="Times New Roman"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FF2E25"/>
    <w:multiLevelType w:val="hybridMultilevel"/>
    <w:tmpl w:val="FA8C8E1A"/>
    <w:lvl w:ilvl="0" w:tplc="0421000F">
      <w:start w:val="1"/>
      <w:numFmt w:val="decimal"/>
      <w:lvlText w:val="%1."/>
      <w:lvlJc w:val="left"/>
      <w:pPr>
        <w:ind w:left="1734" w:hanging="360"/>
      </w:pPr>
      <w:rPr>
        <w:rFonts w:hint="default"/>
      </w:rPr>
    </w:lvl>
    <w:lvl w:ilvl="1" w:tplc="04210003" w:tentative="1">
      <w:start w:val="1"/>
      <w:numFmt w:val="bullet"/>
      <w:lvlText w:val="o"/>
      <w:lvlJc w:val="left"/>
      <w:pPr>
        <w:ind w:left="2454" w:hanging="360"/>
      </w:pPr>
      <w:rPr>
        <w:rFonts w:ascii="Courier New" w:hAnsi="Courier New" w:cs="Courier New" w:hint="default"/>
      </w:rPr>
    </w:lvl>
    <w:lvl w:ilvl="2" w:tplc="04210005" w:tentative="1">
      <w:start w:val="1"/>
      <w:numFmt w:val="bullet"/>
      <w:lvlText w:val=""/>
      <w:lvlJc w:val="left"/>
      <w:pPr>
        <w:ind w:left="3174" w:hanging="360"/>
      </w:pPr>
      <w:rPr>
        <w:rFonts w:ascii="Wingdings" w:hAnsi="Wingdings" w:hint="default"/>
      </w:rPr>
    </w:lvl>
    <w:lvl w:ilvl="3" w:tplc="04210001" w:tentative="1">
      <w:start w:val="1"/>
      <w:numFmt w:val="bullet"/>
      <w:lvlText w:val=""/>
      <w:lvlJc w:val="left"/>
      <w:pPr>
        <w:ind w:left="3894" w:hanging="360"/>
      </w:pPr>
      <w:rPr>
        <w:rFonts w:ascii="Symbol" w:hAnsi="Symbol" w:hint="default"/>
      </w:rPr>
    </w:lvl>
    <w:lvl w:ilvl="4" w:tplc="04210003" w:tentative="1">
      <w:start w:val="1"/>
      <w:numFmt w:val="bullet"/>
      <w:lvlText w:val="o"/>
      <w:lvlJc w:val="left"/>
      <w:pPr>
        <w:ind w:left="4614" w:hanging="360"/>
      </w:pPr>
      <w:rPr>
        <w:rFonts w:ascii="Courier New" w:hAnsi="Courier New" w:cs="Courier New" w:hint="default"/>
      </w:rPr>
    </w:lvl>
    <w:lvl w:ilvl="5" w:tplc="04210005" w:tentative="1">
      <w:start w:val="1"/>
      <w:numFmt w:val="bullet"/>
      <w:lvlText w:val=""/>
      <w:lvlJc w:val="left"/>
      <w:pPr>
        <w:ind w:left="5334" w:hanging="360"/>
      </w:pPr>
      <w:rPr>
        <w:rFonts w:ascii="Wingdings" w:hAnsi="Wingdings" w:hint="default"/>
      </w:rPr>
    </w:lvl>
    <w:lvl w:ilvl="6" w:tplc="04210001" w:tentative="1">
      <w:start w:val="1"/>
      <w:numFmt w:val="bullet"/>
      <w:lvlText w:val=""/>
      <w:lvlJc w:val="left"/>
      <w:pPr>
        <w:ind w:left="6054" w:hanging="360"/>
      </w:pPr>
      <w:rPr>
        <w:rFonts w:ascii="Symbol" w:hAnsi="Symbol" w:hint="default"/>
      </w:rPr>
    </w:lvl>
    <w:lvl w:ilvl="7" w:tplc="04210003" w:tentative="1">
      <w:start w:val="1"/>
      <w:numFmt w:val="bullet"/>
      <w:lvlText w:val="o"/>
      <w:lvlJc w:val="left"/>
      <w:pPr>
        <w:ind w:left="6774" w:hanging="360"/>
      </w:pPr>
      <w:rPr>
        <w:rFonts w:ascii="Courier New" w:hAnsi="Courier New" w:cs="Courier New" w:hint="default"/>
      </w:rPr>
    </w:lvl>
    <w:lvl w:ilvl="8" w:tplc="04210005" w:tentative="1">
      <w:start w:val="1"/>
      <w:numFmt w:val="bullet"/>
      <w:lvlText w:val=""/>
      <w:lvlJc w:val="left"/>
      <w:pPr>
        <w:ind w:left="7494" w:hanging="360"/>
      </w:pPr>
      <w:rPr>
        <w:rFonts w:ascii="Wingdings" w:hAnsi="Wingdings" w:hint="default"/>
      </w:rPr>
    </w:lvl>
  </w:abstractNum>
  <w:abstractNum w:abstractNumId="5" w15:restartNumberingAfterBreak="0">
    <w:nsid w:val="335630C5"/>
    <w:multiLevelType w:val="hybridMultilevel"/>
    <w:tmpl w:val="6CF2F346"/>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6" w15:restartNumberingAfterBreak="0">
    <w:nsid w:val="339170C0"/>
    <w:multiLevelType w:val="hybridMultilevel"/>
    <w:tmpl w:val="069CD3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52A5BDE"/>
    <w:multiLevelType w:val="multilevel"/>
    <w:tmpl w:val="2E421E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005ED2"/>
    <w:multiLevelType w:val="hybridMultilevel"/>
    <w:tmpl w:val="03E01AEA"/>
    <w:lvl w:ilvl="0" w:tplc="0421000F">
      <w:start w:val="1"/>
      <w:numFmt w:val="decimal"/>
      <w:lvlText w:val="%1."/>
      <w:lvlJc w:val="left"/>
      <w:pPr>
        <w:ind w:left="1117" w:hanging="360"/>
      </w:pPr>
      <w:rPr>
        <w:rFonts w:cs="Times New Roman"/>
      </w:rPr>
    </w:lvl>
    <w:lvl w:ilvl="1" w:tplc="04210019" w:tentative="1">
      <w:start w:val="1"/>
      <w:numFmt w:val="lowerLetter"/>
      <w:lvlText w:val="%2."/>
      <w:lvlJc w:val="left"/>
      <w:pPr>
        <w:ind w:left="1837" w:hanging="360"/>
      </w:pPr>
      <w:rPr>
        <w:rFonts w:cs="Times New Roman"/>
      </w:rPr>
    </w:lvl>
    <w:lvl w:ilvl="2" w:tplc="0421001B" w:tentative="1">
      <w:start w:val="1"/>
      <w:numFmt w:val="lowerRoman"/>
      <w:lvlText w:val="%3."/>
      <w:lvlJc w:val="right"/>
      <w:pPr>
        <w:ind w:left="2557" w:hanging="180"/>
      </w:pPr>
      <w:rPr>
        <w:rFonts w:cs="Times New Roman"/>
      </w:rPr>
    </w:lvl>
    <w:lvl w:ilvl="3" w:tplc="0421000F" w:tentative="1">
      <w:start w:val="1"/>
      <w:numFmt w:val="decimal"/>
      <w:lvlText w:val="%4."/>
      <w:lvlJc w:val="left"/>
      <w:pPr>
        <w:ind w:left="3277" w:hanging="360"/>
      </w:pPr>
      <w:rPr>
        <w:rFonts w:cs="Times New Roman"/>
      </w:rPr>
    </w:lvl>
    <w:lvl w:ilvl="4" w:tplc="04210019" w:tentative="1">
      <w:start w:val="1"/>
      <w:numFmt w:val="lowerLetter"/>
      <w:lvlText w:val="%5."/>
      <w:lvlJc w:val="left"/>
      <w:pPr>
        <w:ind w:left="3997" w:hanging="360"/>
      </w:pPr>
      <w:rPr>
        <w:rFonts w:cs="Times New Roman"/>
      </w:rPr>
    </w:lvl>
    <w:lvl w:ilvl="5" w:tplc="0421001B" w:tentative="1">
      <w:start w:val="1"/>
      <w:numFmt w:val="lowerRoman"/>
      <w:lvlText w:val="%6."/>
      <w:lvlJc w:val="right"/>
      <w:pPr>
        <w:ind w:left="4717" w:hanging="180"/>
      </w:pPr>
      <w:rPr>
        <w:rFonts w:cs="Times New Roman"/>
      </w:rPr>
    </w:lvl>
    <w:lvl w:ilvl="6" w:tplc="0421000F" w:tentative="1">
      <w:start w:val="1"/>
      <w:numFmt w:val="decimal"/>
      <w:lvlText w:val="%7."/>
      <w:lvlJc w:val="left"/>
      <w:pPr>
        <w:ind w:left="5437" w:hanging="360"/>
      </w:pPr>
      <w:rPr>
        <w:rFonts w:cs="Times New Roman"/>
      </w:rPr>
    </w:lvl>
    <w:lvl w:ilvl="7" w:tplc="04210019" w:tentative="1">
      <w:start w:val="1"/>
      <w:numFmt w:val="lowerLetter"/>
      <w:lvlText w:val="%8."/>
      <w:lvlJc w:val="left"/>
      <w:pPr>
        <w:ind w:left="6157" w:hanging="360"/>
      </w:pPr>
      <w:rPr>
        <w:rFonts w:cs="Times New Roman"/>
      </w:rPr>
    </w:lvl>
    <w:lvl w:ilvl="8" w:tplc="0421001B" w:tentative="1">
      <w:start w:val="1"/>
      <w:numFmt w:val="lowerRoman"/>
      <w:lvlText w:val="%9."/>
      <w:lvlJc w:val="right"/>
      <w:pPr>
        <w:ind w:left="6877" w:hanging="180"/>
      </w:pPr>
      <w:rPr>
        <w:rFonts w:cs="Times New Roman"/>
      </w:rPr>
    </w:lvl>
  </w:abstractNum>
  <w:abstractNum w:abstractNumId="9" w15:restartNumberingAfterBreak="0">
    <w:nsid w:val="3773042A"/>
    <w:multiLevelType w:val="hybridMultilevel"/>
    <w:tmpl w:val="2D3A988A"/>
    <w:lvl w:ilvl="0" w:tplc="93B8A826">
      <w:start w:val="1"/>
      <w:numFmt w:val="decimal"/>
      <w:lvlText w:val="%1."/>
      <w:lvlJc w:val="left"/>
      <w:pPr>
        <w:ind w:left="578" w:hanging="360"/>
      </w:pPr>
      <w:rPr>
        <w:rFonts w:ascii="Arial" w:eastAsia="Times New Roman" w:hAnsi="Arial" w:cs="Arial"/>
      </w:rPr>
    </w:lvl>
    <w:lvl w:ilvl="1" w:tplc="04210019" w:tentative="1">
      <w:start w:val="1"/>
      <w:numFmt w:val="lowerLetter"/>
      <w:lvlText w:val="%2."/>
      <w:lvlJc w:val="left"/>
      <w:pPr>
        <w:ind w:left="1298" w:hanging="360"/>
      </w:pPr>
    </w:lvl>
    <w:lvl w:ilvl="2" w:tplc="0421001B" w:tentative="1">
      <w:start w:val="1"/>
      <w:numFmt w:val="lowerRoman"/>
      <w:lvlText w:val="%3."/>
      <w:lvlJc w:val="right"/>
      <w:pPr>
        <w:ind w:left="2018" w:hanging="180"/>
      </w:pPr>
    </w:lvl>
    <w:lvl w:ilvl="3" w:tplc="0421000F" w:tentative="1">
      <w:start w:val="1"/>
      <w:numFmt w:val="decimal"/>
      <w:lvlText w:val="%4."/>
      <w:lvlJc w:val="left"/>
      <w:pPr>
        <w:ind w:left="2738" w:hanging="360"/>
      </w:pPr>
    </w:lvl>
    <w:lvl w:ilvl="4" w:tplc="04210019" w:tentative="1">
      <w:start w:val="1"/>
      <w:numFmt w:val="lowerLetter"/>
      <w:lvlText w:val="%5."/>
      <w:lvlJc w:val="left"/>
      <w:pPr>
        <w:ind w:left="3458" w:hanging="360"/>
      </w:pPr>
    </w:lvl>
    <w:lvl w:ilvl="5" w:tplc="0421001B" w:tentative="1">
      <w:start w:val="1"/>
      <w:numFmt w:val="lowerRoman"/>
      <w:lvlText w:val="%6."/>
      <w:lvlJc w:val="right"/>
      <w:pPr>
        <w:ind w:left="4178" w:hanging="180"/>
      </w:pPr>
    </w:lvl>
    <w:lvl w:ilvl="6" w:tplc="0421000F" w:tentative="1">
      <w:start w:val="1"/>
      <w:numFmt w:val="decimal"/>
      <w:lvlText w:val="%7."/>
      <w:lvlJc w:val="left"/>
      <w:pPr>
        <w:ind w:left="4898" w:hanging="360"/>
      </w:pPr>
    </w:lvl>
    <w:lvl w:ilvl="7" w:tplc="04210019" w:tentative="1">
      <w:start w:val="1"/>
      <w:numFmt w:val="lowerLetter"/>
      <w:lvlText w:val="%8."/>
      <w:lvlJc w:val="left"/>
      <w:pPr>
        <w:ind w:left="5618" w:hanging="360"/>
      </w:pPr>
    </w:lvl>
    <w:lvl w:ilvl="8" w:tplc="0421001B" w:tentative="1">
      <w:start w:val="1"/>
      <w:numFmt w:val="lowerRoman"/>
      <w:lvlText w:val="%9."/>
      <w:lvlJc w:val="right"/>
      <w:pPr>
        <w:ind w:left="6338" w:hanging="180"/>
      </w:pPr>
    </w:lvl>
  </w:abstractNum>
  <w:abstractNum w:abstractNumId="10" w15:restartNumberingAfterBreak="0">
    <w:nsid w:val="38170616"/>
    <w:multiLevelType w:val="hybridMultilevel"/>
    <w:tmpl w:val="EC425C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9313CF5"/>
    <w:multiLevelType w:val="hybridMultilevel"/>
    <w:tmpl w:val="73C00204"/>
    <w:lvl w:ilvl="0" w:tplc="C94CFF1E">
      <w:start w:val="1"/>
      <w:numFmt w:val="decimal"/>
      <w:lvlText w:val="%1."/>
      <w:lvlJc w:val="left"/>
      <w:pPr>
        <w:ind w:left="720" w:hanging="360"/>
      </w:pPr>
      <w:rPr>
        <w:rFonts w:ascii="Arial" w:eastAsiaTheme="minorHAnsi"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9700553"/>
    <w:multiLevelType w:val="hybridMultilevel"/>
    <w:tmpl w:val="C096F35A"/>
    <w:lvl w:ilvl="0" w:tplc="6652AF7C">
      <w:start w:val="1"/>
      <w:numFmt w:val="decimal"/>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F4A0402"/>
    <w:multiLevelType w:val="hybridMultilevel"/>
    <w:tmpl w:val="858230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5346C60"/>
    <w:multiLevelType w:val="hybridMultilevel"/>
    <w:tmpl w:val="2DB61F7E"/>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15" w15:restartNumberingAfterBreak="0">
    <w:nsid w:val="6651732B"/>
    <w:multiLevelType w:val="hybridMultilevel"/>
    <w:tmpl w:val="493CDC16"/>
    <w:lvl w:ilvl="0" w:tplc="08090011">
      <w:start w:val="1"/>
      <w:numFmt w:val="decimal"/>
      <w:lvlText w:val="%1)"/>
      <w:lvlJc w:val="left"/>
      <w:pPr>
        <w:ind w:left="2234" w:hanging="360"/>
      </w:pPr>
      <w:rPr>
        <w:rFonts w:cs="Times New Roman"/>
      </w:rPr>
    </w:lvl>
    <w:lvl w:ilvl="1" w:tplc="08090019" w:tentative="1">
      <w:start w:val="1"/>
      <w:numFmt w:val="lowerLetter"/>
      <w:lvlText w:val="%2."/>
      <w:lvlJc w:val="left"/>
      <w:pPr>
        <w:ind w:left="2954" w:hanging="360"/>
      </w:pPr>
      <w:rPr>
        <w:rFonts w:cs="Times New Roman"/>
      </w:rPr>
    </w:lvl>
    <w:lvl w:ilvl="2" w:tplc="0809001B" w:tentative="1">
      <w:start w:val="1"/>
      <w:numFmt w:val="lowerRoman"/>
      <w:lvlText w:val="%3."/>
      <w:lvlJc w:val="right"/>
      <w:pPr>
        <w:ind w:left="3674" w:hanging="180"/>
      </w:pPr>
      <w:rPr>
        <w:rFonts w:cs="Times New Roman"/>
      </w:rPr>
    </w:lvl>
    <w:lvl w:ilvl="3" w:tplc="0809000F" w:tentative="1">
      <w:start w:val="1"/>
      <w:numFmt w:val="decimal"/>
      <w:lvlText w:val="%4."/>
      <w:lvlJc w:val="left"/>
      <w:pPr>
        <w:ind w:left="4394" w:hanging="360"/>
      </w:pPr>
      <w:rPr>
        <w:rFonts w:cs="Times New Roman"/>
      </w:rPr>
    </w:lvl>
    <w:lvl w:ilvl="4" w:tplc="08090019" w:tentative="1">
      <w:start w:val="1"/>
      <w:numFmt w:val="lowerLetter"/>
      <w:lvlText w:val="%5."/>
      <w:lvlJc w:val="left"/>
      <w:pPr>
        <w:ind w:left="5114" w:hanging="360"/>
      </w:pPr>
      <w:rPr>
        <w:rFonts w:cs="Times New Roman"/>
      </w:rPr>
    </w:lvl>
    <w:lvl w:ilvl="5" w:tplc="0809001B" w:tentative="1">
      <w:start w:val="1"/>
      <w:numFmt w:val="lowerRoman"/>
      <w:lvlText w:val="%6."/>
      <w:lvlJc w:val="right"/>
      <w:pPr>
        <w:ind w:left="5834" w:hanging="180"/>
      </w:pPr>
      <w:rPr>
        <w:rFonts w:cs="Times New Roman"/>
      </w:rPr>
    </w:lvl>
    <w:lvl w:ilvl="6" w:tplc="0809000F" w:tentative="1">
      <w:start w:val="1"/>
      <w:numFmt w:val="decimal"/>
      <w:lvlText w:val="%7."/>
      <w:lvlJc w:val="left"/>
      <w:pPr>
        <w:ind w:left="6554" w:hanging="360"/>
      </w:pPr>
      <w:rPr>
        <w:rFonts w:cs="Times New Roman"/>
      </w:rPr>
    </w:lvl>
    <w:lvl w:ilvl="7" w:tplc="08090019" w:tentative="1">
      <w:start w:val="1"/>
      <w:numFmt w:val="lowerLetter"/>
      <w:lvlText w:val="%8."/>
      <w:lvlJc w:val="left"/>
      <w:pPr>
        <w:ind w:left="7274" w:hanging="360"/>
      </w:pPr>
      <w:rPr>
        <w:rFonts w:cs="Times New Roman"/>
      </w:rPr>
    </w:lvl>
    <w:lvl w:ilvl="8" w:tplc="0809001B" w:tentative="1">
      <w:start w:val="1"/>
      <w:numFmt w:val="lowerRoman"/>
      <w:lvlText w:val="%9."/>
      <w:lvlJc w:val="right"/>
      <w:pPr>
        <w:ind w:left="7994" w:hanging="180"/>
      </w:pPr>
      <w:rPr>
        <w:rFonts w:cs="Times New Roman"/>
      </w:rPr>
    </w:lvl>
  </w:abstractNum>
  <w:abstractNum w:abstractNumId="16" w15:restartNumberingAfterBreak="0">
    <w:nsid w:val="7375146F"/>
    <w:multiLevelType w:val="hybridMultilevel"/>
    <w:tmpl w:val="484CF04A"/>
    <w:lvl w:ilvl="0" w:tplc="CA026130">
      <w:start w:val="1"/>
      <w:numFmt w:val="decimal"/>
      <w:lvlText w:val="%1."/>
      <w:lvlJc w:val="left"/>
      <w:pPr>
        <w:ind w:left="720" w:hanging="360"/>
      </w:pPr>
      <w:rPr>
        <w:rFonts w:ascii="Arial" w:eastAsiaTheme="minorHAnsi"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54B15D6"/>
    <w:multiLevelType w:val="multilevel"/>
    <w:tmpl w:val="E4D446F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361206634">
    <w:abstractNumId w:val="7"/>
  </w:num>
  <w:num w:numId="2" w16cid:durableId="271325391">
    <w:abstractNumId w:val="6"/>
  </w:num>
  <w:num w:numId="3" w16cid:durableId="2047564290">
    <w:abstractNumId w:val="11"/>
  </w:num>
  <w:num w:numId="4" w16cid:durableId="1763838153">
    <w:abstractNumId w:val="16"/>
  </w:num>
  <w:num w:numId="5" w16cid:durableId="1582133967">
    <w:abstractNumId w:val="10"/>
  </w:num>
  <w:num w:numId="6" w16cid:durableId="1997955292">
    <w:abstractNumId w:val="13"/>
  </w:num>
  <w:num w:numId="7" w16cid:durableId="1426196338">
    <w:abstractNumId w:val="12"/>
  </w:num>
  <w:num w:numId="8" w16cid:durableId="1112363229">
    <w:abstractNumId w:val="0"/>
  </w:num>
  <w:num w:numId="9" w16cid:durableId="1803959084">
    <w:abstractNumId w:val="8"/>
  </w:num>
  <w:num w:numId="10" w16cid:durableId="1002928393">
    <w:abstractNumId w:val="5"/>
  </w:num>
  <w:num w:numId="11" w16cid:durableId="1199970566">
    <w:abstractNumId w:val="14"/>
  </w:num>
  <w:num w:numId="12" w16cid:durableId="487210630">
    <w:abstractNumId w:val="1"/>
  </w:num>
  <w:num w:numId="13" w16cid:durableId="357582231">
    <w:abstractNumId w:val="15"/>
  </w:num>
  <w:num w:numId="14" w16cid:durableId="1856650079">
    <w:abstractNumId w:val="4"/>
  </w:num>
  <w:num w:numId="15" w16cid:durableId="1025907081">
    <w:abstractNumId w:val="9"/>
  </w:num>
  <w:num w:numId="16" w16cid:durableId="1007170034">
    <w:abstractNumId w:val="2"/>
  </w:num>
  <w:num w:numId="17" w16cid:durableId="208223304">
    <w:abstractNumId w:val="3"/>
  </w:num>
  <w:num w:numId="18" w16cid:durableId="6957336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5B"/>
    <w:rsid w:val="00006215"/>
    <w:rsid w:val="00010F69"/>
    <w:rsid w:val="00032D80"/>
    <w:rsid w:val="00041BDA"/>
    <w:rsid w:val="000602F7"/>
    <w:rsid w:val="0007291B"/>
    <w:rsid w:val="0007735B"/>
    <w:rsid w:val="000779D8"/>
    <w:rsid w:val="00081974"/>
    <w:rsid w:val="000A5FBB"/>
    <w:rsid w:val="000B581D"/>
    <w:rsid w:val="000F093B"/>
    <w:rsid w:val="00100451"/>
    <w:rsid w:val="00121E9F"/>
    <w:rsid w:val="00135CBF"/>
    <w:rsid w:val="0016541F"/>
    <w:rsid w:val="00192B99"/>
    <w:rsid w:val="00192C40"/>
    <w:rsid w:val="002128AC"/>
    <w:rsid w:val="00221BAB"/>
    <w:rsid w:val="0025541C"/>
    <w:rsid w:val="002626A6"/>
    <w:rsid w:val="002835B5"/>
    <w:rsid w:val="002A488D"/>
    <w:rsid w:val="002C2DBE"/>
    <w:rsid w:val="002E11DB"/>
    <w:rsid w:val="002E21EA"/>
    <w:rsid w:val="00314702"/>
    <w:rsid w:val="0033046E"/>
    <w:rsid w:val="00334B5A"/>
    <w:rsid w:val="00356AF0"/>
    <w:rsid w:val="00357C3B"/>
    <w:rsid w:val="0036329E"/>
    <w:rsid w:val="00387914"/>
    <w:rsid w:val="0039660E"/>
    <w:rsid w:val="003A2924"/>
    <w:rsid w:val="003A66F7"/>
    <w:rsid w:val="003A6DD8"/>
    <w:rsid w:val="003D12B2"/>
    <w:rsid w:val="003F0160"/>
    <w:rsid w:val="003F407B"/>
    <w:rsid w:val="004179CF"/>
    <w:rsid w:val="004225D3"/>
    <w:rsid w:val="004321C7"/>
    <w:rsid w:val="0045598A"/>
    <w:rsid w:val="00481854"/>
    <w:rsid w:val="004957FF"/>
    <w:rsid w:val="004A2D0E"/>
    <w:rsid w:val="004E795D"/>
    <w:rsid w:val="00516612"/>
    <w:rsid w:val="005416A9"/>
    <w:rsid w:val="005536D1"/>
    <w:rsid w:val="005673F0"/>
    <w:rsid w:val="0056752F"/>
    <w:rsid w:val="005C2EA9"/>
    <w:rsid w:val="005C3262"/>
    <w:rsid w:val="005E4390"/>
    <w:rsid w:val="00617198"/>
    <w:rsid w:val="006179E3"/>
    <w:rsid w:val="00625D7E"/>
    <w:rsid w:val="00632C34"/>
    <w:rsid w:val="00633F62"/>
    <w:rsid w:val="006456DD"/>
    <w:rsid w:val="00646079"/>
    <w:rsid w:val="006629E0"/>
    <w:rsid w:val="00691AB5"/>
    <w:rsid w:val="006B08A9"/>
    <w:rsid w:val="006D6E02"/>
    <w:rsid w:val="006D7B76"/>
    <w:rsid w:val="007041B3"/>
    <w:rsid w:val="007242C6"/>
    <w:rsid w:val="00730DFC"/>
    <w:rsid w:val="0073371D"/>
    <w:rsid w:val="007579D2"/>
    <w:rsid w:val="00775C59"/>
    <w:rsid w:val="00777FE1"/>
    <w:rsid w:val="00783841"/>
    <w:rsid w:val="007A0730"/>
    <w:rsid w:val="007A5C90"/>
    <w:rsid w:val="007C275F"/>
    <w:rsid w:val="007E7439"/>
    <w:rsid w:val="007F0AA0"/>
    <w:rsid w:val="00806D2B"/>
    <w:rsid w:val="00813B2A"/>
    <w:rsid w:val="0082462A"/>
    <w:rsid w:val="00843148"/>
    <w:rsid w:val="008B19A4"/>
    <w:rsid w:val="008C28EE"/>
    <w:rsid w:val="008C784C"/>
    <w:rsid w:val="008F68FD"/>
    <w:rsid w:val="00901522"/>
    <w:rsid w:val="00920063"/>
    <w:rsid w:val="00932ABB"/>
    <w:rsid w:val="009359D4"/>
    <w:rsid w:val="00947994"/>
    <w:rsid w:val="00975170"/>
    <w:rsid w:val="00993E24"/>
    <w:rsid w:val="009A6607"/>
    <w:rsid w:val="009D2ABF"/>
    <w:rsid w:val="009F6385"/>
    <w:rsid w:val="00A125E2"/>
    <w:rsid w:val="00A16093"/>
    <w:rsid w:val="00A26C27"/>
    <w:rsid w:val="00A27AA1"/>
    <w:rsid w:val="00A524B9"/>
    <w:rsid w:val="00A56039"/>
    <w:rsid w:val="00A63432"/>
    <w:rsid w:val="00A93C4C"/>
    <w:rsid w:val="00AA204F"/>
    <w:rsid w:val="00AA3CC6"/>
    <w:rsid w:val="00AA639B"/>
    <w:rsid w:val="00AB0A1B"/>
    <w:rsid w:val="00AB3C6E"/>
    <w:rsid w:val="00AF7340"/>
    <w:rsid w:val="00B11283"/>
    <w:rsid w:val="00B33406"/>
    <w:rsid w:val="00B75908"/>
    <w:rsid w:val="00B827A0"/>
    <w:rsid w:val="00BC5407"/>
    <w:rsid w:val="00BC69E6"/>
    <w:rsid w:val="00BD3EA0"/>
    <w:rsid w:val="00BE6C5B"/>
    <w:rsid w:val="00BF159D"/>
    <w:rsid w:val="00C50A9B"/>
    <w:rsid w:val="00C7364F"/>
    <w:rsid w:val="00C747A0"/>
    <w:rsid w:val="00CA01D3"/>
    <w:rsid w:val="00CC7A74"/>
    <w:rsid w:val="00CC7A87"/>
    <w:rsid w:val="00CD586B"/>
    <w:rsid w:val="00D230A3"/>
    <w:rsid w:val="00D93C11"/>
    <w:rsid w:val="00DA1E3B"/>
    <w:rsid w:val="00DB26BD"/>
    <w:rsid w:val="00DB32F5"/>
    <w:rsid w:val="00DD7E97"/>
    <w:rsid w:val="00DE3B3C"/>
    <w:rsid w:val="00E301B5"/>
    <w:rsid w:val="00E61471"/>
    <w:rsid w:val="00E64B8C"/>
    <w:rsid w:val="00E713D0"/>
    <w:rsid w:val="00E74793"/>
    <w:rsid w:val="00E92DB7"/>
    <w:rsid w:val="00E947FD"/>
    <w:rsid w:val="00EA3F21"/>
    <w:rsid w:val="00EA6C88"/>
    <w:rsid w:val="00EB7E17"/>
    <w:rsid w:val="00EC660A"/>
    <w:rsid w:val="00ED3651"/>
    <w:rsid w:val="00ED5BC9"/>
    <w:rsid w:val="00EE2BC2"/>
    <w:rsid w:val="00EF00CE"/>
    <w:rsid w:val="00F07F87"/>
    <w:rsid w:val="00F319BF"/>
    <w:rsid w:val="00F31E54"/>
    <w:rsid w:val="00F6179A"/>
    <w:rsid w:val="00F64A2A"/>
    <w:rsid w:val="00F90118"/>
    <w:rsid w:val="00FB1055"/>
    <w:rsid w:val="00FF5A31"/>
    <w:rsid w:val="00FF608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25588"/>
  <w15:docId w15:val="{213A7B9C-81CD-4DE7-8E84-B0AA81BB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A16093"/>
    <w:pPr>
      <w:tabs>
        <w:tab w:val="center" w:pos="4513"/>
        <w:tab w:val="right" w:pos="9026"/>
      </w:tabs>
    </w:pPr>
  </w:style>
  <w:style w:type="character" w:customStyle="1" w:styleId="HeaderChar">
    <w:name w:val="Header Char"/>
    <w:basedOn w:val="DefaultParagraphFont"/>
    <w:link w:val="Header"/>
    <w:uiPriority w:val="99"/>
    <w:rsid w:val="00A16093"/>
  </w:style>
  <w:style w:type="paragraph" w:styleId="Footer">
    <w:name w:val="footer"/>
    <w:basedOn w:val="Normal"/>
    <w:link w:val="FooterChar"/>
    <w:uiPriority w:val="99"/>
    <w:unhideWhenUsed/>
    <w:rsid w:val="00A16093"/>
    <w:pPr>
      <w:tabs>
        <w:tab w:val="center" w:pos="4513"/>
        <w:tab w:val="right" w:pos="9026"/>
      </w:tabs>
    </w:pPr>
  </w:style>
  <w:style w:type="character" w:customStyle="1" w:styleId="FooterChar">
    <w:name w:val="Footer Char"/>
    <w:basedOn w:val="DefaultParagraphFont"/>
    <w:link w:val="Footer"/>
    <w:uiPriority w:val="99"/>
    <w:rsid w:val="00A16093"/>
  </w:style>
  <w:style w:type="character" w:styleId="Hyperlink">
    <w:name w:val="Hyperlink"/>
    <w:basedOn w:val="DefaultParagraphFont"/>
    <w:uiPriority w:val="99"/>
    <w:unhideWhenUsed/>
    <w:rsid w:val="00A16093"/>
    <w:rPr>
      <w:color w:val="0000FF" w:themeColor="hyperlink"/>
      <w:u w:val="single"/>
    </w:rPr>
  </w:style>
  <w:style w:type="paragraph" w:styleId="ListParagraph">
    <w:name w:val="List Paragraph"/>
    <w:basedOn w:val="Normal"/>
    <w:link w:val="ListParagraphChar"/>
    <w:uiPriority w:val="34"/>
    <w:qFormat/>
    <w:rsid w:val="005C2EA9"/>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516612"/>
    <w:rPr>
      <w:rFonts w:ascii="Tahoma" w:hAnsi="Tahoma" w:cs="Tahoma"/>
      <w:sz w:val="16"/>
      <w:szCs w:val="16"/>
    </w:rPr>
  </w:style>
  <w:style w:type="character" w:customStyle="1" w:styleId="BalloonTextChar">
    <w:name w:val="Balloon Text Char"/>
    <w:basedOn w:val="DefaultParagraphFont"/>
    <w:link w:val="BalloonText"/>
    <w:uiPriority w:val="99"/>
    <w:semiHidden/>
    <w:rsid w:val="00516612"/>
    <w:rPr>
      <w:rFonts w:ascii="Tahoma" w:hAnsi="Tahoma" w:cs="Tahoma"/>
      <w:sz w:val="16"/>
      <w:szCs w:val="16"/>
    </w:rPr>
  </w:style>
  <w:style w:type="character" w:customStyle="1" w:styleId="kcmread1114">
    <w:name w:val="kcmread1114"/>
    <w:basedOn w:val="DefaultParagraphFont"/>
    <w:rsid w:val="008F68FD"/>
  </w:style>
  <w:style w:type="character" w:customStyle="1" w:styleId="ListParagraphChar">
    <w:name w:val="List Paragraph Char"/>
    <w:basedOn w:val="DefaultParagraphFont"/>
    <w:link w:val="ListParagraph"/>
    <w:uiPriority w:val="34"/>
    <w:locked/>
    <w:rsid w:val="008F68FD"/>
    <w:rPr>
      <w:rFonts w:asciiTheme="minorHAnsi" w:eastAsiaTheme="minorHAnsi" w:hAnsiTheme="minorHAnsi" w:cstheme="minorBidi"/>
      <w:sz w:val="22"/>
      <w:szCs w:val="22"/>
    </w:rPr>
  </w:style>
  <w:style w:type="character" w:customStyle="1" w:styleId="apple-converted-space">
    <w:name w:val="apple-converted-space"/>
    <w:basedOn w:val="DefaultParagraphFont"/>
    <w:rsid w:val="008F68FD"/>
  </w:style>
  <w:style w:type="character" w:customStyle="1" w:styleId="apple-style-span">
    <w:name w:val="apple-style-span"/>
    <w:basedOn w:val="DefaultParagraphFont"/>
    <w:rsid w:val="008F68FD"/>
    <w:rPr>
      <w:rFonts w:cs="Times New Roman"/>
    </w:rPr>
  </w:style>
  <w:style w:type="paragraph" w:styleId="FootnoteText">
    <w:name w:val="footnote text"/>
    <w:aliases w:val="Char"/>
    <w:basedOn w:val="Normal"/>
    <w:link w:val="FootnoteTextChar"/>
    <w:uiPriority w:val="99"/>
    <w:unhideWhenUsed/>
    <w:rsid w:val="0025541C"/>
    <w:rPr>
      <w:rFonts w:asciiTheme="minorHAnsi" w:eastAsiaTheme="minorEastAsia" w:hAnsiTheme="minorHAnsi" w:cstheme="minorBidi"/>
      <w:lang w:eastAsia="ja-JP"/>
    </w:rPr>
  </w:style>
  <w:style w:type="character" w:customStyle="1" w:styleId="FootnoteTextChar">
    <w:name w:val="Footnote Text Char"/>
    <w:aliases w:val="Char Char"/>
    <w:basedOn w:val="DefaultParagraphFont"/>
    <w:link w:val="FootnoteText"/>
    <w:uiPriority w:val="99"/>
    <w:rsid w:val="0025541C"/>
    <w:rPr>
      <w:rFonts w:asciiTheme="minorHAnsi" w:eastAsiaTheme="minorEastAsia" w:hAnsiTheme="minorHAnsi" w:cstheme="minorBidi"/>
      <w:lang w:eastAsia="ja-JP"/>
    </w:rPr>
  </w:style>
  <w:style w:type="character" w:styleId="Strong">
    <w:name w:val="Strong"/>
    <w:basedOn w:val="DefaultParagraphFont"/>
    <w:uiPriority w:val="22"/>
    <w:qFormat/>
    <w:rsid w:val="005C3262"/>
    <w:rPr>
      <w:b/>
      <w:bCs/>
    </w:rPr>
  </w:style>
  <w:style w:type="paragraph" w:customStyle="1" w:styleId="Tabel">
    <w:name w:val="Tabel"/>
    <w:basedOn w:val="Normal"/>
    <w:link w:val="TabelChar"/>
    <w:qFormat/>
    <w:rsid w:val="00813B2A"/>
    <w:pPr>
      <w:jc w:val="center"/>
    </w:pPr>
    <w:rPr>
      <w:rFonts w:ascii="Arial Narrow" w:hAnsi="Arial Narrow"/>
      <w:color w:val="000000"/>
      <w:sz w:val="24"/>
      <w:szCs w:val="22"/>
      <w:lang w:val="id-ID" w:eastAsia="id-ID"/>
    </w:rPr>
  </w:style>
  <w:style w:type="character" w:customStyle="1" w:styleId="TabelChar">
    <w:name w:val="Tabel Char"/>
    <w:link w:val="Tabel"/>
    <w:rsid w:val="00813B2A"/>
    <w:rPr>
      <w:rFonts w:ascii="Arial Narrow" w:hAnsi="Arial Narrow"/>
      <w:color w:val="000000"/>
      <w:sz w:val="24"/>
      <w:szCs w:val="22"/>
      <w:lang w:val="id-ID" w:eastAsia="id-ID"/>
    </w:rPr>
  </w:style>
  <w:style w:type="character" w:customStyle="1" w:styleId="type2">
    <w:name w:val="type2"/>
    <w:basedOn w:val="DefaultParagraphFont"/>
    <w:rsid w:val="00D230A3"/>
  </w:style>
  <w:style w:type="character" w:customStyle="1" w:styleId="id">
    <w:name w:val="id"/>
    <w:basedOn w:val="DefaultParagraphFont"/>
    <w:rsid w:val="00D230A3"/>
  </w:style>
  <w:style w:type="character" w:customStyle="1" w:styleId="UnresolvedMention1">
    <w:name w:val="Unresolved Mention1"/>
    <w:basedOn w:val="DefaultParagraphFont"/>
    <w:uiPriority w:val="99"/>
    <w:semiHidden/>
    <w:unhideWhenUsed/>
    <w:rsid w:val="00D230A3"/>
    <w:rPr>
      <w:color w:val="808080"/>
      <w:shd w:val="clear" w:color="auto" w:fill="E6E6E6"/>
    </w:rPr>
  </w:style>
  <w:style w:type="table" w:styleId="TableGrid">
    <w:name w:val="Table Grid"/>
    <w:basedOn w:val="TableNormal"/>
    <w:uiPriority w:val="59"/>
    <w:rsid w:val="00192C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192C40"/>
    <w:rPr>
      <w:vertAlign w:val="superscript"/>
    </w:rPr>
  </w:style>
  <w:style w:type="table" w:styleId="PlainTable2">
    <w:name w:val="Plain Table 2"/>
    <w:basedOn w:val="TableNormal"/>
    <w:uiPriority w:val="42"/>
    <w:rsid w:val="003147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6D7B76"/>
    <w:rPr>
      <w:color w:val="605E5C"/>
      <w:shd w:val="clear" w:color="auto" w:fill="E1DFDD"/>
    </w:rPr>
  </w:style>
  <w:style w:type="paragraph" w:customStyle="1" w:styleId="20000">
    <w:name w:val="20000"/>
    <w:basedOn w:val="Normal"/>
    <w:link w:val="20000Char"/>
    <w:qFormat/>
    <w:rsid w:val="00B827A0"/>
    <w:pPr>
      <w:pBdr>
        <w:top w:val="nil"/>
        <w:left w:val="nil"/>
        <w:bottom w:val="nil"/>
        <w:right w:val="nil"/>
        <w:between w:val="nil"/>
      </w:pBdr>
      <w:spacing w:after="160" w:line="259" w:lineRule="auto"/>
      <w:ind w:firstLine="567"/>
      <w:jc w:val="both"/>
    </w:pPr>
    <w:rPr>
      <w:rFonts w:ascii="Bell MT" w:eastAsia="Bell MT" w:hAnsi="Bell MT" w:cs="Bell MT"/>
      <w:color w:val="000000"/>
      <w:sz w:val="22"/>
      <w:szCs w:val="22"/>
      <w:lang w:eastAsia="en-MY"/>
    </w:rPr>
  </w:style>
  <w:style w:type="character" w:customStyle="1" w:styleId="20000Char">
    <w:name w:val="20000 Char"/>
    <w:basedOn w:val="DefaultParagraphFont"/>
    <w:link w:val="20000"/>
    <w:rsid w:val="00B827A0"/>
    <w:rPr>
      <w:rFonts w:ascii="Bell MT" w:eastAsia="Bell MT" w:hAnsi="Bell MT" w:cs="Bell MT"/>
      <w:color w:val="000000"/>
      <w:sz w:val="22"/>
      <w:szCs w:val="22"/>
      <w:lang w:eastAsia="en-MY"/>
    </w:rPr>
  </w:style>
  <w:style w:type="paragraph" w:styleId="Caption">
    <w:name w:val="caption"/>
    <w:basedOn w:val="Normal"/>
    <w:next w:val="Normal"/>
    <w:uiPriority w:val="35"/>
    <w:unhideWhenUsed/>
    <w:qFormat/>
    <w:rsid w:val="00B827A0"/>
    <w:pPr>
      <w:spacing w:after="200"/>
    </w:pPr>
    <w:rPr>
      <w:rFonts w:asciiTheme="minorHAnsi" w:eastAsiaTheme="minorHAnsi" w:hAnsiTheme="minorHAnsi" w:cstheme="minorBidi"/>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249561">
      <w:bodyDiv w:val="1"/>
      <w:marLeft w:val="0"/>
      <w:marRight w:val="0"/>
      <w:marTop w:val="0"/>
      <w:marBottom w:val="0"/>
      <w:divBdr>
        <w:top w:val="none" w:sz="0" w:space="0" w:color="auto"/>
        <w:left w:val="none" w:sz="0" w:space="0" w:color="auto"/>
        <w:bottom w:val="none" w:sz="0" w:space="0" w:color="auto"/>
        <w:right w:val="none" w:sz="0" w:space="0" w:color="auto"/>
      </w:divBdr>
      <w:divsChild>
        <w:div w:id="1529220665">
          <w:marLeft w:val="0"/>
          <w:marRight w:val="0"/>
          <w:marTop w:val="0"/>
          <w:marBottom w:val="0"/>
          <w:divBdr>
            <w:top w:val="none" w:sz="0" w:space="0" w:color="auto"/>
            <w:left w:val="none" w:sz="0" w:space="0" w:color="auto"/>
            <w:bottom w:val="none" w:sz="0" w:space="0" w:color="auto"/>
            <w:right w:val="none" w:sz="0" w:space="0" w:color="auto"/>
          </w:divBdr>
        </w:div>
        <w:div w:id="7146251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doi:10.1016/j.habitatint.2014.06.031." TargetMode="External"/><Relationship Id="rId4" Type="http://schemas.openxmlformats.org/officeDocument/2006/relationships/settings" Target="settings.xml"/><Relationship Id="rId9" Type="http://schemas.openxmlformats.org/officeDocument/2006/relationships/hyperlink" Target="mailto:author@icoseg.ac.id"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DD96D-EF93-4FB0-BF51-46D4B08FD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7</dc:creator>
  <cp:lastModifiedBy>Armi Kurnia Savitri</cp:lastModifiedBy>
  <cp:revision>6</cp:revision>
  <dcterms:created xsi:type="dcterms:W3CDTF">2020-10-08T23:05:00Z</dcterms:created>
  <dcterms:modified xsi:type="dcterms:W3CDTF">2026-04-09T05:46:00Z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4b293d06-0e53-3d6e-9d83-bbc3f9a97276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http://www.zotero.org/styles/universitas-negeri-yogyakarta-program-pascasarjana</vt:lpwstr>
  </property>
  <property fmtid="{D5CDD505-2E9C-101B-9397-08002B2CF9AE}" pid="24" name="Mendeley Recent Style Name 9_1">
    <vt:lpwstr>Universitas Negeri Yogyakarta - Program Pascasarjana (Indonesian)</vt:lpwstr>
  </property>
</Properties>
</file>