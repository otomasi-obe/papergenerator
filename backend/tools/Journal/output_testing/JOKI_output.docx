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JOKI"/>
        <w:rPr>
          <w:i/>
          <w:iCs/>
        </w:rPr>
      </w:pPr>
      <w:r>
        <w:t>GestPLC: Real-Time Hand Gesture Recognition for PLC Control using MediaPipe and Modbus TCP for Industry 4.0 Applications</w:t>
      </w:r>
    </w:p>
    <w:p>
      <w:pPr>
        <w:pStyle w:val="TitleJOKI"/>
      </w:pPr>
      <w:r>
        <w:t>GestPLC: Real-Time Hand Gesture Recognition for PLC Control using MediaPipe and Modbus TCP for Industry 4.0 Applications</w:t>
      </w:r>
    </w:p>
    <w:p>
      <w:pPr>
        <w:pStyle w:val="AuthorJOKI"/>
      </w:pPr>
      <w:r>
        <w:rPr>
          <w:vertAlign w:val="superscript"/>
        </w:rPr>
        <w:t>1</w:t>
      </w:r>
      <w:r>
        <w:t>Rofiq Cahyo Prayogo</w:t>
      </w:r>
      <w:r>
        <w:t xml:space="preserve"> </w:t>
      </w:r>
      <w:r>
        <w:rPr>
          <w:vertAlign w:val="superscript"/>
        </w:rPr>
        <w:t>*)</w:t>
      </w:r>
      <w:r>
        <w:t xml:space="preserve">, </w:t>
      </w:r>
      <w:r>
        <w:rPr>
          <w:vertAlign w:val="superscript"/>
        </w:rPr>
        <w:t>1</w:t>
      </w:r>
      <w:r>
        <w:t>Ahmad Ridlo Hanifudin Tahier</w:t>
      </w:r>
      <w:r>
        <w:t xml:space="preserve"> and </w:t>
      </w:r>
      <w:r>
        <w:rPr>
          <w:vertAlign w:val="superscript"/>
        </w:rPr>
        <w:t>2</w:t>
      </w:r>
      <w:r>
        <w:t>Munadi</w:t>
      </w:r>
    </w:p>
    <w:p>
      <w:pPr>
        <w:pStyle w:val="AddressJOKI"/>
        <w:rPr>
          <w:lang w:val="id-ID"/>
        </w:rPr>
      </w:pPr>
      <w:r>
        <w:rPr>
          <w:vertAlign w:val="superscript"/>
        </w:rPr>
        <w:t>1</w:t>
      </w:r>
      <w:r>
        <w:t>Automation Engineering, Diponegoro University, Semarang, Indonesia</w:t>
      </w:r>
    </w:p>
    <w:p>
      <w:pPr>
        <w:pStyle w:val="AddressJOKI"/>
        <w:rPr>
          <w:lang w:val="id-ID"/>
        </w:rPr>
      </w:pPr>
      <w:r>
        <w:rPr>
          <w:vertAlign w:val="superscript"/>
        </w:rPr>
        <w:t>2</w:t>
      </w:r>
      <w:r>
        <w:t>Mechanical Engineering, Diponegoro University, Semarang, Indonesia</w:t>
      </w:r>
    </w:p>
    <w:p>
      <w:pPr>
        <w:pStyle w:val="Authoremail"/>
        <w:rPr>
          <w:rStyle w:val="keywordJOKICharChar"/>
          <w:i/>
          <w:iCs/>
          <w:sz w:val="20"/>
        </w:rPr>
      </w:pPr>
      <w:r>
        <w:rPr>
          <w:vertAlign w:val="superscript"/>
        </w:rPr>
        <w:t xml:space="preserve">*) </w:t>
      </w:r>
      <w:r>
        <w:t>corresponding email: rofiqotomasi@lecturer.undip.ac.id</w:t>
      </w:r>
      <w:r>
        <w:t xml:space="preserve">; </w:t>
      </w:r>
      <w:r>
        <w:t>ridlohanifudin@lecturer.undip.ac.id; munadi@lecturer.undip.ac.id</w:t>
      </w:r>
    </w:p>
    <w:p>
      <w:pPr>
        <w:pStyle w:val="AbstractheadingJOKI"/>
      </w:pPr>
      <w:r>
        <w:t>Abstract</w:t>
      </w:r>
    </w:p>
    <w:p>
      <w:pPr>
        <w:pStyle w:val="AbstractJOKI"/>
      </w:pPr>
      <w: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keywordJOKI"/>
        <w:rPr>
          <w:rStyle w:val="keywordJOKICharChar"/>
        </w:rPr>
      </w:pPr>
      <w:r>
        <w:rPr>
          <w:i/>
        </w:rPr>
        <w:t>Keywords: Hand Gesture Recognition, PLC Control, MediaPipe, Modbus TCP, Industry 4.0, Threading</w:t>
      </w:r>
    </w:p>
    <w:p>
      <w:pPr>
        <w:pStyle w:val="AbstractheadingJOKI"/>
        <w:rPr>
          <w:i/>
        </w:rPr>
      </w:pPr>
      <w:r>
        <w:rPr>
          <w:i/>
        </w:rPr>
        <w:t>Abstrak</w:t>
      </w:r>
    </w:p>
    <w:p>
      <w:pPr>
        <w:pStyle w:val="AbstractJOKI"/>
      </w:pPr>
      <w: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keywordJOKI"/>
        <w:jc w:val="both"/>
        <w:rPr>
          <w:rStyle w:val="keywordJOKICharChar"/>
          <w:lang w:val="en-GB"/>
        </w:rPr>
      </w:pPr>
      <w:r>
        <w:rPr>
          <w:i/>
        </w:rPr>
        <w:t>Kata Kunci: Hand Gesture Recognition, PLC Control, MediaPipe, Modbus TCP, Industry 4.0, Threading</w:t>
      </w:r>
    </w:p>
    <w:p>
      <w:pPr>
        <w:pStyle w:val="Heading1"/>
        <w:ind w:left="431" w:hanging="431"/>
        <w:rPr>
          <w:lang w:val="id-ID"/>
        </w:rPr>
      </w:pPr>
      <w:r>
        <w:t>Pendahuluan</w:t>
      </w:r>
    </w:p>
    <w:p>
      <w:pPr>
        <w:pStyle w:val="bodytextJOKI"/>
      </w:pPr>
      <w: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bodytextJOKI"/>
      </w:pPr>
      <w: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bodytextJOKI"/>
      </w:pPr>
      <w: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bodytextJOKI"/>
      </w:pPr>
      <w: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bodytextJOKI"/>
      </w:pPr>
      <w: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Heading1"/>
        <w:ind w:left="431" w:hanging="431"/>
        <w:rPr>
          <w:lang w:val="id-ID"/>
        </w:rPr>
      </w:pPr>
      <w:r>
        <w:t>Tinjauan Pustaka</w:t>
      </w:r>
    </w:p>
    <w:p>
      <w:pPr>
        <w:pStyle w:val="Heading2"/>
      </w:pPr>
      <w:r>
        <w:t>Metode Pengenalan Gestur Tangan</w:t>
      </w:r>
    </w:p>
    <w:p>
      <w:pPr>
        <w:pStyle w:val="bodytextJOKI"/>
      </w:pPr>
      <w: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pStyle w:val="figureJOKI"/>
        <w:jc w:val="center"/>
      </w:pPr>
      <w:r>
        <w:t>A clean, academic-style horizontal timeline infographic illustrating the evolution of hand gesture recognition technology from 1990 to 2024. The timeline flows left to right with labeled milestones at roughly 1990 for HOG and SVM handcrafted descriptors, 2005 for SIFT feature matching, 2012 for the deep CNN revolution, 2018 for LSTM temporal gesture models, and 2019 onward for MediaPipe lightweight landmark tracking. Each era features a small illustrative icon suggesting its dominant method. The background is white or light gray, typography is clean sans-serif, and color accents distinguish each technology generation. Style is consistent with IEEE conference paper figures, professional, readable, and uncluttered, with no decorative flourishes.</w:t>
      </w:r>
    </w:p>
    <w:p>
      <w:pPr>
        <w:pStyle w:val="CaptionFigureJOKI"/>
        <w:rPr>
          <w:rStyle w:val="FootnoteReference"/>
          <w:vertAlign w:val="baseline"/>
        </w:rPr>
      </w:pPr>
      <w:r>
        <w:t>Figure 1. Timeline Evolusi Teknologi Pengenalan Gestur Tangan</w:t>
      </w:r>
    </w:p>
    <w:p>
      <w:pPr>
        <w:pStyle w:val="bodytextJOKI"/>
      </w:pPr>
      <w: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m:t>P</m:t>
            </m:r>
          </m:e>
          <m:sub>
            <m:r>
              <m:t>i</m:t>
            </m:r>
          </m:sub>
        </m:sSub>
        <m:r>
          <m:t>=(</m:t>
        </m:r>
        <m:sSub>
          <m:e>
            <m:r>
              <m:t>x</m:t>
            </m:r>
          </m:e>
          <m:sub>
            <m:r>
              <m:t>i</m:t>
            </m:r>
          </m:sub>
        </m:sSub>
        <m:r>
          <m:t>,</m:t>
        </m:r>
        <m:sSub>
          <m:e>
            <m:r>
              <m:t>y</m:t>
            </m:r>
          </m:e>
          <m:sub>
            <m:r>
              <m:t>i</m:t>
            </m:r>
          </m:sub>
        </m:sSub>
        <m:r>
          <m:t>,</m:t>
        </m:r>
        <m:sSub>
          <m:e>
            <m:r>
              <m:t>z</m:t>
            </m:r>
          </m:e>
          <m:sub>
            <m:r>
              <m:t>i</m:t>
            </m:r>
          </m:sub>
        </m:sSub>
        <m:r>
          <m:t>)</m:t>
        </m:r>
      </m:oMath>
      <w:r>
        <w:t xml:space="preserve"> diumpankan ke mesin aturan geometris yang berjalan di bawah satu milidetik tanpa data pelatihan. Perubahan set gestur hanya memerlukan penyesuaian threshold sudut.</w:t>
      </w:r>
    </w:p>
    <w:p>
      <w:pPr>
        <w:pStyle w:val="Heading2"/>
      </w:pPr>
      <w:r>
        <w:t>Protokol Komunikasi PLC dan Modbus TCP</w:t>
      </w:r>
    </w:p>
    <w:p>
      <w:pPr>
        <w:pStyle w:val="bodytextJOKI"/>
      </w:pPr>
      <w: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Heading2"/>
      </w:pPr>
      <w:r>
        <w:t>Antarmuka Manusia-Mesin Tanpa Sentuhan</w:t>
      </w:r>
    </w:p>
    <w:p>
      <w:pPr>
        <w:pStyle w:val="bodytextJOKI"/>
      </w:pPr>
      <w: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Heading1"/>
        <w:ind w:left="431" w:hanging="431"/>
        <w:rPr>
          <w:lang w:val="id-ID"/>
        </w:rPr>
      </w:pPr>
      <w:r>
        <w:t>METODOLOGI</w:t>
      </w:r>
    </w:p>
    <w:p>
      <w:pPr>
        <w:pStyle w:val="Heading2"/>
      </w:pPr>
      <w:r>
        <w:t>Arsitektur Tiga Thread</w:t>
      </w:r>
    </w:p>
    <w:p>
      <w:pPr>
        <w:pStyle w:val="bodytextJOKI"/>
      </w:pPr>
      <w: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pStyle w:val="figureJOKI"/>
        <w:jc w:val="center"/>
      </w:pPr>
      <w:r>
        <w:t>A clear block-diagram of the GestPLC system architecture showing three main components connected in sequence: a USB webcam on the left, a personal computer in the center, and a Schneider Modicon M221 PLC on the right. Inside the PC block, three labeled thread boxes are shown: Thread 1 for frame capture via OpenCV, Thread 2 for MediaPipe gesture classification, and Thread 3 for Modbus TCP communication. Directional arrows indicate data flow from the webcam through the CPU threads to the PLC over a Cat-5e Ethernet link. Modbus FC1 read and FC15 write labels appear on the connecting line. Background is white, style is clean and minimal, suitable for an IEEE conference paper.</w:t>
      </w:r>
    </w:p>
    <w:p>
      <w:pPr>
        <w:pStyle w:val="CaptionFigureJOKI"/>
        <w:rPr>
          <w:rStyle w:val="FootnoteReference"/>
          <w:vertAlign w:val="baseline"/>
        </w:rPr>
      </w:pPr>
      <w:r>
        <w:t>Figure 2. Arsitektur Sistem GestPLC</w:t>
      </w:r>
    </w:p>
    <w:p>
      <w:pPr>
        <w:pStyle w:val="bodytextJOKI"/>
      </w:pPr>
      <w: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(1)</w:t>
            </w:r>
          </w:p>
        </w:tc>
      </w:tr>
    </w:tbl>
    <w:p>
      <w:pPr>
        <w:pStyle w:val="bodytextJOKI"/>
      </w:pPr>
      <w:r>
        <w:t xml:space="preserve">Di sini </w:t>
      </w:r>
      <m:oMath xmlns:mml="http://www.w3.org/1998/Math/MathML">
        <m:sSub>
          <m:e>
            <m:r>
              <m:t>T</m:t>
            </m:r>
          </m:e>
          <m:sub>
            <m:r>
              <m:rPr>
                <m:sty m:val="p"/>
              </m:rPr>
              <m:t>cap</m:t>
            </m:r>
          </m:sub>
        </m:sSub>
      </m:oMath>
      <w:r>
        <w:t xml:space="preserve"> adalah waktu penangkapan kamera, </w:t>
      </w:r>
      <m:oMath xmlns:mml="http://www.w3.org/1998/Math/MathML">
        <m:sSub>
          <m:e>
            <m:r>
              <m:t>T</m:t>
            </m:r>
          </m:e>
          <m:sub>
            <m:r>
              <m:rPr>
                <m:sty m:val="p"/>
              </m:rPr>
              <m:t>inf</m:t>
            </m:r>
          </m:sub>
        </m:sSub>
      </m:oMath>
      <w:r>
        <w:t xml:space="preserve"> waktu inferensi MediaPipe, </w:t>
      </w:r>
      <m:oMath xmlns:mml="http://www.w3.org/1998/Math/MathML">
        <m:sSub>
          <m:e>
            <m:r>
              <m:t>T</m:t>
            </m:r>
          </m:e>
          <m:sub>
            <m:r>
              <m:rPr>
                <m:sty m:val="p"/>
              </m:rPr>
              <m:t>modbus</m:t>
            </m:r>
          </m:sub>
        </m:sSub>
      </m:oMath>
      <w:r>
        <w:t xml:space="preserve"> satu round-trip Modbus, dan </w:t>
      </w:r>
      <m:oMath xmlns:mml="http://www.w3.org/1998/Math/MathML">
        <m:sSub>
          <m:e>
            <m:r>
              <m:t>T</m:t>
            </m:r>
          </m:e>
          <m:sub>
            <m:r>
              <m:rPr>
                <m:sty m:val="p"/>
              </m:rPr>
              <m:t>queue</m:t>
            </m:r>
          </m:sub>
        </m:sSub>
      </m:oMath>
      <w:r>
        <w:t xml:space="preserve"> overhead antar-thread. Dalam pengukuran kami, </w:t>
      </w:r>
      <m:oMath xmlns:mml="http://www.w3.org/1998/Math/MathML">
        <m:sSub>
          <m:e>
            <m:r>
              <m:t>T</m:t>
            </m:r>
          </m:e>
          <m:sub>
            <m:r>
              <m:rPr>
                <m:sty m:val="p"/>
              </m:rPr>
              <m:t>queue</m:t>
            </m:r>
          </m:sub>
        </m:sSub>
      </m:oMath>
      <w:r>
        <w:t xml:space="preserve"> konsisten di bawah 0,5 ms. Karena ketiga thread tumpang tindih, total delay sama dengan thread paling lambat ditambah overhead queue. Ini hanya berlaku karena backend C++ melepas GIL.</w:t>
      </w:r>
    </w:p>
    <w:p>
      <w:pPr>
        <w:pStyle w:val="Heading2"/>
      </w:pPr>
      <w:r>
        <w:t>Konfigurasi Hardware dan Setup PC-PLC</w:t>
      </w:r>
    </w:p>
    <w:p>
      <w:pPr>
        <w:pStyle w:val="bodytextJOKI"/>
      </w:pPr>
      <w: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pStyle w:val="figureJOKI"/>
        <w:jc w:val="center"/>
      </w:pPr>
      <w:r>
        <w:t>A clean network configuration diagram showing two devices connected point-to-point via a Cat-5e Ethernet cable. The left device represents a desktop PC with static IP address 192.168.1.2 and subnet mask 255.255.255.0 labeled in a neat rectangular callout box. The right device represents a Schneider Modicon M221 PLC with IP address 192.168.1.50 on the same subnet displayed similarly. A simple Ethernet cable symbol bridges both nodes directly without any switch in between. Both device icons are clearly labeled with their roles. Background is white, layout is symmetrical and horizontally balanced, and the style matches technical network topology figures used in IEEE automation and control papers.</w:t>
      </w:r>
    </w:p>
    <w:p>
      <w:pPr>
        <w:pStyle w:val="CaptionFigureJOKI"/>
        <w:rPr>
          <w:rStyle w:val="FootnoteReference"/>
          <w:vertAlign w:val="baseline"/>
        </w:rPr>
      </w:pPr>
      <w:r>
        <w:t>Figure 3. Konfigurasi Jaringan PC dan PLC</w:t>
      </w:r>
    </w:p>
    <w:p>
      <w:pPr>
        <w:pStyle w:val="bodytextJOKI"/>
      </w:pPr>
      <w: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pStyle w:val="figureJOKI"/>
        <w:jc w:val="center"/>
      </w:pPr>
      <w:r>
        <w:t>A simplified PLC ladder logic diagram showing four parallel rungs that map internal memory registers M200, M201, M202, and M203 to physical output coils Q0, Q1, Q2, and Q3 respectively. Each rung contains a normally-open contact symbol on the left referencing one M-register, connected by a horizontal line to a coil output symbol on the right referencing the corresponding Q-output. Labels are printed cleanly next to each contact and coil. Two vertical power rail lines bound the ladder on both sides. Background is white, lines are thin and precise, notation follows IEC 61131-3 ladder diagram standards, and the figure is compact and publication-ready for an IEEE conference methodology section.</w:t>
      </w:r>
    </w:p>
    <w:p>
      <w:pPr>
        <w:pStyle w:val="CaptionFigureJOKI"/>
        <w:rPr>
          <w:rStyle w:val="FootnoteReference"/>
          <w:vertAlign w:val="baseline"/>
        </w:rPr>
      </w:pPr>
      <w:r>
        <w:t>Figure 4. Diagram Ladder Pemetaan M200-M203 ke Q0-Q3</w:t>
      </w:r>
    </w:p>
    <w:p>
      <w:pPr>
        <w:pStyle w:val="bodytextJOKI"/>
      </w:pPr>
      <w:r>
        <w:t>Logika ladder (Gbr. 4): M200 M203 sebagai kontak normally-open menggerakkan coil output Q0 Q3.</w:t>
      </w:r>
    </w:p>
    <w:p>
      <w:pPr>
        <w:pStyle w:val="figureJOKI"/>
        <w:jc w:val="center"/>
      </w:pPr>
      <w:r>
        <w:t>A PLC function block diagram showing a structured FBD-style program block responsible for reading internal memory array M200 through M203 each scan cycle and forwarding values to physical output block Q0 through Q3. The block rectangle has labeled input pins on the left side connected to M-register addresses and output pins on the right side driving Q-output channels, with short wires exiting each pin. The function block name and scan-cycle behavior are labeled inside or above the block body. Background is white, layout is neat and compact, wiring connections are thin lines with right-angle bends, and the style resembles a SoMachine or Unity Pro FBD screenshot adapted for clear IEEE paper reproduction.</w:t>
      </w:r>
    </w:p>
    <w:p>
      <w:pPr>
        <w:pStyle w:val="CaptionFigureJOKI"/>
        <w:rPr>
          <w:rStyle w:val="FootnoteReference"/>
          <w:vertAlign w:val="baseline"/>
        </w:rPr>
      </w:pPr>
      <w:r>
        <w:t>Figure 5. Function Block Pembacaan M200-M203</w:t>
      </w:r>
    </w:p>
    <w:p>
      <w:pPr>
        <w:pStyle w:val="bodytextJOKI"/>
      </w:pPr>
      <w:r>
        <w:t>Function block (Gbr. 5) membaca array coil M200 M203 setiap siklus scan dan meneruskan nilainya ke output Q0 Q3. Pada scan rate default (~1 ms), perintah gestur baru ditangkap dalam satu siklus dan output fisik langsung mengikuti.</w:t>
      </w:r>
    </w:p>
    <w:p>
      <w:pPr>
        <w:pStyle w:val="Heading2"/>
      </w:pPr>
      <w:r>
        <w:t>Pengenalan Gestur Geometris MediaPipe</w:t>
      </w:r>
    </w:p>
    <w:p>
      <w:pPr>
        <w:pStyle w:val="bodytextJOKI"/>
      </w:pPr>
      <w:r>
        <w:t>Setiap frame RGB dari OpenCV dilewatkan ke model hand-landmark MediaPipe [1], yang mengembalikan 21 titik per tangan: pergelangan tangan, sendi MCP, PIP, DIP untuk setiap jari, plus empat ujung jari.</w:t>
      </w:r>
    </w:p>
    <w:p>
      <w:pPr>
        <w:pStyle w:val="figureJOKI"/>
        <w:jc w:val="center"/>
      </w:pPr>
      <w:r>
        <w:t>A technical diagram of a human right hand viewed palm-side facing the viewer, with 21 skeletal landmark points numbered 0 through 20 overlaid at anatomically correct positions. Landmark 0 marks the wrist, landmarks 1 through 4 trace the thumb from MCP joint to fingertip, landmarks 5 through 8 trace the index finger, 9 through 12 the middle finger, 13 through 16 the ring finger, and 17 through 20 the little finger. Thin straight connector lines link adjacent landmarks along each finger and across the palm. Each landmark is drawn as a small filled circle with a numeric label nearby. Background is white or pale, line color is blue or teal, and style matches official MediaPipe documentation adapted for academic paper figures.</w:t>
      </w:r>
    </w:p>
    <w:p>
      <w:pPr>
        <w:pStyle w:val="CaptionFigureJOKI"/>
        <w:rPr>
          <w:rStyle w:val="FootnoteReference"/>
          <w:vertAlign w:val="baseline"/>
        </w:rPr>
      </w:pPr>
      <w:r>
        <w:t>Figure 6. 21 Landmark Tangan MediaPipe</w:t>
      </w:r>
    </w:p>
    <w:p>
      <w:pPr>
        <w:pStyle w:val="bodytextJOKI"/>
      </w:pPr>
      <w:r>
        <w:t>Ke-21 landmark (bernomor 0 20) ditunjukkan pada Gbr. 6. Prototipe awal memverifikasi bahwa output MediaPipe stabil dalam kisaran ~30 derajat dari sumbu kamera.</w:t>
      </w:r>
    </w:p>
    <w:p>
      <w:pPr>
        <w:pStyle w:val="figureJOKI"/>
        <w:jc w:val="center"/>
      </w:pPr>
      <w:r>
        <w:t>A screenshot-style illustration of a Python desktop application window displaying a live webcam video feed of a human hand with MediaPipe landmark skeleton overlaid on it. Twenty-one landmark points appear as small colored dots connected by thin lines tracing all five fingers and the palm structure. A status label or overlay text shows the currently detected gesture class name and live frame rate. The application window uses a neutral dark or gray frame with the video pane centered. The hand in the frame is shown in an open-palm or single-finger gesture, well-lit against a plain background. Style resembles a PyQt5 desktop GUI window screenshot suitable for inclusion in an academic methodology section.</w:t>
      </w:r>
    </w:p>
    <w:p>
      <w:pPr>
        <w:pStyle w:val="CaptionFigureJOKI"/>
        <w:rPr>
          <w:rStyle w:val="FootnoteReference"/>
          <w:vertAlign w:val="baseline"/>
        </w:rPr>
      </w:pPr>
      <w:r>
        <w:t>Figure 7. Prototipe Python untuk Validasi MediaPipe</w:t>
      </w:r>
    </w:p>
    <w:p>
      <w:pPr>
        <w:pStyle w:val="bodytextJOKI"/>
      </w:pPr>
      <w:r>
        <w:t>Jendela diagnostik PyQt5 (Gbr. 7) menampilkan landmark dan garis penghubung pada feed webcam langsung, mengonfirmasi konsistensi output MediaPipe selama kemiringan dalam ~30 derajat. Setiap landmark berupa koordinat 3-D ternormalisasi:</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(2)</w:t>
            </w:r>
          </w:p>
        </w:tc>
      </w:tr>
    </w:tbl>
    <w:p>
      <w:pPr>
        <w:pStyle w:val="bodytextJOKI"/>
      </w:pPr>
      <w:r>
        <w:t xml:space="preserve">Pada persamaan (2), </w:t>
      </w:r>
      <m:oMath xmlns:mml="http://www.w3.org/1998/Math/MathML">
        <m:sSub>
          <m:e>
            <m:r>
              <m:t>x</m:t>
            </m:r>
          </m:e>
          <m:sub>
            <m:r>
              <m:t>i</m:t>
            </m:r>
          </m:sub>
        </m:sSub>
      </m:oMath>
      <w:r>
        <w:t xml:space="preserve"> dan </w:t>
      </w:r>
      <m:oMath xmlns:mml="http://www.w3.org/1998/Math/MathML">
        <m:sSub>
          <m:e>
            <m:r>
              <m:t>y</m:t>
            </m:r>
          </m:e>
          <m:sub>
            <m:r>
              <m:t>i</m:t>
            </m:r>
          </m:sub>
        </m:sSub>
      </m:oMath>
      <w:r>
        <w:t xml:space="preserve"> berada dalam </w:t>
      </w:r>
      <m:oMath xmlns:mml="http://www.w3.org/1998/Math/MathML">
        <m:r>
          <m:t>[0,1]</m:t>
        </m:r>
      </m:oMath>
      <w:r>
        <w:t xml:space="preserve"> relatif terhadap dimensi gambar, </w:t>
      </w:r>
      <m:oMath xmlns:mml="http://www.w3.org/1998/Math/MathML">
        <m:sSub>
          <m:e>
            <m:r>
              <m:t>z</m:t>
            </m:r>
          </m:e>
          <m:sub>
            <m:r>
              <m:t>i</m:t>
            </m:r>
          </m:sub>
        </m:sSub>
      </m:oMath>
      <w:r>
        <w:t xml:space="preserve"> mengkodekan kedalaman relatif terhadap pergelangan tangan. Jarak Euclidean antara dua landmark:</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(3)</w:t>
            </w:r>
          </w:p>
        </w:tc>
      </w:tr>
    </w:tbl>
    <w:p>
      <w:pPr>
        <w:pStyle w:val="bodytextJOKI"/>
      </w:pPr>
      <w:r>
        <w:t xml:space="preserve">Jarak piksel mentah berubah tergantung jarak tangan dari kamera. Untuk menghilangkan ketergantungan skala, dibagi dengan </w:t>
      </w:r>
      <m:oMath xmlns:mml="http://www.w3.org/1998/Math/MathML">
        <m:sSub>
          <m:e>
            <m:r>
              <m:t>d</m:t>
            </m:r>
          </m:e>
          <m:sub>
            <m:r>
              <m:t>0,9</m:t>
            </m:r>
          </m:sub>
        </m:sSub>
      </m:oMath>
      <w:r>
        <w:t xml:space="preserve"> (jarak pergelangan tangan ke middle-MCP):</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(4)</w:t>
            </w:r>
          </w:p>
        </w:tc>
      </w:tr>
    </w:tbl>
    <w:p>
      <w:pPr>
        <w:pStyle w:val="bodytextJOKI"/>
      </w:pPr>
      <w:r>
        <w:t xml:space="preserve">Setelah normalisasi, </w:t>
      </w:r>
      <m:oMath xmlns:mml="http://www.w3.org/1998/Math/MathML">
        <m:sSub>
          <m:e>
            <m:r>
              <m:t>d</m:t>
            </m:r>
          </m:e>
          <m:sub>
            <m:r>
              <m:rPr>
                <m:sty m:val="p"/>
              </m:rPr>
              <m:t>norm</m:t>
            </m:r>
            <m:r>
              <m:t>,ij</m:t>
            </m:r>
          </m:sub>
        </m:sSub>
      </m:oMath>
      <w:r>
        <w:t xml:space="preserve"> mencerminkan bentuk tangan independen dari jarak kamera. Untuk ekstensi jari, dibutuhkan sudut sendi. Vektor arah:</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(5)</w:t>
            </w:r>
          </w:p>
        </w:tc>
      </w:tr>
    </w:tbl>
    <w:p>
      <w:pPr>
        <w:pStyle w:val="bodytextJOKI"/>
      </w:pPr>
      <w:r>
        <w:t>Besarnya:</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(6)</w:t>
            </w:r>
          </w:p>
        </w:tc>
      </w:tr>
    </w:tbl>
    <w:p>
      <w:pPr>
        <w:pStyle w:val="bodytextJOKI"/>
      </w:pPr>
      <w:r>
        <w:t>Dot product dari dua vektor segmen tulang yang bersebelahan:</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(7)</w:t>
            </w:r>
          </w:p>
        </w:tc>
      </w:tr>
    </w:tbl>
    <w:p>
      <w:pPr>
        <w:pStyle w:val="bodytextJOKI"/>
      </w:pPr>
      <w:r>
        <w:t>Sudut antar-sendi, untuk tiga landmark berurutan (</w:t>
      </w:r>
      <m:oMath xmlns:mml="http://www.w3.org/1998/Math/MathML">
        <m:r>
          <m:t>A</m:t>
        </m:r>
      </m:oMath>
      <w:r>
        <w:t xml:space="preserve"> = ujung jari, </w:t>
      </w:r>
      <m:oMath xmlns:mml="http://www.w3.org/1998/Math/MathML">
        <m:r>
          <m:t>B</m:t>
        </m:r>
      </m:oMath>
      <w:r>
        <w:t xml:space="preserve"> = sendi tengah, </w:t>
      </w:r>
      <m:oMath xmlns:mml="http://www.w3.org/1998/Math/MathML">
        <m:r>
          <m:t>C</m:t>
        </m:r>
      </m:oMath>
      <w:r>
        <w:t xml:space="preserve"> = pangkal):</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(8)</w:t>
            </w:r>
          </w:p>
        </w:tc>
      </w:tr>
    </w:tbl>
    <w:p>
      <w:pPr>
        <w:pStyle w:val="bodytextJOKI"/>
      </w:pPr>
      <w:r>
        <w:t xml:space="preserve">Sudut </w:t>
      </w:r>
      <m:oMath xmlns:mml="http://www.w3.org/1998/Math/MathML">
        <m:r>
          <m:t>θ</m:t>
        </m:r>
      </m:oMath>
      <w:r>
        <w:t xml:space="preserve"> menentukan apakah jari terektensi atau tertutup. Setelah kalibrasi, </w:t>
      </w:r>
      <m:oMath xmlns:mml="http://www.w3.org/1998/Math/MathML">
        <m:sSub>
          <m:e>
            <m:r>
              <m:t>θ</m:t>
            </m:r>
          </m:e>
          <m:sub>
            <m:r>
              <m:rPr>
                <m:sty m:val="p"/>
              </m:rPr>
              <m:t>open</m:t>
            </m:r>
          </m:sub>
        </m:sSub>
        <m:r>
          <m:t>≈</m:t>
        </m:r>
        <m:sSup>
          <m:e>
            <m:r>
              <m:t>160</m:t>
            </m:r>
          </m:e>
          <m:sup>
            <m:r>
              <m:t>∘</m:t>
            </m:r>
          </m:sup>
        </m:sSup>
      </m:oMath>
      <w:r>
        <w:t xml:space="preserve"> dan </w:t>
      </w:r>
      <m:oMath xmlns:mml="http://www.w3.org/1998/Math/MathML">
        <m:sSub>
          <m:e>
            <m:r>
              <m:t>θ</m:t>
            </m:r>
          </m:e>
          <m:sub>
            <m:r>
              <m:rPr>
                <m:sty m:val="p"/>
              </m:rPr>
              <m:t>close</m:t>
            </m:r>
          </m:sub>
        </m:sSub>
        <m:r>
          <m:t>≈</m:t>
        </m:r>
        <m:sSup>
          <m:e>
            <m:r>
              <m:t>140</m:t>
            </m:r>
          </m:e>
          <m:sup>
            <m:r>
              <m:t>∘</m:t>
            </m:r>
          </m:sup>
        </m:sSup>
      </m:oMath>
      <w:r>
        <w:t xml:space="preserve">. Jika </w:t>
      </w:r>
      <m:oMath xmlns:mml="http://www.w3.org/1998/Math/MathML">
        <m:r>
          <m:t>θ&gt;</m:t>
        </m:r>
        <m:sSub>
          <m:e>
            <m:r>
              <m:t>θ</m:t>
            </m:r>
          </m:e>
          <m:sub>
            <m:r>
              <m:rPr>
                <m:sty m:val="p"/>
              </m:rPr>
              <m:t>open</m:t>
            </m:r>
          </m:sub>
        </m:sSub>
      </m:oMath>
      <w:r>
        <w:t xml:space="preserve"> maka jari terektensi (</w:t>
      </w:r>
      <m:oMath xmlns:mml="http://www.w3.org/1998/Math/MathML">
        <m:sSub>
          <m:e>
            <m:r>
              <m:t>f</m:t>
            </m:r>
          </m:e>
          <m:sub>
            <m:r>
              <m:t>i</m:t>
            </m:r>
          </m:sub>
        </m:sSub>
        <m:r>
          <m:t>=1</m:t>
        </m:r>
      </m:oMath>
      <w:r>
        <w:t xml:space="preserve">); di bawah </w:t>
      </w:r>
      <m:oMath xmlns:mml="http://www.w3.org/1998/Math/MathML">
        <m:sSub>
          <m:e>
            <m:r>
              <m:t>θ</m:t>
            </m:r>
          </m:e>
          <m:sub>
            <m:r>
              <m:rPr>
                <m:sty m:val="p"/>
              </m:rPr>
              <m:t>close</m:t>
            </m:r>
          </m:sub>
        </m:sSub>
      </m:oMath>
      <w:r>
        <w:t xml:space="preserve"> maka tertutup (</w:t>
      </w:r>
      <m:oMath xmlns:mml="http://www.w3.org/1998/Math/MathML">
        <m:sSub>
          <m:e>
            <m:r>
              <m:t>f</m:t>
            </m:r>
          </m:e>
          <m:sub>
            <m:r>
              <m:t>i</m:t>
            </m:r>
          </m:sub>
        </m:sSub>
        <m:r>
          <m:t>=0</m:t>
        </m:r>
      </m:oMath>
      <w:r>
        <w:t>):</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(9)</w:t>
            </w:r>
          </w:p>
        </w:tc>
      </w:tr>
    </w:tbl>
    <w:p>
      <w:pPr>
        <w:pStyle w:val="bodytextJOKI"/>
      </w:pPr>
      <w:r>
        <w:t xml:space="preserve">Threshold tunggal menyebabkan toggling cepat di dekat batas saat tangan diputar. Diperbaiki dengan histeresis dua batas terpisah, </w:t>
      </w:r>
      <m:oMath xmlns:mml="http://www.w3.org/1998/Math/MathML">
        <m:r>
          <m:t>het</m:t>
        </m:r>
        <m:sSub>
          <m:e>
            <m:r>
              <m:t>a</m:t>
            </m:r>
          </m:e>
          <m:sub>
            <m:r>
              <m:rPr>
                <m:sty m:val="p"/>
              </m:rPr>
              <m:t>high</m:t>
            </m:r>
          </m:sub>
        </m:sSub>
      </m:oMath>
      <w:r>
        <w:t xml:space="preserve"> dan </w:t>
      </w:r>
      <m:oMath xmlns:mml="http://www.w3.org/1998/Math/MathML">
        <m:r>
          <m:t>het</m:t>
        </m:r>
        <m:sSub>
          <m:e>
            <m:r>
              <m:t>a</m:t>
            </m:r>
          </m:e>
          <m:sub>
            <m:r>
              <m:rPr>
                <m:sty m:val="p"/>
              </m:rPr>
              <m:t>low</m:t>
            </m:r>
          </m:sub>
        </m:sSub>
      </m:oMath>
      <w:r>
        <w:t>:</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(10)</w:t>
            </w:r>
          </w:p>
        </w:tc>
      </w:tr>
    </w:tbl>
    <w:p>
      <w:pPr>
        <w:pStyle w:val="bodytextJOKI"/>
      </w:pPr>
      <w:r>
        <w:t xml:space="preserve">Di atas histeresis, voting mayoritas sliding-window menghaluskan output di sepanjang </w:t>
      </w:r>
      <m:oMath xmlns:mml="http://www.w3.org/1998/Math/MathML">
        <m:r>
          <m:t>N</m:t>
        </m:r>
      </m:oMath>
      <w:r>
        <w:t xml:space="preserve"> frame terakhir:</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(11)</w:t>
            </w:r>
          </w:p>
        </w:tc>
      </w:tr>
    </w:tbl>
    <w:p>
      <w:pPr>
        <w:pStyle w:val="bodytextJOKI"/>
      </w:pPr>
      <w:r>
        <w:t xml:space="preserve">Output biner final </w:t>
      </w:r>
      <m:oMath xmlns:mml="http://www.w3.org/1998/Math/MathML">
        <m:sSub>
          <m:e>
            <m:acc>
              <m:accPr>
                <m:chr m:val="̂"/>
              </m:accPr>
              <m:e>
                <m:r>
                  <m:t>f</m:t>
                </m:r>
              </m:e>
            </m:acc>
          </m:e>
          <m:sub>
            <m:r>
              <m:t>i</m:t>
            </m:r>
          </m:sub>
        </m:sSub>
      </m:oMath>
      <w:r>
        <w:t xml:space="preserve"> bernilai 1 hanya jika lebih dari fraksi </w:t>
      </w:r>
      <m:oMath xmlns:mml="http://www.w3.org/1998/Math/MathML">
        <m:r>
          <m:t>T</m:t>
        </m:r>
      </m:oMath>
      <w:r>
        <w:t xml:space="preserve"> dari frame terbaru menyetujui bahwa jari terektensi:</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(12)</w:t>
            </w:r>
          </w:p>
        </w:tc>
      </w:tr>
    </w:tbl>
    <w:p>
      <w:pPr>
        <w:pStyle w:val="bodytextJOKI"/>
      </w:pPr>
      <w:r>
        <w:t xml:space="preserve">Histeresis ditambah voting berjendela memangkas false-trigger mendekati nol pada kondisi normal. Trade-off-nya: latensi. Pada </w:t>
      </w:r>
      <m:oMath xmlns:mml="http://www.w3.org/1998/Math/MathML">
        <m:r>
          <m:t>N=5</m:t>
        </m:r>
      </m:oMath>
      <w:r>
        <w:t xml:space="preserve"> dan 30 fps, debounce menambahkan ~83 ms, karena gestur biasanya stabil dalam 2-3 frame. Array biner </w:t>
      </w:r>
      <m:oMath xmlns:mml="http://www.w3.org/1998/Math/MathML">
        <m:sSub>
          <m:e>
            <m:acc>
              <m:accPr>
                <m:chr m:val="̂"/>
              </m:accPr>
              <m:e>
                <m:r>
                  <m:t>f</m:t>
                </m:r>
              </m:e>
            </m:acc>
          </m:e>
          <m:sub>
            <m:r>
              <m:t>i</m:t>
            </m:r>
          </m:sub>
        </m:sSub>
      </m:oMath>
      <w:r>
        <w:t xml:space="preserve"> kemudian diantrikan untuk penulisan Modbus FC15.</w:t>
      </w:r>
    </w:p>
    <w:p>
      <w:pPr>
        <w:pStyle w:val="Heading2"/>
      </w:pPr>
      <w:r>
        <w:t>Integrasi MediaPipe dan Pymodbus</w:t>
      </w:r>
    </w:p>
    <w:p>
      <w:pPr>
        <w:pStyle w:val="bodytextJOKI"/>
      </w:pPr>
      <w: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pStyle w:val="CaptionTableJOKI"/>
        <w:numPr>
          <w:ilvl w:val="0"/>
          <w:numId w:val="0"/>
        </w:numPr>
        <w:ind w:left="284"/>
      </w:pPr>
      <w:r>
        <w:t>Table I. Pemetaan Gestur ke Coil Modbus</w:t>
      </w:r>
    </w:p>
    <w:tbl>
      <w:tblPr>
        <w:tblStyle w:val="TableGrid"/>
        <w:tblW w:type="pct" w:w="4944"/>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w="108" w:type="dxa"/>
      </w:tblPr>
      <w:tblGrid>
        <w:gridCol w:w="2339"/>
        <w:gridCol w:w="2339"/>
        <w:gridCol w:w="2339"/>
        <w:gridCol w:w="2339"/>
      </w:tblGrid>
      <w:tr>
        <w:tc>
          <w:tcPr>
            <w:tcW w:type="dxa" w:w="2339"/>
            <w:vAlign w:val="center"/>
          </w:tcPr>
          <w:p>
            <w:pPr>
              <w:pStyle w:val="tablecenter"/>
              <w:jc w:val="center"/>
            </w:pPr>
            <w:r/>
            <w:r>
              <w:t>Gestur</w:t>
            </w:r>
          </w:p>
        </w:tc>
        <w:tc>
          <w:tcPr>
            <w:tcW w:type="dxa" w:w="2339"/>
            <w:vAlign w:val="center"/>
          </w:tcPr>
          <w:p>
            <w:pPr>
              <w:pStyle w:val="tablecenter"/>
              <w:jc w:val="center"/>
            </w:pPr>
            <w:r/>
            <w:r>
              <w:t>Jumlah Jari</w:t>
            </w:r>
          </w:p>
        </w:tc>
        <w:tc>
          <w:tcPr>
            <w:tcW w:type="dxa" w:w="2339"/>
            <w:vAlign w:val="center"/>
          </w:tcPr>
          <w:p>
            <w:pPr>
              <w:pStyle w:val="tablecenter"/>
              <w:jc w:val="center"/>
            </w:pPr>
            <w:r/>
            <w:r>
              <w:t>State Coil Modbus</w:t>
            </w:r>
          </w:p>
        </w:tc>
        <w:tc>
          <w:tcPr>
            <w:tcW w:type="dxa" w:w="2339"/>
            <w:vAlign w:val="center"/>
          </w:tcPr>
          <w:p>
            <w:pPr>
              <w:pStyle w:val="tablecenter"/>
              <w:jc w:val="center"/>
            </w:pPr>
            <w:r/>
            <w:r>
              <w:t>Output PLC</w:t>
            </w:r>
          </w:p>
        </w:tc>
      </w:tr>
      <w:tr>
        <w:tc>
          <w:tcPr>
            <w:tcW w:type="dxa" w:w="2339"/>
            <w:vAlign w:val="center"/>
          </w:tcPr>
          <w:p>
            <w:pPr>
              <w:pStyle w:val="tableleft"/>
              <w:jc w:val="left"/>
            </w:pPr>
            <w:r/>
            <w:r>
              <w:t>Kepalan Tangan</w:t>
            </w:r>
          </w:p>
        </w:tc>
        <w:tc>
          <w:tcPr>
            <w:tcW w:type="dxa" w:w="2339"/>
            <w:vAlign w:val="center"/>
          </w:tcPr>
          <w:p>
            <w:pPr>
              <w:pStyle w:val="tablecenter"/>
              <w:jc w:val="center"/>
            </w:pPr>
            <w:r/>
            <w:r>
              <w:t>0</w:t>
            </w:r>
          </w:p>
        </w:tc>
        <w:tc>
          <w:tcPr>
            <w:tcW w:type="dxa" w:w="2339"/>
            <w:vAlign w:val="center"/>
          </w:tcPr>
          <w:p>
            <w:pPr>
              <w:pStyle w:val="tableleft"/>
              <w:jc w:val="left"/>
            </w:pPr>
            <w:r/>
            <w:r>
              <w:t>M200=0, M201=0, M202=0, M203=0</w:t>
            </w:r>
          </w:p>
        </w:tc>
        <w:tc>
          <w:tcPr>
            <w:tcW w:type="dxa" w:w="2339"/>
            <w:vAlign w:val="center"/>
          </w:tcPr>
          <w:p>
            <w:pPr>
              <w:pStyle w:val="tablecenter"/>
              <w:jc w:val="center"/>
            </w:pPr>
            <w:r/>
            <w:r>
              <w:t>Q0-Q3=OFF</w:t>
            </w:r>
          </w:p>
        </w:tc>
      </w:tr>
      <w:tr>
        <w:tc>
          <w:tcPr>
            <w:tcW w:type="dxa" w:w="2339"/>
            <w:vAlign w:val="center"/>
          </w:tcPr>
          <w:p>
            <w:pPr>
              <w:pStyle w:val="tableleft"/>
              <w:jc w:val="left"/>
            </w:pPr>
            <w:r/>
            <w:r>
              <w:t>1 Jari (Telunjuk)</w:t>
            </w:r>
          </w:p>
        </w:tc>
        <w:tc>
          <w:tcPr>
            <w:tcW w:type="dxa" w:w="2339"/>
            <w:vAlign w:val="center"/>
          </w:tcPr>
          <w:p>
            <w:pPr>
              <w:pStyle w:val="tablecenter"/>
              <w:jc w:val="center"/>
            </w:pPr>
            <w:r/>
            <w:r>
              <w:t>1</w:t>
            </w:r>
          </w:p>
        </w:tc>
        <w:tc>
          <w:tcPr>
            <w:tcW w:type="dxa" w:w="2339"/>
            <w:vAlign w:val="center"/>
          </w:tcPr>
          <w:p>
            <w:pPr>
              <w:pStyle w:val="tableleft"/>
              <w:jc w:val="left"/>
            </w:pPr>
            <w:r/>
            <w:r>
              <w:t>M200=1, M201=0, M202=0, M203=0</w:t>
            </w:r>
          </w:p>
        </w:tc>
        <w:tc>
          <w:tcPr>
            <w:tcW w:type="dxa" w:w="2339"/>
            <w:vAlign w:val="center"/>
          </w:tcPr>
          <w:p>
            <w:pPr>
              <w:pStyle w:val="tablecenter"/>
              <w:jc w:val="center"/>
            </w:pPr>
            <w:r/>
            <w:r>
              <w:t>Q0=ON</w:t>
            </w:r>
          </w:p>
        </w:tc>
      </w:tr>
      <w:tr>
        <w:tc>
          <w:tcPr>
            <w:tcW w:type="dxa" w:w="2339"/>
            <w:vAlign w:val="center"/>
          </w:tcPr>
          <w:p>
            <w:pPr>
              <w:pStyle w:val="tableleft"/>
              <w:jc w:val="left"/>
            </w:pPr>
            <w:r/>
            <w:r>
              <w:t>2 Jari (Peace)</w:t>
            </w:r>
          </w:p>
        </w:tc>
        <w:tc>
          <w:tcPr>
            <w:tcW w:type="dxa" w:w="2339"/>
            <w:vAlign w:val="center"/>
          </w:tcPr>
          <w:p>
            <w:pPr>
              <w:pStyle w:val="tablecenter"/>
              <w:jc w:val="center"/>
            </w:pPr>
            <w:r/>
            <w:r>
              <w:t>2</w:t>
            </w:r>
          </w:p>
        </w:tc>
        <w:tc>
          <w:tcPr>
            <w:tcW w:type="dxa" w:w="2339"/>
            <w:vAlign w:val="center"/>
          </w:tcPr>
          <w:p>
            <w:pPr>
              <w:pStyle w:val="tableleft"/>
              <w:jc w:val="left"/>
            </w:pPr>
            <w:r/>
            <w:r>
              <w:t>M200=1, M201=1, M202=0, M203=0</w:t>
            </w:r>
          </w:p>
        </w:tc>
        <w:tc>
          <w:tcPr>
            <w:tcW w:type="dxa" w:w="2339"/>
            <w:vAlign w:val="center"/>
          </w:tcPr>
          <w:p>
            <w:pPr>
              <w:pStyle w:val="tablecenter"/>
              <w:jc w:val="center"/>
            </w:pPr>
            <w:r/>
            <w:r>
              <w:t>Q0-Q1=ON</w:t>
            </w:r>
          </w:p>
        </w:tc>
      </w:tr>
      <w:tr>
        <w:tc>
          <w:tcPr>
            <w:tcW w:type="dxa" w:w="2339"/>
            <w:vAlign w:val="center"/>
          </w:tcPr>
          <w:p>
            <w:pPr>
              <w:pStyle w:val="tableleft"/>
              <w:jc w:val="left"/>
            </w:pPr>
            <w:r/>
            <w:r>
              <w:t>3 Jari</w:t>
            </w:r>
          </w:p>
        </w:tc>
        <w:tc>
          <w:tcPr>
            <w:tcW w:type="dxa" w:w="2339"/>
            <w:vAlign w:val="center"/>
          </w:tcPr>
          <w:p>
            <w:pPr>
              <w:pStyle w:val="tablecenter"/>
              <w:jc w:val="center"/>
            </w:pPr>
            <w:r/>
            <w:r>
              <w:t>3</w:t>
            </w:r>
          </w:p>
        </w:tc>
        <w:tc>
          <w:tcPr>
            <w:tcW w:type="dxa" w:w="2339"/>
            <w:vAlign w:val="center"/>
          </w:tcPr>
          <w:p>
            <w:pPr>
              <w:pStyle w:val="tableleft"/>
              <w:jc w:val="left"/>
            </w:pPr>
            <w:r/>
            <w:r>
              <w:t>M200=1, M201=1, M202=1, M203=0</w:t>
            </w:r>
          </w:p>
        </w:tc>
        <w:tc>
          <w:tcPr>
            <w:tcW w:type="dxa" w:w="2339"/>
            <w:vAlign w:val="center"/>
          </w:tcPr>
          <w:p>
            <w:pPr>
              <w:pStyle w:val="tablecenter"/>
              <w:jc w:val="center"/>
            </w:pPr>
            <w:r/>
            <w:r>
              <w:t>Q0-Q2=ON</w:t>
            </w:r>
          </w:p>
        </w:tc>
      </w:tr>
      <w:tr>
        <w:tc>
          <w:tcPr>
            <w:tcW w:type="dxa" w:w="2339"/>
            <w:vAlign w:val="center"/>
          </w:tcPr>
          <w:p>
            <w:pPr>
              <w:pStyle w:val="tableleft"/>
              <w:jc w:val="left"/>
            </w:pPr>
            <w:r/>
            <w:r>
              <w:t>4 Jari</w:t>
            </w:r>
          </w:p>
        </w:tc>
        <w:tc>
          <w:tcPr>
            <w:tcW w:type="dxa" w:w="2339"/>
            <w:vAlign w:val="center"/>
          </w:tcPr>
          <w:p>
            <w:pPr>
              <w:pStyle w:val="tablecenter"/>
              <w:jc w:val="center"/>
            </w:pPr>
            <w:r/>
            <w:r>
              <w:t>4</w:t>
            </w:r>
          </w:p>
        </w:tc>
        <w:tc>
          <w:tcPr>
            <w:tcW w:type="dxa" w:w="2339"/>
            <w:vAlign w:val="center"/>
          </w:tcPr>
          <w:p>
            <w:pPr>
              <w:pStyle w:val="tableleft"/>
              <w:jc w:val="left"/>
            </w:pPr>
            <w:r/>
            <w:r>
              <w:t>M200=1, M201=1, M202=1, M203=1</w:t>
            </w:r>
          </w:p>
        </w:tc>
        <w:tc>
          <w:tcPr>
            <w:tcW w:type="dxa" w:w="2339"/>
            <w:vAlign w:val="center"/>
          </w:tcPr>
          <w:p>
            <w:pPr>
              <w:pStyle w:val="tablecenter"/>
              <w:jc w:val="center"/>
            </w:pPr>
            <w:r/>
            <w:r>
              <w:t>Q0-Q3=ON</w:t>
            </w:r>
          </w:p>
        </w:tc>
      </w:tr>
      <w:tr>
        <w:tc>
          <w:tcPr>
            <w:tcW w:type="dxa" w:w="2339"/>
            <w:vAlign w:val="center"/>
          </w:tcPr>
          <w:p>
            <w:pPr>
              <w:pStyle w:val="tableleft"/>
              <w:jc w:val="left"/>
            </w:pPr>
            <w:r/>
            <w:r>
              <w:t>5 Jari (Telapak)</w:t>
            </w:r>
          </w:p>
        </w:tc>
        <w:tc>
          <w:tcPr>
            <w:tcW w:type="dxa" w:w="2339"/>
            <w:vAlign w:val="center"/>
          </w:tcPr>
          <w:p>
            <w:pPr>
              <w:pStyle w:val="tablecenter"/>
              <w:jc w:val="center"/>
            </w:pPr>
            <w:r/>
            <w:r>
              <w:t>5</w:t>
            </w:r>
          </w:p>
        </w:tc>
        <w:tc>
          <w:tcPr>
            <w:tcW w:type="dxa" w:w="2339"/>
            <w:vAlign w:val="center"/>
          </w:tcPr>
          <w:p>
            <w:pPr>
              <w:pStyle w:val="tableleft"/>
              <w:jc w:val="left"/>
            </w:pPr>
            <w:r/>
            <w:r>
              <w:t>M200=1, M201=1, M202=1, M203=1</w:t>
            </w:r>
          </w:p>
        </w:tc>
        <w:tc>
          <w:tcPr>
            <w:tcW w:type="dxa" w:w="2339"/>
            <w:vAlign w:val="center"/>
          </w:tcPr>
          <w:p>
            <w:pPr>
              <w:pStyle w:val="tableleft"/>
              <w:jc w:val="left"/>
            </w:pPr>
            <w:r/>
            <w:r>
              <w:t>Q0-Q3=ON (Semua)</w:t>
            </w:r>
          </w:p>
        </w:tc>
      </w:tr>
    </w:tbl>
    <w:p>
      <w:pPr>
        <w:pStyle w:val="bodytextJOKI"/>
      </w:pPr>
      <w:r>
        <w:t>PLCGui menjalankan ketiga thread. Saat gestur dikonfirmasi oleh filter debounce, pola coil ditulis ke PLC via PyModbus dan setiap hasil dicatat dalam log. LED panel depan PLC sesuai dengan indikator GUI setiap penulisan berhasil.</w:t>
      </w:r>
    </w:p>
    <w:p>
      <w:pPr>
        <w:pStyle w:val="figureJOKI"/>
        <w:jc w:val="center"/>
      </w:pPr>
      <w:r>
        <w:t>A photograph or realistic illustration of a laboratory workbench showing the complete GestPLC hardware deployment in a single wide-angle frame. On the left side, a desktop PC tower with a USB webcam mounted on a small tripod faces a human hand positioned in front of it. A Cat-5e Ethernet cable runs from the PC across the bench to a Schneider Modicon M221 PLC mounted on a DIN rail panel on the right side. The PLC panel shows visible indicator LEDs and wiring terminals. Overhead or side lighting illuminates the scene clearly. The composition resembles a small-scale industrial automation test station and is appropriate for a laboratory photograph in an IEEE journal paper.</w:t>
      </w:r>
    </w:p>
    <w:p>
      <w:pPr>
        <w:pStyle w:val="CaptionFigureJOKI"/>
        <w:rPr>
          <w:rStyle w:val="FootnoteReference"/>
          <w:vertAlign w:val="baseline"/>
        </w:rPr>
      </w:pPr>
      <w:r>
        <w:t>Figure 8. Setup Hardware Laboratorium Lengkap</w:t>
      </w:r>
    </w:p>
    <w:p>
      <w:pPr>
        <w:pStyle w:val="bodytextJOKI"/>
      </w:pPr>
      <w:r>
        <w:t>Rig pengujian terlihat pada Gbr. 8. Webcam pada tripod menghadap tangan operator, kabel Cat-5e langsung ke panel PLC.</w:t>
      </w:r>
    </w:p>
    <w:p>
      <w:pPr>
        <w:pStyle w:val="Heading1"/>
        <w:ind w:left="431" w:hanging="431"/>
        <w:rPr>
          <w:lang w:val="id-ID"/>
        </w:rPr>
      </w:pPr>
      <w:r>
        <w:t>HASIL EKSPERIMEN</w:t>
      </w:r>
    </w:p>
    <w:p>
      <w:pPr>
        <w:pStyle w:val="Heading2"/>
      </w:pPr>
      <w:r>
        <w:t>Akurasi Deteksi Gestur</w:t>
      </w:r>
    </w:p>
    <w:p>
      <w:pPr>
        <w:pStyle w:val="bodytextJOKI"/>
      </w:pPr>
      <w: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pStyle w:val="CaptionTableJOKI"/>
        <w:numPr>
          <w:ilvl w:val="0"/>
          <w:numId w:val="0"/>
        </w:numPr>
        <w:ind w:left="284"/>
      </w:pPr>
      <w:r>
        <w:t>Table II. Performa Klasifikasi Gestur pada 300 Lux</w:t>
      </w:r>
    </w:p>
    <w:tbl>
      <w:tblPr>
        <w:tblStyle w:val="TableGrid"/>
        <w:tblW w:type="pct" w:w="4944"/>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w="108" w:type="dxa"/>
      </w:tblPr>
      <w:tblGrid>
        <w:gridCol w:w="1559"/>
        <w:gridCol w:w="1559"/>
        <w:gridCol w:w="1559"/>
        <w:gridCol w:w="1559"/>
        <w:gridCol w:w="1559"/>
        <w:gridCol w:w="1559"/>
      </w:tblGrid>
      <w:tr>
        <w:tc>
          <w:tcPr>
            <w:tcW w:type="dxa" w:w="1559"/>
            <w:vAlign w:val="center"/>
          </w:tcPr>
          <w:p>
            <w:pPr>
              <w:pStyle w:val="tablecenter"/>
              <w:jc w:val="center"/>
            </w:pPr>
            <w:r/>
            <w:r>
              <w:t>Gestur</w:t>
            </w:r>
          </w:p>
        </w:tc>
        <w:tc>
          <w:tcPr>
            <w:tcW w:type="dxa" w:w="1559"/>
            <w:vAlign w:val="center"/>
          </w:tcPr>
          <w:p>
            <w:pPr>
              <w:pStyle w:val="tablecenter"/>
              <w:jc w:val="center"/>
            </w:pPr>
            <w:r/>
            <w:r>
              <w:t>Sampel</w:t>
            </w:r>
          </w:p>
        </w:tc>
        <w:tc>
          <w:tcPr>
            <w:tcW w:type="dxa" w:w="1559"/>
            <w:vAlign w:val="center"/>
          </w:tcPr>
          <w:p>
            <w:pPr>
              <w:pStyle w:val="tablecenter"/>
              <w:jc w:val="center"/>
            </w:pPr>
            <w:r/>
            <w:r>
              <w:t>Benar</w:t>
            </w:r>
          </w:p>
        </w:tc>
        <w:tc>
          <w:tcPr>
            <w:tcW w:type="dxa" w:w="1559"/>
            <w:vAlign w:val="center"/>
          </w:tcPr>
          <w:p>
            <w:pPr>
              <w:pStyle w:val="tablecenter"/>
              <w:jc w:val="center"/>
            </w:pPr>
            <w:r/>
            <w:r>
              <w:t>Presisi (%)</w:t>
            </w:r>
          </w:p>
        </w:tc>
        <w:tc>
          <w:tcPr>
            <w:tcW w:type="dxa" w:w="1559"/>
            <w:vAlign w:val="center"/>
          </w:tcPr>
          <w:p>
            <w:pPr>
              <w:pStyle w:val="tablecenter"/>
              <w:jc w:val="center"/>
            </w:pPr>
            <w:r/>
            <w:r>
              <w:t>Recall (%)</w:t>
            </w:r>
          </w:p>
        </w:tc>
        <w:tc>
          <w:tcPr>
            <w:tcW w:type="dxa" w:w="1559"/>
            <w:vAlign w:val="center"/>
          </w:tcPr>
          <w:p>
            <w:pPr>
              <w:pStyle w:val="tablecenter"/>
              <w:jc w:val="center"/>
            </w:pPr>
            <w:r/>
            <w:r>
              <w:t>Skor F1 (%)</w:t>
            </w:r>
          </w:p>
        </w:tc>
      </w:tr>
      <w:tr>
        <w:tc>
          <w:tcPr>
            <w:tcW w:type="dxa" w:w="1559"/>
            <w:vAlign w:val="center"/>
          </w:tcPr>
          <w:p>
            <w:pPr>
              <w:pStyle w:val="tableleft"/>
              <w:jc w:val="left"/>
            </w:pPr>
            <w:r/>
            <w:r>
              <w:t>0 jari (Kepalan)</w:t>
            </w:r>
          </w:p>
        </w:tc>
        <w:tc>
          <w:tcPr>
            <w:tcW w:type="dxa" w:w="1559"/>
            <w:vAlign w:val="center"/>
          </w:tcPr>
          <w:p>
            <w:pPr>
              <w:pStyle w:val="tablecenter"/>
              <w:jc w:val="center"/>
            </w:pPr>
            <w:r/>
            <w:r>
              <w:t>100</w:t>
            </w:r>
          </w:p>
        </w:tc>
        <w:tc>
          <w:tcPr>
            <w:tcW w:type="dxa" w:w="1559"/>
            <w:vAlign w:val="center"/>
          </w:tcPr>
          <w:p>
            <w:pPr>
              <w:pStyle w:val="tablecenter"/>
              <w:jc w:val="center"/>
            </w:pPr>
            <w:r/>
            <w:r>
              <w:t>97</w:t>
            </w:r>
          </w:p>
        </w:tc>
        <w:tc>
          <w:tcPr>
            <w:tcW w:type="dxa" w:w="1559"/>
            <w:vAlign w:val="center"/>
          </w:tcPr>
          <w:p>
            <w:pPr>
              <w:pStyle w:val="tablecenter"/>
              <w:jc w:val="center"/>
            </w:pPr>
            <w:r/>
            <w:r>
              <w:t>98,0</w:t>
            </w:r>
          </w:p>
        </w:tc>
        <w:tc>
          <w:tcPr>
            <w:tcW w:type="dxa" w:w="1559"/>
            <w:vAlign w:val="center"/>
          </w:tcPr>
          <w:p>
            <w:pPr>
              <w:pStyle w:val="tablecenter"/>
              <w:jc w:val="center"/>
            </w:pPr>
            <w:r/>
            <w:r>
              <w:t>97,0</w:t>
            </w:r>
          </w:p>
        </w:tc>
        <w:tc>
          <w:tcPr>
            <w:tcW w:type="dxa" w:w="1559"/>
            <w:vAlign w:val="center"/>
          </w:tcPr>
          <w:p>
            <w:pPr>
              <w:pStyle w:val="tablecenter"/>
              <w:jc w:val="center"/>
            </w:pPr>
            <w:r/>
            <w:r>
              <w:t>97,5</w:t>
            </w:r>
          </w:p>
        </w:tc>
      </w:tr>
      <w:tr>
        <w:tc>
          <w:tcPr>
            <w:tcW w:type="dxa" w:w="1559"/>
            <w:vAlign w:val="center"/>
          </w:tcPr>
          <w:p>
            <w:pPr>
              <w:pStyle w:val="tableleft"/>
              <w:jc w:val="left"/>
            </w:pPr>
            <w:r/>
            <w:r>
              <w:t>1 jari (Telunjuk)</w:t>
            </w:r>
          </w:p>
        </w:tc>
        <w:tc>
          <w:tcPr>
            <w:tcW w:type="dxa" w:w="1559"/>
            <w:vAlign w:val="center"/>
          </w:tcPr>
          <w:p>
            <w:pPr>
              <w:pStyle w:val="tablecenter"/>
              <w:jc w:val="center"/>
            </w:pPr>
            <w:r/>
            <w:r>
              <w:t>100</w:t>
            </w:r>
          </w:p>
        </w:tc>
        <w:tc>
          <w:tcPr>
            <w:tcW w:type="dxa" w:w="1559"/>
            <w:vAlign w:val="center"/>
          </w:tcPr>
          <w:p>
            <w:pPr>
              <w:pStyle w:val="tablecenter"/>
              <w:jc w:val="center"/>
            </w:pPr>
            <w:r/>
            <w:r>
              <w:t>95</w:t>
            </w:r>
          </w:p>
        </w:tc>
        <w:tc>
          <w:tcPr>
            <w:tcW w:type="dxa" w:w="1559"/>
            <w:vAlign w:val="center"/>
          </w:tcPr>
          <w:p>
            <w:pPr>
              <w:pStyle w:val="tablecenter"/>
              <w:jc w:val="center"/>
            </w:pPr>
            <w:r/>
            <w:r>
              <w:t>96,9</w:t>
            </w:r>
          </w:p>
        </w:tc>
        <w:tc>
          <w:tcPr>
            <w:tcW w:type="dxa" w:w="1559"/>
            <w:vAlign w:val="center"/>
          </w:tcPr>
          <w:p>
            <w:pPr>
              <w:pStyle w:val="tablecenter"/>
              <w:jc w:val="center"/>
            </w:pPr>
            <w:r/>
            <w:r>
              <w:t>95,0</w:t>
            </w:r>
          </w:p>
        </w:tc>
        <w:tc>
          <w:tcPr>
            <w:tcW w:type="dxa" w:w="1559"/>
            <w:vAlign w:val="center"/>
          </w:tcPr>
          <w:p>
            <w:pPr>
              <w:pStyle w:val="tablecenter"/>
              <w:jc w:val="center"/>
            </w:pPr>
            <w:r/>
            <w:r>
              <w:t>95,9</w:t>
            </w:r>
          </w:p>
        </w:tc>
      </w:tr>
      <w:tr>
        <w:tc>
          <w:tcPr>
            <w:tcW w:type="dxa" w:w="1559"/>
            <w:vAlign w:val="center"/>
          </w:tcPr>
          <w:p>
            <w:pPr>
              <w:pStyle w:val="tableleft"/>
              <w:jc w:val="left"/>
            </w:pPr>
            <w:r/>
            <w:r>
              <w:t>2 jari (Peace)</w:t>
            </w:r>
          </w:p>
        </w:tc>
        <w:tc>
          <w:tcPr>
            <w:tcW w:type="dxa" w:w="1559"/>
            <w:vAlign w:val="center"/>
          </w:tcPr>
          <w:p>
            <w:pPr>
              <w:pStyle w:val="tablecenter"/>
              <w:jc w:val="center"/>
            </w:pPr>
            <w:r/>
            <w:r>
              <w:t>100</w:t>
            </w:r>
          </w:p>
        </w:tc>
        <w:tc>
          <w:tcPr>
            <w:tcW w:type="dxa" w:w="1559"/>
            <w:vAlign w:val="center"/>
          </w:tcPr>
          <w:p>
            <w:pPr>
              <w:pStyle w:val="tablecenter"/>
              <w:jc w:val="center"/>
            </w:pPr>
            <w:r/>
            <w:r>
              <w:t>94</w:t>
            </w:r>
          </w:p>
        </w:tc>
        <w:tc>
          <w:tcPr>
            <w:tcW w:type="dxa" w:w="1559"/>
            <w:vAlign w:val="center"/>
          </w:tcPr>
          <w:p>
            <w:pPr>
              <w:pStyle w:val="tablecenter"/>
              <w:jc w:val="center"/>
            </w:pPr>
            <w:r/>
            <w:r>
              <w:t>95,9</w:t>
            </w:r>
          </w:p>
        </w:tc>
        <w:tc>
          <w:tcPr>
            <w:tcW w:type="dxa" w:w="1559"/>
            <w:vAlign w:val="center"/>
          </w:tcPr>
          <w:p>
            <w:pPr>
              <w:pStyle w:val="tablecenter"/>
              <w:jc w:val="center"/>
            </w:pPr>
            <w:r/>
            <w:r>
              <w:t>94,0</w:t>
            </w:r>
          </w:p>
        </w:tc>
        <w:tc>
          <w:tcPr>
            <w:tcW w:type="dxa" w:w="1559"/>
            <w:vAlign w:val="center"/>
          </w:tcPr>
          <w:p>
            <w:pPr>
              <w:pStyle w:val="tablecenter"/>
              <w:jc w:val="center"/>
            </w:pPr>
            <w:r/>
            <w:r>
              <w:t>94,9</w:t>
            </w:r>
          </w:p>
        </w:tc>
      </w:tr>
      <w:tr>
        <w:tc>
          <w:tcPr>
            <w:tcW w:type="dxa" w:w="1559"/>
            <w:vAlign w:val="center"/>
          </w:tcPr>
          <w:p>
            <w:pPr>
              <w:pStyle w:val="tableleft"/>
              <w:jc w:val="left"/>
            </w:pPr>
            <w:r/>
            <w:r>
              <w:t>3 jari</w:t>
            </w:r>
          </w:p>
        </w:tc>
        <w:tc>
          <w:tcPr>
            <w:tcW w:type="dxa" w:w="1559"/>
            <w:vAlign w:val="center"/>
          </w:tcPr>
          <w:p>
            <w:pPr>
              <w:pStyle w:val="tablecenter"/>
              <w:jc w:val="center"/>
            </w:pPr>
            <w:r/>
            <w:r>
              <w:t>100</w:t>
            </w:r>
          </w:p>
        </w:tc>
        <w:tc>
          <w:tcPr>
            <w:tcW w:type="dxa" w:w="1559"/>
            <w:vAlign w:val="center"/>
          </w:tcPr>
          <w:p>
            <w:pPr>
              <w:pStyle w:val="tablecenter"/>
              <w:jc w:val="center"/>
            </w:pPr>
            <w:r/>
            <w:r>
              <w:t>93</w:t>
            </w:r>
          </w:p>
        </w:tc>
        <w:tc>
          <w:tcPr>
            <w:tcW w:type="dxa" w:w="1559"/>
            <w:vAlign w:val="center"/>
          </w:tcPr>
          <w:p>
            <w:pPr>
              <w:pStyle w:val="tablecenter"/>
              <w:jc w:val="center"/>
            </w:pPr>
            <w:r/>
            <w:r>
              <w:t>94,9</w:t>
            </w:r>
          </w:p>
        </w:tc>
        <w:tc>
          <w:tcPr>
            <w:tcW w:type="dxa" w:w="1559"/>
            <w:vAlign w:val="center"/>
          </w:tcPr>
          <w:p>
            <w:pPr>
              <w:pStyle w:val="tablecenter"/>
              <w:jc w:val="center"/>
            </w:pPr>
            <w:r/>
            <w:r>
              <w:t>93,0</w:t>
            </w:r>
          </w:p>
        </w:tc>
        <w:tc>
          <w:tcPr>
            <w:tcW w:type="dxa" w:w="1559"/>
            <w:vAlign w:val="center"/>
          </w:tcPr>
          <w:p>
            <w:pPr>
              <w:pStyle w:val="tablecenter"/>
              <w:jc w:val="center"/>
            </w:pPr>
            <w:r/>
            <w:r>
              <w:t>93,9</w:t>
            </w:r>
          </w:p>
        </w:tc>
      </w:tr>
      <w:tr>
        <w:tc>
          <w:tcPr>
            <w:tcW w:type="dxa" w:w="1559"/>
            <w:vAlign w:val="center"/>
          </w:tcPr>
          <w:p>
            <w:pPr>
              <w:pStyle w:val="tableleft"/>
              <w:jc w:val="left"/>
            </w:pPr>
            <w:r/>
            <w:r>
              <w:t>4 jari</w:t>
            </w:r>
          </w:p>
        </w:tc>
        <w:tc>
          <w:tcPr>
            <w:tcW w:type="dxa" w:w="1559"/>
            <w:vAlign w:val="center"/>
          </w:tcPr>
          <w:p>
            <w:pPr>
              <w:pStyle w:val="tablecenter"/>
              <w:jc w:val="center"/>
            </w:pPr>
            <w:r/>
            <w:r>
              <w:t>100</w:t>
            </w:r>
          </w:p>
        </w:tc>
        <w:tc>
          <w:tcPr>
            <w:tcW w:type="dxa" w:w="1559"/>
            <w:vAlign w:val="center"/>
          </w:tcPr>
          <w:p>
            <w:pPr>
              <w:pStyle w:val="tablecenter"/>
              <w:jc w:val="center"/>
            </w:pPr>
            <w:r/>
            <w:r>
              <w:t>92</w:t>
            </w:r>
          </w:p>
        </w:tc>
        <w:tc>
          <w:tcPr>
            <w:tcW w:type="dxa" w:w="1559"/>
            <w:vAlign w:val="center"/>
          </w:tcPr>
          <w:p>
            <w:pPr>
              <w:pStyle w:val="tablecenter"/>
              <w:jc w:val="center"/>
            </w:pPr>
            <w:r/>
            <w:r>
              <w:t>93,9</w:t>
            </w:r>
          </w:p>
        </w:tc>
        <w:tc>
          <w:tcPr>
            <w:tcW w:type="dxa" w:w="1559"/>
            <w:vAlign w:val="center"/>
          </w:tcPr>
          <w:p>
            <w:pPr>
              <w:pStyle w:val="tablecenter"/>
              <w:jc w:val="center"/>
            </w:pPr>
            <w:r/>
            <w:r>
              <w:t>92,0</w:t>
            </w:r>
          </w:p>
        </w:tc>
        <w:tc>
          <w:tcPr>
            <w:tcW w:type="dxa" w:w="1559"/>
            <w:vAlign w:val="center"/>
          </w:tcPr>
          <w:p>
            <w:pPr>
              <w:pStyle w:val="tablecenter"/>
              <w:jc w:val="center"/>
            </w:pPr>
            <w:r/>
            <w:r>
              <w:t>92,9</w:t>
            </w:r>
          </w:p>
        </w:tc>
      </w:tr>
      <w:tr>
        <w:tc>
          <w:tcPr>
            <w:tcW w:type="dxa" w:w="1559"/>
            <w:vAlign w:val="center"/>
          </w:tcPr>
          <w:p>
            <w:pPr>
              <w:pStyle w:val="tableleft"/>
              <w:jc w:val="left"/>
            </w:pPr>
            <w:r/>
            <w:r>
              <w:t>5 jari (Telapak Terbuka)</w:t>
            </w:r>
          </w:p>
        </w:tc>
        <w:tc>
          <w:tcPr>
            <w:tcW w:type="dxa" w:w="1559"/>
            <w:vAlign w:val="center"/>
          </w:tcPr>
          <w:p>
            <w:pPr>
              <w:pStyle w:val="tablecenter"/>
              <w:jc w:val="center"/>
            </w:pPr>
            <w:r/>
            <w:r>
              <w:t>100</w:t>
            </w:r>
          </w:p>
        </w:tc>
        <w:tc>
          <w:tcPr>
            <w:tcW w:type="dxa" w:w="1559"/>
            <w:vAlign w:val="center"/>
          </w:tcPr>
          <w:p>
            <w:pPr>
              <w:pStyle w:val="tablecenter"/>
              <w:jc w:val="center"/>
            </w:pPr>
            <w:r/>
            <w:r>
              <w:t>98</w:t>
            </w:r>
          </w:p>
        </w:tc>
        <w:tc>
          <w:tcPr>
            <w:tcW w:type="dxa" w:w="1559"/>
            <w:vAlign w:val="center"/>
          </w:tcPr>
          <w:p>
            <w:pPr>
              <w:pStyle w:val="tablecenter"/>
              <w:jc w:val="center"/>
            </w:pPr>
            <w:r/>
            <w:r>
              <w:t>97,0</w:t>
            </w:r>
          </w:p>
        </w:tc>
        <w:tc>
          <w:tcPr>
            <w:tcW w:type="dxa" w:w="1559"/>
            <w:vAlign w:val="center"/>
          </w:tcPr>
          <w:p>
            <w:pPr>
              <w:pStyle w:val="tablecenter"/>
              <w:jc w:val="center"/>
            </w:pPr>
            <w:r/>
            <w:r>
              <w:t>98,0</w:t>
            </w:r>
          </w:p>
        </w:tc>
        <w:tc>
          <w:tcPr>
            <w:tcW w:type="dxa" w:w="1559"/>
            <w:vAlign w:val="center"/>
          </w:tcPr>
          <w:p>
            <w:pPr>
              <w:pStyle w:val="tablecenter"/>
              <w:jc w:val="center"/>
            </w:pPr>
            <w:r/>
            <w:r>
              <w:t>97,5</w:t>
            </w:r>
          </w:p>
        </w:tc>
      </w:tr>
      <w:tr>
        <w:tc>
          <w:tcPr>
            <w:tcW w:type="dxa" w:w="1559"/>
            <w:vAlign w:val="center"/>
          </w:tcPr>
          <w:p>
            <w:pPr>
              <w:pStyle w:val="tableleft"/>
              <w:jc w:val="left"/>
            </w:pPr>
            <w:r/>
            <w:r>
              <w:rPr>
                <w:b/>
              </w:rPr>
              <w:t>Rata-rata Keseluruhan (Makro)</w:t>
            </w:r>
          </w:p>
        </w:tc>
        <w:tc>
          <w:tcPr>
            <w:tcW w:type="dxa" w:w="1559"/>
            <w:vAlign w:val="center"/>
          </w:tcPr>
          <w:p>
            <w:pPr>
              <w:pStyle w:val="tablecenter"/>
              <w:jc w:val="center"/>
            </w:pPr>
            <w:r/>
            <w:r>
              <w:t>600</w:t>
            </w:r>
          </w:p>
        </w:tc>
        <w:tc>
          <w:tcPr>
            <w:tcW w:type="dxa" w:w="1559"/>
            <w:vAlign w:val="center"/>
          </w:tcPr>
          <w:p>
            <w:pPr>
              <w:pStyle w:val="tablecenter"/>
              <w:jc w:val="center"/>
            </w:pPr>
            <w:r/>
            <w:r>
              <w:t>569</w:t>
            </w:r>
          </w:p>
        </w:tc>
        <w:tc>
          <w:tcPr>
            <w:tcW w:type="dxa" w:w="1559"/>
            <w:vAlign w:val="center"/>
          </w:tcPr>
          <w:p>
            <w:pPr>
              <w:pStyle w:val="tablecenter"/>
              <w:jc w:val="center"/>
            </w:pPr>
            <w:r/>
            <w:r>
              <w:rPr>
                <w:b/>
              </w:rPr>
              <w:t>96,1</w:t>
            </w:r>
          </w:p>
        </w:tc>
        <w:tc>
          <w:tcPr>
            <w:tcW w:type="dxa" w:w="1559"/>
            <w:vAlign w:val="center"/>
          </w:tcPr>
          <w:p>
            <w:pPr>
              <w:pStyle w:val="tablecenter"/>
              <w:jc w:val="center"/>
            </w:pPr>
            <w:r/>
            <w:r>
              <w:rPr>
                <w:b/>
              </w:rPr>
              <w:t>94,8</w:t>
            </w:r>
          </w:p>
        </w:tc>
        <w:tc>
          <w:tcPr>
            <w:tcW w:type="dxa" w:w="1559"/>
            <w:vAlign w:val="center"/>
          </w:tcPr>
          <w:p>
            <w:pPr>
              <w:pStyle w:val="tablecenter"/>
              <w:jc w:val="center"/>
            </w:pPr>
            <w:r/>
            <w:r>
              <w:rPr>
                <w:b/>
              </w:rPr>
              <w:t>95,4</w:t>
            </w:r>
          </w:p>
        </w:tc>
      </w:tr>
    </w:tbl>
    <w:p>
      <w:pPr>
        <w:pStyle w:val="bodytextJOKI"/>
      </w:pPr>
      <w: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pStyle w:val="CaptionTableJOKI"/>
        <w:numPr>
          <w:ilvl w:val="0"/>
          <w:numId w:val="0"/>
        </w:numPr>
        <w:ind w:left="284"/>
      </w:pPr>
      <w:r>
        <w:t>Table III. Matriks Konfusi pada 300 Lux (n=100 per kelas)</w:t>
      </w:r>
    </w:p>
    <w:tbl>
      <w:tblPr>
        <w:tblStyle w:val="TableGrid"/>
        <w:tblW w:type="pct" w:w="4944"/>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w="108" w:type="dxa"/>
      </w:tblPr>
      <w:tblGrid>
        <w:gridCol w:w="1336"/>
        <w:gridCol w:w="1336"/>
        <w:gridCol w:w="1336"/>
        <w:gridCol w:w="1336"/>
        <w:gridCol w:w="1336"/>
        <w:gridCol w:w="1336"/>
        <w:gridCol w:w="1336"/>
      </w:tblGrid>
      <w:tr>
        <w:tc>
          <w:tcPr>
            <w:tcW w:type="dxa" w:w="1336"/>
            <w:vAlign w:val="center"/>
          </w:tcPr>
          <w:p>
            <w:pPr>
              <w:pStyle w:val="tablecenter"/>
              <w:jc w:val="center"/>
            </w:pPr>
            <w:r/>
            <w:r>
              <w:t>Aktual \ Prediksi</w:t>
            </w:r>
          </w:p>
        </w:tc>
        <w:tc>
          <w:tcPr>
            <w:tcW w:type="dxa" w:w="1336"/>
            <w:vAlign w:val="center"/>
          </w:tcPr>
          <w:p>
            <w:pPr>
              <w:pStyle w:val="tablecenter"/>
              <w:jc w:val="center"/>
            </w:pPr>
            <w:r/>
            <w:r>
              <w:t>0 (Kepalan)</w:t>
            </w:r>
          </w:p>
        </w:tc>
        <w:tc>
          <w:tcPr>
            <w:tcW w:type="dxa" w:w="1336"/>
            <w:vAlign w:val="center"/>
          </w:tcPr>
          <w:p>
            <w:pPr>
              <w:pStyle w:val="tablecenter"/>
              <w:jc w:val="center"/>
            </w:pPr>
            <w:r/>
            <w:r>
              <w:t>1 (Telunjuk)</w:t>
            </w:r>
          </w:p>
        </w:tc>
        <w:tc>
          <w:tcPr>
            <w:tcW w:type="dxa" w:w="1336"/>
            <w:vAlign w:val="center"/>
          </w:tcPr>
          <w:p>
            <w:pPr>
              <w:pStyle w:val="tablecenter"/>
              <w:jc w:val="center"/>
            </w:pPr>
            <w:r/>
            <w:r>
              <w:t>2 (Peace)</w:t>
            </w:r>
          </w:p>
        </w:tc>
        <w:tc>
          <w:tcPr>
            <w:tcW w:type="dxa" w:w="1336"/>
            <w:vAlign w:val="center"/>
          </w:tcPr>
          <w:p>
            <w:pPr>
              <w:pStyle w:val="tablecenter"/>
              <w:jc w:val="center"/>
            </w:pPr>
            <w:r/>
            <w:r>
              <w:t>3</w:t>
            </w:r>
          </w:p>
        </w:tc>
        <w:tc>
          <w:tcPr>
            <w:tcW w:type="dxa" w:w="1336"/>
            <w:vAlign w:val="center"/>
          </w:tcPr>
          <w:p>
            <w:pPr>
              <w:pStyle w:val="tablecenter"/>
              <w:jc w:val="center"/>
            </w:pPr>
            <w:r/>
            <w:r>
              <w:t>4</w:t>
            </w:r>
          </w:p>
        </w:tc>
        <w:tc>
          <w:tcPr>
            <w:tcW w:type="dxa" w:w="1336"/>
            <w:vAlign w:val="center"/>
          </w:tcPr>
          <w:p>
            <w:pPr>
              <w:pStyle w:val="tablecenter"/>
              <w:jc w:val="center"/>
            </w:pPr>
            <w:r/>
            <w:r>
              <w:t>5 (Telapak)</w:t>
            </w:r>
          </w:p>
        </w:tc>
      </w:tr>
      <w:tr>
        <w:tc>
          <w:tcPr>
            <w:tcW w:type="dxa" w:w="1336"/>
            <w:vAlign w:val="center"/>
          </w:tcPr>
          <w:p>
            <w:pPr>
              <w:pStyle w:val="tableleft"/>
              <w:jc w:val="left"/>
            </w:pPr>
            <w:r/>
            <w:r>
              <w:t>0 (Kepalan)</w:t>
            </w:r>
          </w:p>
        </w:tc>
        <w:tc>
          <w:tcPr>
            <w:tcW w:type="dxa" w:w="1336"/>
            <w:vAlign w:val="center"/>
          </w:tcPr>
          <w:p>
            <w:pPr>
              <w:pStyle w:val="tablecenter"/>
              <w:jc w:val="center"/>
            </w:pPr>
            <w:r/>
            <w:r>
              <w:t>97</w:t>
            </w:r>
          </w:p>
        </w:tc>
        <w:tc>
          <w:tcPr>
            <w:tcW w:type="dxa" w:w="1336"/>
            <w:vAlign w:val="center"/>
          </w:tcPr>
          <w:p>
            <w:pPr>
              <w:pStyle w:val="tablecenter"/>
              <w:jc w:val="center"/>
            </w:pPr>
            <w:r/>
            <w:r>
              <w:t>0</w:t>
            </w:r>
          </w:p>
        </w:tc>
        <w:tc>
          <w:tcPr>
            <w:tcW w:type="dxa" w:w="1336"/>
            <w:vAlign w:val="center"/>
          </w:tcPr>
          <w:p>
            <w:pPr>
              <w:pStyle w:val="tablecenter"/>
              <w:jc w:val="center"/>
            </w:pPr>
            <w:r/>
            <w:r>
              <w:t>0</w:t>
            </w:r>
          </w:p>
        </w:tc>
        <w:tc>
          <w:tcPr>
            <w:tcW w:type="dxa" w:w="1336"/>
            <w:vAlign w:val="center"/>
          </w:tcPr>
          <w:p>
            <w:pPr>
              <w:pStyle w:val="tablecenter"/>
              <w:jc w:val="center"/>
            </w:pPr>
            <w:r/>
            <w:r>
              <w:t>0</w:t>
            </w:r>
          </w:p>
        </w:tc>
        <w:tc>
          <w:tcPr>
            <w:tcW w:type="dxa" w:w="1336"/>
            <w:vAlign w:val="center"/>
          </w:tcPr>
          <w:p>
            <w:pPr>
              <w:pStyle w:val="tablecenter"/>
              <w:jc w:val="center"/>
            </w:pPr>
            <w:r/>
            <w:r>
              <w:t>0</w:t>
            </w:r>
          </w:p>
        </w:tc>
        <w:tc>
          <w:tcPr>
            <w:tcW w:type="dxa" w:w="1336"/>
            <w:vAlign w:val="center"/>
          </w:tcPr>
          <w:p>
            <w:pPr>
              <w:pStyle w:val="tablecenter"/>
              <w:jc w:val="center"/>
            </w:pPr>
            <w:r/>
            <w:r>
              <w:t>3</w:t>
            </w:r>
          </w:p>
        </w:tc>
      </w:tr>
      <w:tr>
        <w:tc>
          <w:tcPr>
            <w:tcW w:type="dxa" w:w="1336"/>
            <w:vAlign w:val="center"/>
          </w:tcPr>
          <w:p>
            <w:pPr>
              <w:pStyle w:val="tableleft"/>
              <w:jc w:val="left"/>
            </w:pPr>
            <w:r/>
            <w:r>
              <w:t>1 (Telunjuk)</w:t>
            </w:r>
          </w:p>
        </w:tc>
        <w:tc>
          <w:tcPr>
            <w:tcW w:type="dxa" w:w="1336"/>
            <w:vAlign w:val="center"/>
          </w:tcPr>
          <w:p>
            <w:pPr>
              <w:pStyle w:val="tablecenter"/>
              <w:jc w:val="center"/>
            </w:pPr>
            <w:r/>
            <w:r>
              <w:t>0</w:t>
            </w:r>
          </w:p>
        </w:tc>
        <w:tc>
          <w:tcPr>
            <w:tcW w:type="dxa" w:w="1336"/>
            <w:vAlign w:val="center"/>
          </w:tcPr>
          <w:p>
            <w:pPr>
              <w:pStyle w:val="tablecenter"/>
              <w:jc w:val="center"/>
            </w:pPr>
            <w:r/>
            <w:r>
              <w:t>95</w:t>
            </w:r>
          </w:p>
        </w:tc>
        <w:tc>
          <w:tcPr>
            <w:tcW w:type="dxa" w:w="1336"/>
            <w:vAlign w:val="center"/>
          </w:tcPr>
          <w:p>
            <w:pPr>
              <w:pStyle w:val="tablecenter"/>
              <w:jc w:val="center"/>
            </w:pPr>
            <w:r/>
            <w:r>
              <w:t>2</w:t>
            </w:r>
          </w:p>
        </w:tc>
        <w:tc>
          <w:tcPr>
            <w:tcW w:type="dxa" w:w="1336"/>
            <w:vAlign w:val="center"/>
          </w:tcPr>
          <w:p>
            <w:pPr>
              <w:pStyle w:val="tablecenter"/>
              <w:jc w:val="center"/>
            </w:pPr>
            <w:r/>
            <w:r>
              <w:t>0</w:t>
            </w:r>
          </w:p>
        </w:tc>
        <w:tc>
          <w:tcPr>
            <w:tcW w:type="dxa" w:w="1336"/>
            <w:vAlign w:val="center"/>
          </w:tcPr>
          <w:p>
            <w:pPr>
              <w:pStyle w:val="tablecenter"/>
              <w:jc w:val="center"/>
            </w:pPr>
            <w:r/>
            <w:r>
              <w:t>0</w:t>
            </w:r>
          </w:p>
        </w:tc>
        <w:tc>
          <w:tcPr>
            <w:tcW w:type="dxa" w:w="1336"/>
            <w:vAlign w:val="center"/>
          </w:tcPr>
          <w:p>
            <w:pPr>
              <w:pStyle w:val="tablecenter"/>
              <w:jc w:val="center"/>
            </w:pPr>
            <w:r/>
            <w:r>
              <w:t>3</w:t>
            </w:r>
          </w:p>
        </w:tc>
      </w:tr>
      <w:tr>
        <w:tc>
          <w:tcPr>
            <w:tcW w:type="dxa" w:w="1336"/>
            <w:vAlign w:val="center"/>
          </w:tcPr>
          <w:p>
            <w:pPr>
              <w:pStyle w:val="tableleft"/>
              <w:jc w:val="left"/>
            </w:pPr>
            <w:r/>
            <w:r>
              <w:t>2 (Peace)</w:t>
            </w:r>
          </w:p>
        </w:tc>
        <w:tc>
          <w:tcPr>
            <w:tcW w:type="dxa" w:w="1336"/>
            <w:vAlign w:val="center"/>
          </w:tcPr>
          <w:p>
            <w:pPr>
              <w:pStyle w:val="tablecenter"/>
              <w:jc w:val="center"/>
            </w:pPr>
            <w:r/>
            <w:r>
              <w:t>0</w:t>
            </w:r>
          </w:p>
        </w:tc>
        <w:tc>
          <w:tcPr>
            <w:tcW w:type="dxa" w:w="1336"/>
            <w:vAlign w:val="center"/>
          </w:tcPr>
          <w:p>
            <w:pPr>
              <w:pStyle w:val="tablecenter"/>
              <w:jc w:val="center"/>
            </w:pPr>
            <w:r/>
            <w:r>
              <w:t>1</w:t>
            </w:r>
          </w:p>
        </w:tc>
        <w:tc>
          <w:tcPr>
            <w:tcW w:type="dxa" w:w="1336"/>
            <w:vAlign w:val="center"/>
          </w:tcPr>
          <w:p>
            <w:pPr>
              <w:pStyle w:val="tablecenter"/>
              <w:jc w:val="center"/>
            </w:pPr>
            <w:r/>
            <w:r>
              <w:t>94</w:t>
            </w:r>
          </w:p>
        </w:tc>
        <w:tc>
          <w:tcPr>
            <w:tcW w:type="dxa" w:w="1336"/>
            <w:vAlign w:val="center"/>
          </w:tcPr>
          <w:p>
            <w:pPr>
              <w:pStyle w:val="tablecenter"/>
              <w:jc w:val="center"/>
            </w:pPr>
            <w:r/>
            <w:r>
              <w:t>5</w:t>
            </w:r>
          </w:p>
        </w:tc>
        <w:tc>
          <w:tcPr>
            <w:tcW w:type="dxa" w:w="1336"/>
            <w:vAlign w:val="center"/>
          </w:tcPr>
          <w:p>
            <w:pPr>
              <w:pStyle w:val="tablecenter"/>
              <w:jc w:val="center"/>
            </w:pPr>
            <w:r/>
            <w:r>
              <w:t>0</w:t>
            </w:r>
          </w:p>
        </w:tc>
        <w:tc>
          <w:tcPr>
            <w:tcW w:type="dxa" w:w="1336"/>
            <w:vAlign w:val="center"/>
          </w:tcPr>
          <w:p>
            <w:pPr>
              <w:pStyle w:val="tablecenter"/>
              <w:jc w:val="center"/>
            </w:pPr>
            <w:r/>
            <w:r>
              <w:t>0</w:t>
            </w:r>
          </w:p>
        </w:tc>
      </w:tr>
      <w:tr>
        <w:tc>
          <w:tcPr>
            <w:tcW w:type="dxa" w:w="1336"/>
            <w:vAlign w:val="center"/>
          </w:tcPr>
          <w:p>
            <w:pPr>
              <w:pStyle w:val="tablecenter"/>
              <w:jc w:val="center"/>
            </w:pPr>
            <w:r/>
            <w:r>
              <w:t>3</w:t>
            </w:r>
          </w:p>
        </w:tc>
        <w:tc>
          <w:tcPr>
            <w:tcW w:type="dxa" w:w="1336"/>
            <w:vAlign w:val="center"/>
          </w:tcPr>
          <w:p>
            <w:pPr>
              <w:pStyle w:val="tablecenter"/>
              <w:jc w:val="center"/>
            </w:pPr>
            <w:r/>
            <w:r>
              <w:t>0</w:t>
            </w:r>
          </w:p>
        </w:tc>
        <w:tc>
          <w:tcPr>
            <w:tcW w:type="dxa" w:w="1336"/>
            <w:vAlign w:val="center"/>
          </w:tcPr>
          <w:p>
            <w:pPr>
              <w:pStyle w:val="tablecenter"/>
              <w:jc w:val="center"/>
            </w:pPr>
            <w:r/>
            <w:r>
              <w:t>0</w:t>
            </w:r>
          </w:p>
        </w:tc>
        <w:tc>
          <w:tcPr>
            <w:tcW w:type="dxa" w:w="1336"/>
            <w:vAlign w:val="center"/>
          </w:tcPr>
          <w:p>
            <w:pPr>
              <w:pStyle w:val="tablecenter"/>
              <w:jc w:val="center"/>
            </w:pPr>
            <w:r/>
            <w:r>
              <w:t>4</w:t>
            </w:r>
          </w:p>
        </w:tc>
        <w:tc>
          <w:tcPr>
            <w:tcW w:type="dxa" w:w="1336"/>
            <w:vAlign w:val="center"/>
          </w:tcPr>
          <w:p>
            <w:pPr>
              <w:pStyle w:val="tablecenter"/>
              <w:jc w:val="center"/>
            </w:pPr>
            <w:r/>
            <w:r>
              <w:t>93</w:t>
            </w:r>
          </w:p>
        </w:tc>
        <w:tc>
          <w:tcPr>
            <w:tcW w:type="dxa" w:w="1336"/>
            <w:vAlign w:val="center"/>
          </w:tcPr>
          <w:p>
            <w:pPr>
              <w:pStyle w:val="tablecenter"/>
              <w:jc w:val="center"/>
            </w:pPr>
            <w:r/>
            <w:r>
              <w:t>3</w:t>
            </w:r>
          </w:p>
        </w:tc>
        <w:tc>
          <w:tcPr>
            <w:tcW w:type="dxa" w:w="1336"/>
            <w:vAlign w:val="center"/>
          </w:tcPr>
          <w:p>
            <w:pPr>
              <w:pStyle w:val="tablecenter"/>
              <w:jc w:val="center"/>
            </w:pPr>
            <w:r/>
            <w:r>
              <w:t>0</w:t>
            </w:r>
          </w:p>
        </w:tc>
      </w:tr>
      <w:tr>
        <w:tc>
          <w:tcPr>
            <w:tcW w:type="dxa" w:w="1336"/>
            <w:vAlign w:val="center"/>
          </w:tcPr>
          <w:p>
            <w:pPr>
              <w:pStyle w:val="tablecenter"/>
              <w:jc w:val="center"/>
            </w:pPr>
            <w:r/>
            <w:r>
              <w:t>4</w:t>
            </w:r>
          </w:p>
        </w:tc>
        <w:tc>
          <w:tcPr>
            <w:tcW w:type="dxa" w:w="1336"/>
            <w:vAlign w:val="center"/>
          </w:tcPr>
          <w:p>
            <w:pPr>
              <w:pStyle w:val="tablecenter"/>
              <w:jc w:val="center"/>
            </w:pPr>
            <w:r/>
            <w:r>
              <w:t>0</w:t>
            </w:r>
          </w:p>
        </w:tc>
        <w:tc>
          <w:tcPr>
            <w:tcW w:type="dxa" w:w="1336"/>
            <w:vAlign w:val="center"/>
          </w:tcPr>
          <w:p>
            <w:pPr>
              <w:pStyle w:val="tablecenter"/>
              <w:jc w:val="center"/>
            </w:pPr>
            <w:r/>
            <w:r>
              <w:t>0</w:t>
            </w:r>
          </w:p>
        </w:tc>
        <w:tc>
          <w:tcPr>
            <w:tcW w:type="dxa" w:w="1336"/>
            <w:vAlign w:val="center"/>
          </w:tcPr>
          <w:p>
            <w:pPr>
              <w:pStyle w:val="tablecenter"/>
              <w:jc w:val="center"/>
            </w:pPr>
            <w:r/>
            <w:r>
              <w:t>0</w:t>
            </w:r>
          </w:p>
        </w:tc>
        <w:tc>
          <w:tcPr>
            <w:tcW w:type="dxa" w:w="1336"/>
            <w:vAlign w:val="center"/>
          </w:tcPr>
          <w:p>
            <w:pPr>
              <w:pStyle w:val="tablecenter"/>
              <w:jc w:val="center"/>
            </w:pPr>
            <w:r/>
            <w:r>
              <w:t>2</w:t>
            </w:r>
          </w:p>
        </w:tc>
        <w:tc>
          <w:tcPr>
            <w:tcW w:type="dxa" w:w="1336"/>
            <w:vAlign w:val="center"/>
          </w:tcPr>
          <w:p>
            <w:pPr>
              <w:pStyle w:val="tablecenter"/>
              <w:jc w:val="center"/>
            </w:pPr>
            <w:r/>
            <w:r>
              <w:t>92</w:t>
            </w:r>
          </w:p>
        </w:tc>
        <w:tc>
          <w:tcPr>
            <w:tcW w:type="dxa" w:w="1336"/>
            <w:vAlign w:val="center"/>
          </w:tcPr>
          <w:p>
            <w:pPr>
              <w:pStyle w:val="tablecenter"/>
              <w:jc w:val="center"/>
            </w:pPr>
            <w:r/>
            <w:r>
              <w:t>6</w:t>
            </w:r>
          </w:p>
        </w:tc>
      </w:tr>
      <w:tr>
        <w:tc>
          <w:tcPr>
            <w:tcW w:type="dxa" w:w="1336"/>
            <w:vAlign w:val="center"/>
          </w:tcPr>
          <w:p>
            <w:pPr>
              <w:pStyle w:val="tableleft"/>
              <w:jc w:val="left"/>
            </w:pPr>
            <w:r/>
            <w:r>
              <w:t>5 (Telapak)</w:t>
            </w:r>
          </w:p>
        </w:tc>
        <w:tc>
          <w:tcPr>
            <w:tcW w:type="dxa" w:w="1336"/>
            <w:vAlign w:val="center"/>
          </w:tcPr>
          <w:p>
            <w:pPr>
              <w:pStyle w:val="tablecenter"/>
              <w:jc w:val="center"/>
            </w:pPr>
            <w:r/>
            <w:r>
              <w:t>2</w:t>
            </w:r>
          </w:p>
        </w:tc>
        <w:tc>
          <w:tcPr>
            <w:tcW w:type="dxa" w:w="1336"/>
            <w:vAlign w:val="center"/>
          </w:tcPr>
          <w:p>
            <w:pPr>
              <w:pStyle w:val="tablecenter"/>
              <w:jc w:val="center"/>
            </w:pPr>
            <w:r/>
            <w:r>
              <w:t>0</w:t>
            </w:r>
          </w:p>
        </w:tc>
        <w:tc>
          <w:tcPr>
            <w:tcW w:type="dxa" w:w="1336"/>
            <w:vAlign w:val="center"/>
          </w:tcPr>
          <w:p>
            <w:pPr>
              <w:pStyle w:val="tablecenter"/>
              <w:jc w:val="center"/>
            </w:pPr>
            <w:r/>
            <w:r>
              <w:t>0</w:t>
            </w:r>
          </w:p>
        </w:tc>
        <w:tc>
          <w:tcPr>
            <w:tcW w:type="dxa" w:w="1336"/>
            <w:vAlign w:val="center"/>
          </w:tcPr>
          <w:p>
            <w:pPr>
              <w:pStyle w:val="tablecenter"/>
              <w:jc w:val="center"/>
            </w:pPr>
            <w:r/>
            <w:r>
              <w:t>0</w:t>
            </w:r>
          </w:p>
        </w:tc>
        <w:tc>
          <w:tcPr>
            <w:tcW w:type="dxa" w:w="1336"/>
            <w:vAlign w:val="center"/>
          </w:tcPr>
          <w:p>
            <w:pPr>
              <w:pStyle w:val="tablecenter"/>
              <w:jc w:val="center"/>
            </w:pPr>
            <w:r/>
            <w:r>
              <w:t>0</w:t>
            </w:r>
          </w:p>
        </w:tc>
        <w:tc>
          <w:tcPr>
            <w:tcW w:type="dxa" w:w="1336"/>
            <w:vAlign w:val="center"/>
          </w:tcPr>
          <w:p>
            <w:pPr>
              <w:pStyle w:val="tablecenter"/>
              <w:jc w:val="center"/>
            </w:pPr>
            <w:r/>
            <w:r>
              <w:t>98</w:t>
            </w:r>
          </w:p>
        </w:tc>
      </w:tr>
    </w:tbl>
    <w:p>
      <w:pPr>
        <w:pStyle w:val="bodytextJOKI"/>
      </w:pPr>
      <w: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pStyle w:val="figureJOKI"/>
        <w:jc w:val="center"/>
      </w:pPr>
      <w:r>
        <w:t>A 6-by-6 confusion matrix heatmap visualizing gesture classification accuracy under 300 lux standard lighting. Row labels on the left represent the six true gesture classes: Fist, Index, Peace, Three, Four, and Open Palm. Column labels across the top represent the six predicted classes with identical names. Cell fill color transitions from white or pale yellow for zero or very low values to dark blue or dark green for high counts near 100. Diagonal cells are the darkest, confirming high correct-classification rates. Each cell displays its numeric integer count. A continuous color scale bar is shown beside the matrix. Axis titles and tick labels use clean sans-serif font. Style matches IEEE conference paper result section figures.</w:t>
      </w:r>
    </w:p>
    <w:p>
      <w:pPr>
        <w:pStyle w:val="CaptionFigureJOKI"/>
        <w:rPr>
          <w:rStyle w:val="FootnoteReference"/>
          <w:vertAlign w:val="baseline"/>
        </w:rPr>
      </w:pPr>
      <w:r>
        <w:t>Figure 9. Heatmap Matriks Konfusi</w:t>
      </w:r>
    </w:p>
    <w:p>
      <w:pPr>
        <w:pStyle w:val="bodytextJOKI"/>
      </w:pPr>
      <w: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pStyle w:val="figureJOKI"/>
        <w:jc w:val="center"/>
      </w:pPr>
      <w:r>
        <w:t>A grouped bar chart comparing F1-score performance across six gesture classes under three different lighting conditions: 50 lux low light, 300 lux standard office illumination, and 1000 lux direct worklight. The horizontal axis lists gesture classes labeled Fist, Index, Peace, Three, Four, and Open Palm. The vertical axis shows F1-score as a percentage ranging from 0 to 100. Three side-by-side bars per gesture group are color-coded distinctly by lighting condition with a clear legend positioned in the upper right corner. Numeric value labels or subtle grid lines aid readability. Background is white, bar colors are flat and professional, font is clean sans-serif, and the overall style is consistent with IEEE paper result section chart conventions.</w:t>
      </w:r>
    </w:p>
    <w:p>
      <w:pPr>
        <w:pStyle w:val="CaptionFigureJOKI"/>
        <w:rPr>
          <w:rStyle w:val="FootnoteReference"/>
          <w:vertAlign w:val="baseline"/>
        </w:rPr>
      </w:pPr>
      <w:r>
        <w:t>Figure 10. Skor F1 pada Tiga Kondisi Pencahayaan</w:t>
      </w:r>
    </w:p>
    <w:p>
      <w:pPr>
        <w:pStyle w:val="bodytextJOKI"/>
      </w:pPr>
      <w: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pStyle w:val="figureJOKI"/>
        <w:jc w:val="center"/>
      </w:pPr>
      <w:r>
        <w:t>A grouped bar chart presenting precision, recall, and F1-score values for each of the six gesture classes evaluated under 300 lux optimal indoor lighting. The horizontal axis labels the six gesture classes: Fist, Index, Peace, Three, Four, and Open Palm. The vertical axis shows percentage values from 0 to 100. Three distinctly colored solid bars are grouped side by side for each class, representing precision, recall, and F1-score respectively, with a legend clearly identifying each metric color. Horizontal light-gray grid lines improve readability on the white background. Value labels may optionally appear above each bar. Font is clean sans-serif, and the chart style is flat, professional, and consistent with IEEE conference paper figure standards.</w:t>
      </w:r>
    </w:p>
    <w:p>
      <w:pPr>
        <w:pStyle w:val="CaptionFigureJOKI"/>
        <w:rPr>
          <w:rStyle w:val="FootnoteReference"/>
          <w:vertAlign w:val="baseline"/>
        </w:rPr>
      </w:pPr>
      <w:r>
        <w:t>Figure 11. Presisi, Recall, Skor F1 per Kelas pada 300 Lux</w:t>
      </w:r>
    </w:p>
    <w:p>
      <w:pPr>
        <w:pStyle w:val="bodytextJOKI"/>
      </w:pPr>
      <w:r>
        <w:t>Presisi dan recall pada 300 lux (Gbr. 11) saling berdekatan untuk keenam kelas. Kepalan dan telapak terbuka tertinggi karena keduanya paling berbeda dalam proyeksi 2-D. Akurasi keseluruhan:</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(13)</w:t>
            </w:r>
          </w:p>
        </w:tc>
      </w:tr>
    </w:tbl>
    <w:p>
      <w:pPr>
        <w:pStyle w:val="bodytextJOKI"/>
      </w:pPr>
      <w:r>
        <w:t xml:space="preserve">Pada persamaan (13), </w:t>
      </w:r>
      <m:oMath xmlns:mml="http://www.w3.org/1998/Math/MathML">
        <m:r>
          <m:t>T</m:t>
        </m:r>
        <m:sSub>
          <m:e>
            <m:r>
              <m:t>P</m:t>
            </m:r>
          </m:e>
          <m:sub>
            <m:r>
              <m:t>k</m:t>
            </m:r>
          </m:sub>
        </m:sSub>
      </m:oMath>
      <w:r>
        <w:t xml:space="preserve"> adalah true-positive dan </w:t>
      </w:r>
      <m:oMath xmlns:mml="http://www.w3.org/1998/Math/MathML">
        <m:r>
          <m:t>F</m:t>
        </m:r>
        <m:sSub>
          <m:e>
            <m:r>
              <m:t>N</m:t>
            </m:r>
          </m:e>
          <m:sub>
            <m:r>
              <m:t>k</m:t>
            </m:r>
          </m:sub>
        </m:sSub>
      </m:oMath>
      <w:r>
        <w:t xml:space="preserve"> false-negative untuk kelas </w:t>
      </w:r>
      <m:oMath xmlns:mml="http://www.w3.org/1998/Math/MathML">
        <m:r>
          <m:t>k</m:t>
        </m:r>
      </m:oMath>
      <w:r>
        <w:t>. F1 makro digunakan sebagai metrik utama karena semua kelas terwakili merata. Pada 300 lux, classifier bekerja andal di bawah pencahayaan indoor standar.</w:t>
      </w:r>
    </w:p>
    <w:p>
      <w:pPr>
        <w:pStyle w:val="Heading2"/>
      </w:pPr>
      <w:r>
        <w:t>Latensi Komunikasi Modbus TCP</w:t>
      </w:r>
    </w:p>
    <w:p>
      <w:pPr>
        <w:pStyle w:val="bodytextJOKI"/>
      </w:pPr>
      <w:r>
        <w:t>Thread 3 mencatat wall-clock start dan end dari setiap permintaan Modbus pada 10.000 sampel per kondisi. Beban CPU divariasikan menggunakan tugas video-encoding paralel dalam proses terpisah.</w:t>
      </w:r>
    </w:p>
    <w:p>
      <w:pPr>
        <w:pStyle w:val="CaptionTableJOKI"/>
        <w:numPr>
          <w:ilvl w:val="0"/>
          <w:numId w:val="0"/>
        </w:numPr>
        <w:ind w:left="284"/>
      </w:pPr>
      <w:r>
        <w:t>Table IV. Distribusi Latensi Modbus TCP (n=10.000 per kondisi)</w:t>
      </w:r>
    </w:p>
    <w:tbl>
      <w:tblPr>
        <w:tblStyle w:val="TableGrid"/>
        <w:tblW w:type="pct" w:w="4944"/>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w="108" w:type="dxa"/>
      </w:tblPr>
      <w:tblGrid>
        <w:gridCol w:w="1169"/>
        <w:gridCol w:w="1169"/>
        <w:gridCol w:w="1169"/>
        <w:gridCol w:w="1169"/>
        <w:gridCol w:w="1169"/>
        <w:gridCol w:w="1169"/>
        <w:gridCol w:w="1169"/>
        <w:gridCol w:w="1169"/>
      </w:tblGrid>
      <w:tr>
        <w:tc>
          <w:tcPr>
            <w:tcW w:type="dxa" w:w="1169"/>
            <w:vAlign w:val="center"/>
          </w:tcPr>
          <w:p>
            <w:pPr>
              <w:pStyle w:val="tablecenter"/>
              <w:jc w:val="center"/>
            </w:pPr>
            <w:r/>
            <w:r>
              <w:t>Beban CPU (%)</w:t>
            </w:r>
          </w:p>
        </w:tc>
        <w:tc>
          <w:tcPr>
            <w:tcW w:type="dxa" w:w="1169"/>
            <w:vAlign w:val="center"/>
          </w:tcPr>
          <w:p>
            <w:pPr>
              <w:pStyle w:val="tablecenter"/>
              <w:jc w:val="center"/>
            </w:pPr>
            <w:r/>
            <w:r>
              <w:t>Min (ms)</w:t>
            </w:r>
          </w:p>
        </w:tc>
        <w:tc>
          <w:tcPr>
            <w:tcW w:type="dxa" w:w="1169"/>
            <w:vAlign w:val="center"/>
          </w:tcPr>
          <w:p>
            <w:pPr>
              <w:pStyle w:val="tablecenter"/>
              <w:jc w:val="center"/>
            </w:pPr>
            <w:r/>
            <w:r>
              <w:t>Median (ms)</w:t>
            </w:r>
          </w:p>
        </w:tc>
        <w:tc>
          <w:tcPr>
            <w:tcW w:type="dxa" w:w="1169"/>
            <w:vAlign w:val="center"/>
          </w:tcPr>
          <w:p>
            <w:pPr>
              <w:pStyle w:val="tablecenter"/>
              <w:jc w:val="center"/>
            </w:pPr>
            <w:r/>
            <w:r>
              <w:t>Mean (ms)</w:t>
            </w:r>
          </w:p>
        </w:tc>
        <w:tc>
          <w:tcPr>
            <w:tcW w:type="dxa" w:w="1169"/>
            <w:vAlign w:val="center"/>
          </w:tcPr>
          <w:p>
            <w:pPr>
              <w:pStyle w:val="tablecenter"/>
              <w:jc w:val="center"/>
            </w:pPr>
            <w:r/>
            <w:r>
              <w:t>P95 (ms)</w:t>
            </w:r>
          </w:p>
        </w:tc>
        <w:tc>
          <w:tcPr>
            <w:tcW w:type="dxa" w:w="1169"/>
            <w:vAlign w:val="center"/>
          </w:tcPr>
          <w:p>
            <w:pPr>
              <w:pStyle w:val="tablecenter"/>
              <w:jc w:val="center"/>
            </w:pPr>
            <w:r/>
            <w:r>
              <w:t>P99 (ms)</w:t>
            </w:r>
          </w:p>
        </w:tc>
        <w:tc>
          <w:tcPr>
            <w:tcW w:type="dxa" w:w="1169"/>
            <w:vAlign w:val="center"/>
          </w:tcPr>
          <w:p>
            <w:pPr>
              <w:pStyle w:val="tablecenter"/>
              <w:jc w:val="center"/>
            </w:pPr>
            <w:r/>
            <w:r>
              <w:t>Maks (ms)</w:t>
            </w:r>
          </w:p>
        </w:tc>
        <w:tc>
          <w:tcPr>
            <w:tcW w:type="dxa" w:w="1169"/>
            <w:vAlign w:val="center"/>
          </w:tcPr>
          <w:p>
            <w:pPr>
              <w:pStyle w:val="tablecenter"/>
              <w:jc w:val="center"/>
            </w:pPr>
            <w:r/>
            <w:r>
              <w:t>Std Dev (ms)</w:t>
            </w:r>
          </w:p>
        </w:tc>
      </w:tr>
      <w:tr>
        <w:tc>
          <w:tcPr>
            <w:tcW w:type="dxa" w:w="1169"/>
            <w:vAlign w:val="center"/>
          </w:tcPr>
          <w:p>
            <w:pPr>
              <w:pStyle w:val="tableleft"/>
              <w:jc w:val="left"/>
            </w:pPr>
            <w:r/>
            <w:r>
              <w:t>Idle (0-10%)</w:t>
            </w:r>
          </w:p>
        </w:tc>
        <w:tc>
          <w:tcPr>
            <w:tcW w:type="dxa" w:w="1169"/>
            <w:vAlign w:val="center"/>
          </w:tcPr>
          <w:p>
            <w:pPr>
              <w:pStyle w:val="tablecenter"/>
              <w:jc w:val="center"/>
            </w:pPr>
            <w:r/>
            <w:r>
              <w:t>1,2</w:t>
            </w:r>
          </w:p>
        </w:tc>
        <w:tc>
          <w:tcPr>
            <w:tcW w:type="dxa" w:w="1169"/>
            <w:vAlign w:val="center"/>
          </w:tcPr>
          <w:p>
            <w:pPr>
              <w:pStyle w:val="tablecenter"/>
              <w:jc w:val="center"/>
            </w:pPr>
            <w:r/>
            <w:r>
              <w:t>8,4</w:t>
            </w:r>
          </w:p>
        </w:tc>
        <w:tc>
          <w:tcPr>
            <w:tcW w:type="dxa" w:w="1169"/>
            <w:vAlign w:val="center"/>
          </w:tcPr>
          <w:p>
            <w:pPr>
              <w:pStyle w:val="tablecenter"/>
              <w:jc w:val="center"/>
            </w:pPr>
            <w:r/>
            <w:r>
              <w:t>9,1</w:t>
            </w:r>
          </w:p>
        </w:tc>
        <w:tc>
          <w:tcPr>
            <w:tcW w:type="dxa" w:w="1169"/>
            <w:vAlign w:val="center"/>
          </w:tcPr>
          <w:p>
            <w:pPr>
              <w:pStyle w:val="tablecenter"/>
              <w:jc w:val="center"/>
            </w:pPr>
            <w:r/>
            <w:r>
              <w:t>18,7</w:t>
            </w:r>
          </w:p>
        </w:tc>
        <w:tc>
          <w:tcPr>
            <w:tcW w:type="dxa" w:w="1169"/>
            <w:vAlign w:val="center"/>
          </w:tcPr>
          <w:p>
            <w:pPr>
              <w:pStyle w:val="tablecenter"/>
              <w:jc w:val="center"/>
            </w:pPr>
            <w:r/>
            <w:r>
              <w:t>27,3</w:t>
            </w:r>
          </w:p>
        </w:tc>
        <w:tc>
          <w:tcPr>
            <w:tcW w:type="dxa" w:w="1169"/>
            <w:vAlign w:val="center"/>
          </w:tcPr>
          <w:p>
            <w:pPr>
              <w:pStyle w:val="tablecenter"/>
              <w:jc w:val="center"/>
            </w:pPr>
            <w:r/>
            <w:r>
              <w:t>42,1</w:t>
            </w:r>
          </w:p>
        </w:tc>
        <w:tc>
          <w:tcPr>
            <w:tcW w:type="dxa" w:w="1169"/>
            <w:vAlign w:val="center"/>
          </w:tcPr>
          <w:p>
            <w:pPr>
              <w:pStyle w:val="tablecenter"/>
              <w:jc w:val="center"/>
            </w:pPr>
            <w:r/>
            <w:r>
              <w:t>5,8</w:t>
            </w:r>
          </w:p>
        </w:tc>
      </w:tr>
      <w:tr>
        <w:tc>
          <w:tcPr>
            <w:tcW w:type="dxa" w:w="1169"/>
            <w:vAlign w:val="center"/>
          </w:tcPr>
          <w:p>
            <w:pPr>
              <w:pStyle w:val="tableleft"/>
              <w:jc w:val="left"/>
            </w:pPr>
            <w:r/>
            <w:r>
              <w:t>Moderat (45-55%)</w:t>
            </w:r>
          </w:p>
        </w:tc>
        <w:tc>
          <w:tcPr>
            <w:tcW w:type="dxa" w:w="1169"/>
            <w:vAlign w:val="center"/>
          </w:tcPr>
          <w:p>
            <w:pPr>
              <w:pStyle w:val="tablecenter"/>
              <w:jc w:val="center"/>
            </w:pPr>
            <w:r/>
            <w:r>
              <w:t>1,8</w:t>
            </w:r>
          </w:p>
        </w:tc>
        <w:tc>
          <w:tcPr>
            <w:tcW w:type="dxa" w:w="1169"/>
            <w:vAlign w:val="center"/>
          </w:tcPr>
          <w:p>
            <w:pPr>
              <w:pStyle w:val="tablecenter"/>
              <w:jc w:val="center"/>
            </w:pPr>
            <w:r/>
            <w:r>
              <w:t>10,2</w:t>
            </w:r>
          </w:p>
        </w:tc>
        <w:tc>
          <w:tcPr>
            <w:tcW w:type="dxa" w:w="1169"/>
            <w:vAlign w:val="center"/>
          </w:tcPr>
          <w:p>
            <w:pPr>
              <w:pStyle w:val="tablecenter"/>
              <w:jc w:val="center"/>
            </w:pPr>
            <w:r/>
            <w:r>
              <w:t>12,3</w:t>
            </w:r>
          </w:p>
        </w:tc>
        <w:tc>
          <w:tcPr>
            <w:tcW w:type="dxa" w:w="1169"/>
            <w:vAlign w:val="center"/>
          </w:tcPr>
          <w:p>
            <w:pPr>
              <w:pStyle w:val="tablecenter"/>
              <w:jc w:val="center"/>
            </w:pPr>
            <w:r/>
            <w:r>
              <w:t>24,9</w:t>
            </w:r>
          </w:p>
        </w:tc>
        <w:tc>
          <w:tcPr>
            <w:tcW w:type="dxa" w:w="1169"/>
            <w:vAlign w:val="center"/>
          </w:tcPr>
          <w:p>
            <w:pPr>
              <w:pStyle w:val="tablecenter"/>
              <w:jc w:val="center"/>
            </w:pPr>
            <w:r/>
            <w:r>
              <w:t>38,6</w:t>
            </w:r>
          </w:p>
        </w:tc>
        <w:tc>
          <w:tcPr>
            <w:tcW w:type="dxa" w:w="1169"/>
            <w:vAlign w:val="center"/>
          </w:tcPr>
          <w:p>
            <w:pPr>
              <w:pStyle w:val="tablecenter"/>
              <w:jc w:val="center"/>
            </w:pPr>
            <w:r/>
            <w:r>
              <w:t>67,4</w:t>
            </w:r>
          </w:p>
        </w:tc>
        <w:tc>
          <w:tcPr>
            <w:tcW w:type="dxa" w:w="1169"/>
            <w:vAlign w:val="center"/>
          </w:tcPr>
          <w:p>
            <w:pPr>
              <w:pStyle w:val="tablecenter"/>
              <w:jc w:val="center"/>
            </w:pPr>
            <w:r/>
            <w:r>
              <w:t>8,4</w:t>
            </w:r>
          </w:p>
        </w:tc>
      </w:tr>
      <w:tr>
        <w:tc>
          <w:tcPr>
            <w:tcW w:type="dxa" w:w="1169"/>
            <w:vAlign w:val="center"/>
          </w:tcPr>
          <w:p>
            <w:pPr>
              <w:pStyle w:val="tableleft"/>
              <w:jc w:val="left"/>
            </w:pPr>
            <w:r/>
            <w:r>
              <w:t>Intensif (75-85%)</w:t>
            </w:r>
          </w:p>
        </w:tc>
        <w:tc>
          <w:tcPr>
            <w:tcW w:type="dxa" w:w="1169"/>
            <w:vAlign w:val="center"/>
          </w:tcPr>
          <w:p>
            <w:pPr>
              <w:pStyle w:val="tablecenter"/>
              <w:jc w:val="center"/>
            </w:pPr>
            <w:r/>
            <w:r>
              <w:t>2,1</w:t>
            </w:r>
          </w:p>
        </w:tc>
        <w:tc>
          <w:tcPr>
            <w:tcW w:type="dxa" w:w="1169"/>
            <w:vAlign w:val="center"/>
          </w:tcPr>
          <w:p>
            <w:pPr>
              <w:pStyle w:val="tablecenter"/>
              <w:jc w:val="center"/>
            </w:pPr>
            <w:r/>
            <w:r>
              <w:t>14,7</w:t>
            </w:r>
          </w:p>
        </w:tc>
        <w:tc>
          <w:tcPr>
            <w:tcW w:type="dxa" w:w="1169"/>
            <w:vAlign w:val="center"/>
          </w:tcPr>
          <w:p>
            <w:pPr>
              <w:pStyle w:val="tablecenter"/>
              <w:jc w:val="center"/>
            </w:pPr>
            <w:r/>
            <w:r>
              <w:t>17,8</w:t>
            </w:r>
          </w:p>
        </w:tc>
        <w:tc>
          <w:tcPr>
            <w:tcW w:type="dxa" w:w="1169"/>
            <w:vAlign w:val="center"/>
          </w:tcPr>
          <w:p>
            <w:pPr>
              <w:pStyle w:val="tablecenter"/>
              <w:jc w:val="center"/>
            </w:pPr>
            <w:r/>
            <w:r>
              <w:t>41,2</w:t>
            </w:r>
          </w:p>
        </w:tc>
        <w:tc>
          <w:tcPr>
            <w:tcW w:type="dxa" w:w="1169"/>
            <w:vAlign w:val="center"/>
          </w:tcPr>
          <w:p>
            <w:pPr>
              <w:pStyle w:val="tablecenter"/>
              <w:jc w:val="center"/>
            </w:pPr>
            <w:r/>
            <w:r>
              <w:t>78,9</w:t>
            </w:r>
          </w:p>
        </w:tc>
        <w:tc>
          <w:tcPr>
            <w:tcW w:type="dxa" w:w="1169"/>
            <w:vAlign w:val="center"/>
          </w:tcPr>
          <w:p>
            <w:pPr>
              <w:pStyle w:val="tablecenter"/>
              <w:jc w:val="center"/>
            </w:pPr>
            <w:r/>
            <w:r>
              <w:t>312,4</w:t>
            </w:r>
          </w:p>
        </w:tc>
        <w:tc>
          <w:tcPr>
            <w:tcW w:type="dxa" w:w="1169"/>
            <w:vAlign w:val="center"/>
          </w:tcPr>
          <w:p>
            <w:pPr>
              <w:pStyle w:val="tablecenter"/>
              <w:jc w:val="center"/>
            </w:pPr>
            <w:r/>
            <w:r>
              <w:t>19,7</w:t>
            </w:r>
          </w:p>
        </w:tc>
      </w:tr>
    </w:tbl>
    <w:p>
      <w:pPr>
        <w:pStyle w:val="bodytextJOKI"/>
      </w:pPr>
      <w: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pStyle w:val="figureJOKI"/>
        <w:jc w:val="center"/>
      </w:pPr>
      <w:r>
        <w:t>A multi-line chart visualizing the distribution of Modbus TCP round-trip latency across 10,000 transaction samples under three CPU load conditions: idle at 0 to 10 percent, moderate at 45 to 55 percent, and intense at 75 to 85 percent. The horizontal axis represents latency in milliseconds spanning from 0 to approximately 320 ms, and the vertical axis represents frequency count or cumulative percentage. Three distinct plotted lines or smooth curves are color-coded per load condition with a labeled legend. Key statistical thresholds such as median, P95, and P99 may be annotated with subtle dashed vertical reference lines. Background is white with light horizontal grid lines. Style is clean and academic, appropriate for an IEEE paper experimental results section.</w:t>
      </w:r>
    </w:p>
    <w:p>
      <w:pPr>
        <w:pStyle w:val="CaptionFigureJOKI"/>
        <w:rPr>
          <w:rStyle w:val="FootnoteReference"/>
          <w:vertAlign w:val="baseline"/>
        </w:rPr>
      </w:pPr>
      <w:r>
        <w:t>Figure 12. Latensi Modbus TCP berdasarkan Beban CPU</w:t>
      </w:r>
    </w:p>
    <w:p>
      <w:pPr>
        <w:pStyle w:val="bodytextJOKI"/>
      </w:pPr>
      <w:r>
        <w:t xml:space="preserve">Kurva idle dan moderat (Gbr. 12) mengelompok di bawah 40 ms. Kurva beban intensif mencapai 312,4 ms, namun 99% sampel masih di bawah 78,9 ms. Komponen delay pipeline: penangkapan kamera </w:t>
      </w:r>
      <m:oMath xmlns:mml="http://www.w3.org/1998/Math/MathML">
        <m:sSub>
          <m:e>
            <m:r>
              <m:t>T</m:t>
            </m:r>
          </m:e>
          <m:sub>
            <m:r>
              <m:rPr>
                <m:sty m:val="p"/>
              </m:rPr>
              <m:t>cap</m:t>
            </m:r>
          </m:sub>
        </m:sSub>
        <m:r>
          <m:t>≈3,2</m:t>
        </m:r>
      </m:oMath>
      <w:r>
        <w:t xml:space="preserve"> ms, inferensi MediaPipe </w:t>
      </w:r>
      <m:oMath xmlns:mml="http://www.w3.org/1998/Math/MathML">
        <m:sSub>
          <m:e>
            <m:r>
              <m:t>T</m:t>
            </m:r>
          </m:e>
          <m:sub>
            <m:r>
              <m:rPr>
                <m:sty m:val="p"/>
              </m:rPr>
              <m:t>inf</m:t>
            </m:r>
          </m:sub>
        </m:sSub>
        <m:r>
          <m:t>≈18,4</m:t>
        </m:r>
      </m:oMath>
      <w:r>
        <w:t xml:space="preserve"> ms, jendela debounce </w:t>
      </w:r>
      <m:oMath xmlns:mml="http://www.w3.org/1998/Math/MathML">
        <m:sSub>
          <m:e>
            <m:r>
              <m:t>T</m:t>
            </m:r>
          </m:e>
          <m:sub>
            <m:r>
              <m:rPr>
                <m:sty m:val="p"/>
              </m:rPr>
              <m:t>deb</m:t>
            </m:r>
          </m:sub>
        </m:sSub>
        <m:r>
          <m:t>≈83,3</m:t>
        </m:r>
      </m:oMath>
      <w:r>
        <w:t xml:space="preserve"> ms, round-trip Modbus </w:t>
      </w:r>
      <m:oMath xmlns:mml="http://www.w3.org/1998/Math/MathML">
        <m:sSub>
          <m:e>
            <m:r>
              <m:t>T</m:t>
            </m:r>
          </m:e>
          <m:sub>
            <m:r>
              <m:rPr>
                <m:sty m:val="p"/>
              </m:rPr>
              <m:t>modbus</m:t>
            </m:r>
          </m:sub>
        </m:sSub>
        <m:r>
          <m:t>≈12,3</m:t>
        </m:r>
      </m:oMath>
      <w:r>
        <w:t xml:space="preserve"> ms.</w:t>
      </w:r>
    </w:p>
    <w:p>
      <w:pPr>
        <w:pStyle w:val="figureJOKI"/>
        <w:jc w:val="center"/>
      </w:pPr>
      <w:r>
        <w:t>A vertical grouped or stacked bar chart breaking down the four major end-to-end latency components of the GestPLC processing pipeline. The four components are camera capture at 3.2 ms, MediaPipe landmark inference at 18.4 ms, the 5-frame debounce sliding-window buffer at 83.3 ms, and Modbus TCP round-trip communication at 12.3 ms. Each component is represented by a distinctly colored bar with its millisecond value labeled inside or directly above. The horizontal axis lists the four component names and the vertical axis is scaled in milliseconds. The debounce bar is visibly the tallest by a significant margin. Background is white, bar fill colors are flat and varied, font is clean sans-serif, and style matches IEEE paper methodology figure conventions.</w:t>
      </w:r>
    </w:p>
    <w:p>
      <w:pPr>
        <w:pStyle w:val="CaptionFigureJOKI"/>
        <w:rPr>
          <w:rStyle w:val="FootnoteReference"/>
          <w:vertAlign w:val="baseline"/>
        </w:rPr>
      </w:pPr>
      <w:r>
        <w:t>Figure 13. Rincian Komponen Latensi</w:t>
      </w:r>
    </w:p>
    <w:p>
      <w:pPr>
        <w:pStyle w:val="bodytextJOKI"/>
      </w:pPr>
      <w: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Heading2"/>
      </w:pPr>
      <w:r>
        <w:t>Uji Ketahanan 24 Jam</w:t>
      </w:r>
    </w:p>
    <w:p>
      <w:pPr>
        <w:pStyle w:val="bodytextJOKI"/>
      </w:pPr>
      <w: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pStyle w:val="CaptionTableJOKI"/>
        <w:numPr>
          <w:ilvl w:val="0"/>
          <w:numId w:val="0"/>
        </w:numPr>
        <w:ind w:left="284"/>
      </w:pPr>
      <w:r>
        <w:t>Table V. Hasil Uji Ketahanan 24 Jam</w:t>
      </w:r>
    </w:p>
    <w:tbl>
      <w:tblPr>
        <w:tblStyle w:val="TableGrid"/>
        <w:tblW w:type="pct" w:w="4944"/>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w="108" w:type="dxa"/>
      </w:tblPr>
      <w:tblGrid>
        <w:gridCol w:w="4677"/>
        <w:gridCol w:w="4677"/>
      </w:tblGrid>
      <w:tr>
        <w:tc>
          <w:tcPr>
            <w:tcW w:type="dxa" w:w="4677"/>
            <w:vAlign w:val="center"/>
          </w:tcPr>
          <w:p>
            <w:pPr>
              <w:pStyle w:val="tablecenter"/>
              <w:jc w:val="center"/>
            </w:pPr>
            <w:r/>
            <w:r>
              <w:t>Metrik</w:t>
            </w:r>
          </w:p>
        </w:tc>
        <w:tc>
          <w:tcPr>
            <w:tcW w:type="dxa" w:w="4677"/>
            <w:vAlign w:val="center"/>
          </w:tcPr>
          <w:p>
            <w:pPr>
              <w:pStyle w:val="tablecenter"/>
              <w:jc w:val="center"/>
            </w:pPr>
            <w:r/>
            <w:r>
              <w:t>Hasil</w:t>
            </w:r>
          </w:p>
        </w:tc>
      </w:tr>
      <w:tr>
        <w:tc>
          <w:tcPr>
            <w:tcW w:type="dxa" w:w="4677"/>
            <w:vAlign w:val="center"/>
          </w:tcPr>
          <w:p>
            <w:pPr>
              <w:pStyle w:val="tableleft"/>
              <w:jc w:val="left"/>
            </w:pPr>
            <w:r/>
            <w:r>
              <w:t>Total Transaksi Modbus (FC1 + FC15)</w:t>
            </w:r>
          </w:p>
        </w:tc>
        <w:tc>
          <w:tcPr>
            <w:tcW w:type="dxa" w:w="4677"/>
            <w:vAlign w:val="center"/>
          </w:tcPr>
          <w:p>
            <w:pPr>
              <w:pStyle w:val="tablecenter"/>
              <w:jc w:val="center"/>
            </w:pPr>
            <w:r/>
            <w:r>
              <w:t>872.640</w:t>
            </w:r>
          </w:p>
        </w:tc>
      </w:tr>
      <w:tr>
        <w:tc>
          <w:tcPr>
            <w:tcW w:type="dxa" w:w="4677"/>
            <w:vAlign w:val="center"/>
          </w:tcPr>
          <w:p>
            <w:pPr>
              <w:pStyle w:val="tableleft"/>
              <w:jc w:val="left"/>
            </w:pPr>
            <w:r/>
            <w:r>
              <w:t>Transaksi Berhasil</w:t>
            </w:r>
          </w:p>
        </w:tc>
        <w:tc>
          <w:tcPr>
            <w:tcW w:type="dxa" w:w="4677"/>
            <w:vAlign w:val="center"/>
          </w:tcPr>
          <w:p>
            <w:pPr>
              <w:pStyle w:val="tablecenter"/>
              <w:jc w:val="center"/>
            </w:pPr>
            <w:r/>
            <w:r>
              <w:t>872.000</w:t>
            </w:r>
          </w:p>
        </w:tc>
      </w:tr>
      <w:tr>
        <w:tc>
          <w:tcPr>
            <w:tcW w:type="dxa" w:w="4677"/>
            <w:vAlign w:val="center"/>
          </w:tcPr>
          <w:p>
            <w:pPr>
              <w:pStyle w:val="tableleft"/>
              <w:jc w:val="left"/>
            </w:pPr>
            <w:r/>
            <w:r>
              <w:t>Tingkat Keberhasilan Tulis FC15</w:t>
            </w:r>
          </w:p>
        </w:tc>
        <w:tc>
          <w:tcPr>
            <w:tcW w:type="dxa" w:w="4677"/>
            <w:vAlign w:val="center"/>
          </w:tcPr>
          <w:p>
            <w:pPr>
              <w:pStyle w:val="tablecenter"/>
              <w:jc w:val="center"/>
            </w:pPr>
            <w:r/>
            <w:r>
              <w:t>99,97%</w:t>
            </w:r>
          </w:p>
        </w:tc>
      </w:tr>
      <w:tr>
        <w:tc>
          <w:tcPr>
            <w:tcW w:type="dxa" w:w="4677"/>
            <w:vAlign w:val="center"/>
          </w:tcPr>
          <w:p>
            <w:pPr>
              <w:pStyle w:val="tableleft"/>
              <w:jc w:val="left"/>
            </w:pPr>
            <w:r/>
            <w:r>
              <w:t>Tingkat Keberhasilan Baca FC1</w:t>
            </w:r>
          </w:p>
        </w:tc>
        <w:tc>
          <w:tcPr>
            <w:tcW w:type="dxa" w:w="4677"/>
            <w:vAlign w:val="center"/>
          </w:tcPr>
          <w:p>
            <w:pPr>
              <w:pStyle w:val="tablecenter"/>
              <w:jc w:val="center"/>
            </w:pPr>
            <w:r/>
            <w:r>
              <w:t>99,92%</w:t>
            </w:r>
          </w:p>
        </w:tc>
      </w:tr>
      <w:tr>
        <w:tc>
          <w:tcPr>
            <w:tcW w:type="dxa" w:w="4677"/>
            <w:vAlign w:val="center"/>
          </w:tcPr>
          <w:p>
            <w:pPr>
              <w:pStyle w:val="tableleft"/>
              <w:jc w:val="left"/>
            </w:pPr>
            <w:r/>
            <w:r>
              <w:t>MTBF (Mean Time Between Failures)</w:t>
            </w:r>
          </w:p>
        </w:tc>
        <w:tc>
          <w:tcPr>
            <w:tcW w:type="dxa" w:w="4677"/>
            <w:vAlign w:val="center"/>
          </w:tcPr>
          <w:p>
            <w:pPr>
              <w:pStyle w:val="tableleft"/>
              <w:jc w:val="left"/>
            </w:pPr>
            <w:r/>
            <w:r>
              <w:t>8,2 jam</w:t>
            </w:r>
          </w:p>
        </w:tc>
      </w:tr>
      <w:tr>
        <w:tc>
          <w:tcPr>
            <w:tcW w:type="dxa" w:w="4677"/>
            <w:vAlign w:val="center"/>
          </w:tcPr>
          <w:p>
            <w:pPr>
              <w:pStyle w:val="tableleft"/>
              <w:jc w:val="left"/>
            </w:pPr>
            <w:r/>
            <w:r>
              <w:t>Pertumbuhan Memori</w:t>
            </w:r>
          </w:p>
        </w:tc>
        <w:tc>
          <w:tcPr>
            <w:tcW w:type="dxa" w:w="4677"/>
            <w:vAlign w:val="center"/>
          </w:tcPr>
          <w:p>
            <w:pPr>
              <w:pStyle w:val="tableleft"/>
              <w:jc w:val="left"/>
            </w:pPr>
            <w:r/>
            <w:r>
              <w:t>12,4 MB</w:t>
            </w:r>
          </w:p>
        </w:tc>
      </w:tr>
      <w:tr>
        <w:tc>
          <w:tcPr>
            <w:tcW w:type="dxa" w:w="4677"/>
            <w:vAlign w:val="center"/>
          </w:tcPr>
          <w:p>
            <w:pPr>
              <w:pStyle w:val="tableleft"/>
              <w:jc w:val="left"/>
            </w:pPr>
            <w:r/>
            <w:r>
              <w:t>Frame Rate (target 30 fps)</w:t>
            </w:r>
          </w:p>
        </w:tc>
        <w:tc>
          <w:tcPr>
            <w:tcW w:type="dxa" w:w="4677"/>
            <w:vAlign w:val="center"/>
          </w:tcPr>
          <w:p>
            <w:pPr>
              <w:pStyle w:val="tableleft"/>
              <w:jc w:val="left"/>
            </w:pPr>
            <w:r/>
            <w:r>
              <w:t>29,7 fps</w:t>
            </w:r>
          </w:p>
        </w:tc>
      </w:tr>
    </w:tbl>
    <w:p>
      <w:pPr>
        <w:pStyle w:val="bodytextJOKI"/>
      </w:pPr>
      <w: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pStyle w:val="figureJOKI"/>
        <w:jc w:val="center"/>
      </w:pPr>
      <w:r>
        <w:t>A dual-line time-series chart showing Modbus TCP transaction success rate over a continuous 24-hour endurance test run. The horizontal axis represents elapsed time in hours from 0 to 24, and the vertical axis shows transaction success rate as a percentage on a scale from approximately 95 to 100 percent to magnify any dips. Two lines are plotted: one for FC15 write command success and one for FC1 read polling success, each drawn in a distinct color with a legend. Brief dips below 100 percent at several time points mark communication failure events. A horizontal dashed annotation line or label marks the mean time between failures at 8.2 hours. Background is white, style is clean and publication-ready for an IEEE journal paper result section.</w:t>
      </w:r>
    </w:p>
    <w:p>
      <w:pPr>
        <w:pStyle w:val="CaptionFigureJOKI"/>
        <w:rPr>
          <w:rStyle w:val="FootnoteReference"/>
          <w:vertAlign w:val="baseline"/>
        </w:rPr>
      </w:pPr>
      <w:r>
        <w:t>Figure 14. Tingkat Keberhasilan Modbus 24 Jam</w:t>
      </w:r>
    </w:p>
    <w:p>
      <w:pPr>
        <w:pStyle w:val="bodytextJOKI"/>
      </w:pPr>
      <w:r>
        <w:t>Tingkat keberhasilan (Gbr. 14) bertahan di atas 99,7% untuk FC1 maupun FC15, dengan penurunan di sekitar jam ke-7, 15, dan 22. Ketiga penurunan sesuai dengan tiga kegagalan komunikasi dalam log, konsisten dengan MTBF 8,2 jam.</w:t>
      </w:r>
    </w:p>
    <w:p>
      <w:pPr>
        <w:pStyle w:val="Heading1"/>
        <w:ind w:left="431" w:hanging="431"/>
        <w:rPr>
          <w:lang w:val="id-ID"/>
        </w:rPr>
      </w:pPr>
      <w:r>
        <w:t>KESIMPULAN</w:t>
      </w:r>
    </w:p>
    <w:p>
      <w:pPr>
        <w:pStyle w:val="bodytextJOKI"/>
      </w:pPr>
      <w: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pStyle w:val="bodytextJOKI"/>
      </w:pPr>
      <w: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pStyle w:val="Heading1"/>
        <w:ind w:left="431" w:hanging="431"/>
        <w:rPr>
          <w:lang w:val="id-ID"/>
        </w:rPr>
      </w:pPr>
      <w:r>
        <w:t>REFERENCES</w:t>
      </w:r>
    </w:p>
    <w:p>
      <w:pPr>
        <w:pStyle w:val="reference"/>
        <w:numPr>
          <w:ilvl w:val="0"/>
          <w:numId w:val="15"/>
        </w:numPr>
        <w:ind w:left="357" w:hanging="357"/>
      </w:pPr>
      <w:r>
        <w:t>C. Lugaresi et al., "MediaPipe: A Framework for Building Perception Pipelines," preprint arXiv:1906.08172, Jun. 2019.</w:t>
      </w:r>
    </w:p>
    <w:p>
      <w:pPr>
        <w:pStyle w:val="reference"/>
        <w:numPr>
          <w:ilvl w:val="0"/>
          <w:numId w:val="15"/>
        </w:numPr>
        <w:ind w:left="357" w:hanging="357"/>
      </w:pPr>
      <w:r>
        <w:t>S. Vijayachitra, K. Prabhu, S. Agilan, M. Ahamed Salih, and S. Madhumitha, "Advanced PLC-based Automation for Converging System and Warehousing," in Proc. 5th Int. Conf. Trends Mater. Sci. Invent. Mater. (ICTMIM), 2025, pp. 1–6, doi: 10.1109/ICTMIM65579.2025.10988042.</w:t>
      </w:r>
    </w:p>
    <w:p>
      <w:pPr>
        <w:pStyle w:val="reference"/>
        <w:numPr>
          <w:ilvl w:val="0"/>
          <w:numId w:val="15"/>
        </w:numPr>
        <w:ind w:left="357" w:hanging="357"/>
      </w:pPr>
      <w:r>
        <w:t>Yashika, A. Patra, and N. S. Das, "Human-Machine Interaction in Industrial Automation: Gesture-Based PLC Control," in Proc. 15th Int. Conf. Comput. Commun. Netw. Technol. (ICCCNT), 2024, pp. 1–7, doi: 10.1109/ICCCNT61001.2024.10726180.</w:t>
      </w:r>
    </w:p>
    <w:p>
      <w:pPr>
        <w:pStyle w:val="reference"/>
        <w:numPr>
          <w:ilvl w:val="0"/>
          <w:numId w:val="15"/>
        </w:numPr>
        <w:ind w:left="357" w:hanging="357"/>
      </w:pPr>
      <w:r>
        <w:t>Y. Li, J. Zhang, Y. Xiong, H. Wu, and F. Yang, "Design of Industrial Equipment Remote Control System Based on Python," in Proc. 8th Int. Conf. Electron. Technol. (ICET), 2025, pp. 1–6, doi: 10.1109/ICET64964.2025.11103226.</w:t>
      </w:r>
    </w:p>
    <w:p>
      <w:pPr>
        <w:pStyle w:val="reference"/>
        <w:numPr>
          <w:ilvl w:val="0"/>
          <w:numId w:val="15"/>
        </w:numPr>
        <w:ind w:left="357" w:hanging="357"/>
      </w:pPr>
      <w:r>
        <w:t>M. Jamage, S. Rane, J. Raktate, and N. Chavan, "Real-Time Hand Gesture Recognition Using CNN-LSTM for Gesture-to-Voice and Device Control," in Proc. 9th Int. Conf. Comput. Commun. Control Autom. (ICCUBEA), 2025, pp. 1–7, doi: 10.1109/ICCUBEA65967.2025.11284053.</w:t>
      </w:r>
    </w:p>
    <w:p>
      <w:pPr>
        <w:pStyle w:val="reference"/>
        <w:numPr>
          <w:ilvl w:val="0"/>
          <w:numId w:val="15"/>
        </w:numPr>
        <w:ind w:left="357" w:hanging="357"/>
      </w:pPr>
      <w:r>
        <w:t>C. Nikolajew and H. Eichelberger, "Industry 4.0 Connectors – A Performance Experiment with Modbus/TCP," preprint arXiv:2410.15813, Oct. 2024.</w:t>
      </w:r>
    </w:p>
    <w:p>
      <w:pPr>
        <w:pStyle w:val="reference"/>
        <w:numPr>
          <w:ilvl w:val="0"/>
          <w:numId w:val="15"/>
        </w:numPr>
        <w:ind w:left="357" w:hanging="357"/>
      </w:pPr>
      <w:r>
        <w:t>E. Tapia, L. Sastoque-Pinilla, U. Lopez-Novoa, I. Bediaga, and N. López de Lacalle, "Assessing Industrial Communication Protocols to Bridge the Gap between Machine Tools and Software Monitoring," Sensors, vol. 23, no. 12, art. 5694, 2023, doi: 10.3390/s23125694.</w:t>
      </w:r>
    </w:p>
    <w:p>
      <w:pPr>
        <w:pStyle w:val="reference"/>
        <w:numPr>
          <w:ilvl w:val="0"/>
          <w:numId w:val="15"/>
        </w:numPr>
        <w:ind w:left="357" w:hanging="357"/>
      </w:pPr>
      <w:r>
        <w:t>Y. K. Yep, Y. H. Goh, T. H. Chiew, K. M. Chin, J. J. Ong, and K. S. Eu, "AI-Driven Hand Gesture Recognition for Robotic Arm Control," in Proc. 5th Int. Conf. Artif. Intell. Robot. Commun. (ICAIRC), 2025, pp. 1–5, doi: 10.1109/ICAIRC68035.2025.11384947.</w:t>
      </w:r>
    </w:p>
    <w:p>
      <w:pPr>
        <w:pStyle w:val="reference"/>
        <w:numPr>
          <w:ilvl w:val="0"/>
          <w:numId w:val="15"/>
        </w:numPr>
        <w:ind w:left="357" w:hanging="357"/>
      </w:pPr>
      <w:r>
        <w:t>Qurrat-ul-Ain, S. N. Talpur, N. U. Z. Laghari, and M. S. Rattar, "Machine Control Using Hand Gesture Recognition," Gyancity J. Electron. Comput. Sci., vol. 5, no. 1, pp. 19–28, Mar. 2020, doi: 10.21058/gjecs.2020.51003.</w:t>
      </w:r>
    </w:p>
    <w:p>
      <w:pPr>
        <w:pStyle w:val="reference"/>
        <w:numPr>
          <w:ilvl w:val="0"/>
          <w:numId w:val="15"/>
        </w:numPr>
        <w:ind w:left="357" w:hanging="357"/>
      </w:pPr>
      <w:r>
        <w:t>P. Nguyen Huu and T. Phung Ngoc, "Hand Gesture Recognition Algorithm Using SVM and HOG Model for Control of Robotic System," J. Robot., vol. 2021, art. 3986497, 2021, doi: 10.1155/2021/3986497.</w:t>
      </w:r>
    </w:p>
    <w:p>
      <w:pPr>
        <w:pStyle w:val="reference"/>
        <w:numPr>
          <w:ilvl w:val="0"/>
          <w:numId w:val="15"/>
        </w:numPr>
        <w:ind w:left="357" w:hanging="357"/>
      </w:pPr>
      <w:r>
        <w:t>M. Shaikh, P. Shah, and R. Sekhar, "Communication Protocols in Industry 4.0," in Proc. Int. Conf. Sustain. Emerg. Innov. Eng. Technol. (ICSEIET), 2023, pp. 1–6, doi: 10.1109/ICSEIET58677.2023.10303397.</w:t>
      </w:r>
    </w:p>
    <w:p>
      <w:pPr>
        <w:pStyle w:val="reference"/>
        <w:numPr>
          <w:ilvl w:val="0"/>
          <w:numId w:val="15"/>
        </w:numPr>
        <w:ind w:left="357" w:hanging="357"/>
      </w:pPr>
      <w:r>
        <w:t>M. Bensaadallah, N. Ghoggali, L. Saidi, and W. Ghoggali, "Deep Learning-Based Real-Time Hand Landmark Recognition with MediaPipe for R12 Robot Control," in Proc. Int. Conf. Elect. Eng. Adv. Technol. (ICEEAT), 2023, pp. 1–6, doi: 10.1109/ICEEAT60471.2023.10426264.</w:t>
      </w:r>
    </w:p>
    <w:p>
      <w:pPr>
        <w:pStyle w:val="reference"/>
        <w:numPr>
          <w:ilvl w:val="0"/>
          <w:numId w:val="15"/>
        </w:numPr>
        <w:ind w:left="357" w:hanging="357"/>
      </w:pPr>
      <w:r>
        <w:t>M. Peral, A. Sanfeliu, and A. Garrell, "Efficient Hand Gesture Recognition for Human-Robot Interaction," IEEE Robot. Autom. Lett., vol. 7, no. 4, pp. 10272–10279, Oct. 2022, doi: 10.1109/LRA.2022.3193251.</w:t>
      </w:r>
    </w:p>
    <w:p>
      <w:pPr>
        <w:pStyle w:val="reference"/>
        <w:numPr>
          <w:ilvl w:val="0"/>
          <w:numId w:val="15"/>
        </w:numPr>
        <w:ind w:left="357" w:hanging="357"/>
      </w:pPr>
      <w: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reference"/>
        <w:numPr>
          <w:ilvl w:val="0"/>
          <w:numId w:val="15"/>
        </w:numPr>
        <w:ind w:left="357" w:hanging="357"/>
      </w:pPr>
      <w:r>
        <w:t>B. Kwolek, "Continuous Hand Gesture Recognition for Human-Robot Collaborative Assembly," in Proc. IEEE/CVF Int. Conf. Comput. Vis. Workshops (ICCVW), 2023, pp. 1992–1999, doi: 10.1109/ICCVW60793.2023.00214.</w:t>
      </w:r>
    </w:p>
    <w:p>
      <w:pPr>
        <w:pStyle w:val="reference"/>
        <w:numPr>
          <w:ilvl w:val="0"/>
          <w:numId w:val="15"/>
        </w:numPr>
        <w:ind w:left="357" w:hanging="357"/>
      </w:pPr>
      <w:r>
        <w:t>Y. Wang, D. Peng, E. Qi, and H. Wang, "Modbus/TCP Data Acquisition System Based on Industrial Ethernet Technology," in Proc. 4th IEEE Int. Conf. Elect. Eng. Control Technol. (CEECT), 2022, pp. 1–5, doi: 10.1109/CEECT55960.2022.10030131.</w:t>
      </w:r>
    </w:p>
    <w:p>
      <w:pPr>
        <w:pStyle w:val="reference"/>
        <w:numPr>
          <w:ilvl w:val="0"/>
          <w:numId w:val="15"/>
        </w:numPr>
        <w:ind w:left="357" w:hanging="357"/>
      </w:pPr>
      <w:r>
        <w:t>H. Benyezza, M. Bouhedda, I. Kratbi, R. Kara, Y. Aniba, and A. Boukhtache, "Automated Fruits Inspection and Sorting Smart System for Industry 4.0 Based on OpenCV and PLC," in Proc. 2nd Int. Conf. Electron. Energy Meas. (IC2EM), 2023, pp. 1–6, doi: 10.1109/IC2EM59347.2023.10419533.</w:t>
      </w:r>
    </w:p>
    <w:p>
      <w:pPr>
        <w:pStyle w:val="reference"/>
        <w:numPr>
          <w:ilvl w:val="0"/>
          <w:numId w:val="15"/>
        </w:numPr>
        <w:ind w:left="357" w:hanging="357"/>
      </w:pPr>
      <w:r>
        <w:t>C. D. Sawarkar, V. Vaidya, V. Sharma, S. Sheikh, A. Neware, and P. Chaudhari, "AI Based Real Time Hand Gesture Recognition System," Int. Res. J. Modernization Eng. Technol. Sci., vol. 6, no. 1, pp. 1–8, Jan. 2024, doi: 10.56726/IRJMETS48782.</w:t>
      </w:r>
    </w:p>
    <w:p>
      <w:pPr>
        <w:pStyle w:val="reference"/>
        <w:numPr>
          <w:ilvl w:val="0"/>
          <w:numId w:val="15"/>
        </w:numPr>
        <w:ind w:left="357" w:hanging="357"/>
      </w:pPr>
      <w:r>
        <w:t>R. Tchantchane, H. Zhou, S. Zhang, and G. Alici, "A Review of Hand Gesture Recognition Systems Based on Noninvasive Wearable Sensors," Adv. Intell. Syst., vol. 5, no. 2, art. 2300207, 2023, doi: 10.1002/aisy.202300207.</w:t>
      </w:r>
    </w:p>
    <w:p>
      <w:pPr>
        <w:pStyle w:val="reference"/>
        <w:numPr>
          <w:ilvl w:val="0"/>
          <w:numId w:val="15"/>
        </w:numPr>
        <w:ind w:left="357" w:hanging="357"/>
      </w:pPr>
      <w:r>
        <w:t>Schneider Electric, "Modicon M221 Logic Controller – Programming Guide," Tech. Rep., ver. 1.7, 2022. [Online]. Available: https://www.schneider-electric.com</w:t>
      </w:r>
    </w:p>
    <w:sectPr w:rsidR="00CB55C0" w:rsidSect="00277A56">
      <w:headerReference w:type="default" r:id="rId21"/>
      <w:footerReference w:type="default" r:id="rId22"/>
      <w:pgSz w:w="11907" w:h="16839" w:code="9"/>
      <w:pgMar w:top="1440" w:right="1140" w:bottom="1440" w:left="1412"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F8E37" w14:textId="77777777" w:rsidR="00B77EB6" w:rsidRDefault="00B77EB6" w:rsidP="009005E5">
      <w:r>
        <w:separator/>
      </w:r>
    </w:p>
    <w:p w14:paraId="10EFAB46" w14:textId="77777777" w:rsidR="00B77EB6" w:rsidRDefault="00B77EB6"/>
    <w:p w14:paraId="558A675B" w14:textId="77777777" w:rsidR="00B77EB6" w:rsidRDefault="00B77EB6"/>
    <w:p w14:paraId="39AC007A" w14:textId="77777777" w:rsidR="00B77EB6" w:rsidRDefault="00B77EB6"/>
    <w:p w14:paraId="169B09CF" w14:textId="77777777" w:rsidR="00B77EB6" w:rsidRDefault="00B77EB6"/>
    <w:p w14:paraId="54D41A99" w14:textId="77777777" w:rsidR="00B77EB6" w:rsidRDefault="00B77EB6"/>
  </w:endnote>
  <w:endnote w:type="continuationSeparator" w:id="0">
    <w:p w14:paraId="5DCE1C80" w14:textId="77777777" w:rsidR="00B77EB6" w:rsidRDefault="00B77EB6" w:rsidP="009005E5">
      <w:r>
        <w:continuationSeparator/>
      </w:r>
    </w:p>
    <w:p w14:paraId="4728463F" w14:textId="77777777" w:rsidR="00B77EB6" w:rsidRDefault="00B77EB6"/>
    <w:p w14:paraId="6F1BC05E" w14:textId="77777777" w:rsidR="00B77EB6" w:rsidRDefault="00B77EB6"/>
    <w:p w14:paraId="16AFBC0E" w14:textId="77777777" w:rsidR="00B77EB6" w:rsidRDefault="00B77EB6"/>
    <w:p w14:paraId="6ECE19C2" w14:textId="77777777" w:rsidR="00B77EB6" w:rsidRDefault="00B77EB6"/>
    <w:p w14:paraId="73BF1BEA" w14:textId="77777777" w:rsidR="00B77EB6" w:rsidRDefault="00B77E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Franklin Gothic Book">
    <w:panose1 w:val="020B050302010202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Liberation Serif">
    <w:altName w:val="Times New Roman"/>
    <w:charset w:val="00"/>
    <w:family w:val="roman"/>
    <w:pitch w:val="variable"/>
  </w:font>
  <w:font w:name="Noto Sans CJK SC Regular">
    <w:panose1 w:val="00000000000000000000"/>
    <w:charset w:val="00"/>
    <w:family w:val="roman"/>
    <w:notTrueType/>
    <w:pitch w:val="default"/>
  </w:font>
  <w:font w:name="FreeSan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319907"/>
      <w:docPartObj>
        <w:docPartGallery w:val="Page Numbers (Bottom of Page)"/>
        <w:docPartUnique/>
      </w:docPartObj>
    </w:sdtPr>
    <w:sdtEndPr>
      <w:rPr>
        <w:rFonts w:ascii="Franklin Gothic Book" w:hAnsi="Franklin Gothic Book"/>
        <w:noProof/>
        <w:sz w:val="20"/>
        <w:szCs w:val="16"/>
      </w:rPr>
    </w:sdtEndPr>
    <w:sdtContent>
      <w:p w14:paraId="196294CC" w14:textId="77777777" w:rsidR="001D5D99" w:rsidRPr="003951AF" w:rsidRDefault="004B2696">
        <w:pPr>
          <w:pStyle w:val="Footer"/>
          <w:jc w:val="center"/>
          <w:rPr>
            <w:rFonts w:ascii="Franklin Gothic Book" w:hAnsi="Franklin Gothic Book"/>
            <w:sz w:val="20"/>
            <w:szCs w:val="16"/>
          </w:rPr>
        </w:pPr>
        <w:r w:rsidRPr="003951AF">
          <w:rPr>
            <w:rFonts w:ascii="Franklin Gothic Book" w:hAnsi="Franklin Gothic Book"/>
            <w:sz w:val="20"/>
            <w:szCs w:val="16"/>
          </w:rPr>
          <w:fldChar w:fldCharType="begin"/>
        </w:r>
        <w:r w:rsidR="001D5D99" w:rsidRPr="003951AF">
          <w:rPr>
            <w:rFonts w:ascii="Franklin Gothic Book" w:hAnsi="Franklin Gothic Book"/>
            <w:sz w:val="20"/>
            <w:szCs w:val="16"/>
          </w:rPr>
          <w:instrText xml:space="preserve"> PAGE   \* MERGEFORMAT </w:instrText>
        </w:r>
        <w:r w:rsidRPr="003951AF">
          <w:rPr>
            <w:rFonts w:ascii="Franklin Gothic Book" w:hAnsi="Franklin Gothic Book"/>
            <w:sz w:val="20"/>
            <w:szCs w:val="16"/>
          </w:rPr>
          <w:fldChar w:fldCharType="separate"/>
        </w:r>
        <w:r w:rsidR="00391FC1">
          <w:rPr>
            <w:rFonts w:ascii="Franklin Gothic Book" w:hAnsi="Franklin Gothic Book"/>
            <w:noProof/>
            <w:sz w:val="20"/>
            <w:szCs w:val="16"/>
          </w:rPr>
          <w:t>3</w:t>
        </w:r>
        <w:r w:rsidRPr="003951AF">
          <w:rPr>
            <w:rFonts w:ascii="Franklin Gothic Book" w:hAnsi="Franklin Gothic Book"/>
            <w:noProof/>
            <w:sz w:val="20"/>
            <w:szCs w:val="16"/>
          </w:rPr>
          <w:fldChar w:fldCharType="end"/>
        </w:r>
      </w:p>
    </w:sdtContent>
  </w:sdt>
  <w:p w14:paraId="196294CD" w14:textId="77777777" w:rsidR="001D5D99" w:rsidRDefault="001D5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BF8D3" w14:textId="77777777" w:rsidR="00B77EB6" w:rsidRDefault="00B77EB6" w:rsidP="009005E5">
      <w:r>
        <w:separator/>
      </w:r>
    </w:p>
  </w:footnote>
  <w:footnote w:type="continuationSeparator" w:id="0">
    <w:p w14:paraId="4D5DE35F" w14:textId="77777777" w:rsidR="00B77EB6" w:rsidRDefault="00B77EB6" w:rsidP="009005E5">
      <w:r>
        <w:continuationSeparator/>
      </w:r>
    </w:p>
    <w:p w14:paraId="25E89AB1" w14:textId="77777777" w:rsidR="00B77EB6" w:rsidRDefault="00B77EB6"/>
    <w:p w14:paraId="67833BCF" w14:textId="77777777" w:rsidR="00B77EB6" w:rsidRDefault="00B77EB6"/>
    <w:p w14:paraId="309A674A" w14:textId="77777777" w:rsidR="00B77EB6" w:rsidRDefault="00B77EB6"/>
    <w:p w14:paraId="2E795BB9" w14:textId="77777777" w:rsidR="00B77EB6" w:rsidRDefault="00B77EB6"/>
    <w:p w14:paraId="00C099E2" w14:textId="77777777" w:rsidR="00B77EB6" w:rsidRDefault="00B77EB6"/>
  </w:footnote>
  <w:footnote w:id="1">
    <w:p w14:paraId="196294CE" w14:textId="77777777" w:rsidR="001D5D99" w:rsidRPr="00F045F0" w:rsidRDefault="001D5D99" w:rsidP="0070497B">
      <w:pPr>
        <w:pStyle w:val="FootnoteText"/>
        <w:rPr>
          <w:rStyle w:val="FootnoteReference"/>
        </w:rPr>
      </w:pPr>
      <w:r>
        <w:rPr>
          <w:rStyle w:val="FootnoteReference"/>
        </w:rPr>
        <w:footnoteRef/>
      </w:r>
      <w:r>
        <w:t xml:space="preserve"> When possible, avoid using footnotes.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294CB" w14:textId="77777777" w:rsidR="001D5D99" w:rsidRPr="004965F6" w:rsidRDefault="001D5D99" w:rsidP="001918FE">
    <w:pPr>
      <w:tabs>
        <w:tab w:val="center" w:pos="3722"/>
        <w:tab w:val="right" w:pos="9355"/>
      </w:tabs>
      <w:spacing w:after="160"/>
      <w:rPr>
        <w:sz w:val="20"/>
      </w:rPr>
    </w:pPr>
    <w:r>
      <w:rPr>
        <w:rFonts w:ascii="Franklin Gothic Book" w:eastAsiaTheme="minorHAnsi" w:hAnsi="Franklin Gothic Book" w:cstheme="minorBidi"/>
        <w:sz w:val="18"/>
        <w:szCs w:val="18"/>
        <w:lang w:val="en-ID"/>
      </w:rPr>
      <w:t xml:space="preserve">Jurnal Otomasi </w:t>
    </w:r>
    <w:r w:rsidRPr="00336AAF">
      <w:rPr>
        <w:rFonts w:ascii="Franklin Gothic Book" w:eastAsiaTheme="minorHAnsi" w:hAnsi="Franklin Gothic Book" w:cstheme="minorBidi"/>
        <w:sz w:val="18"/>
        <w:szCs w:val="18"/>
        <w:lang w:val="en-ID"/>
      </w:rPr>
      <w:t>Kontrol</w:t>
    </w:r>
    <w:r>
      <w:rPr>
        <w:rFonts w:ascii="Franklin Gothic Book" w:eastAsiaTheme="minorHAnsi" w:hAnsi="Franklin Gothic Book" w:cstheme="minorBidi"/>
        <w:sz w:val="18"/>
        <w:szCs w:val="18"/>
        <w:lang w:val="en-ID"/>
      </w:rPr>
      <w:t xml:space="preserve"> dan </w:t>
    </w:r>
    <w:r w:rsidRPr="00336AAF">
      <w:rPr>
        <w:rFonts w:ascii="Franklin Gothic Book" w:eastAsiaTheme="minorHAnsi" w:hAnsi="Franklin Gothic Book" w:cstheme="minorBidi"/>
        <w:sz w:val="18"/>
        <w:szCs w:val="18"/>
        <w:lang w:val="en-ID"/>
      </w:rPr>
      <w:t>Instrumentasi</w:t>
    </w:r>
    <w:r w:rsidRPr="00336AAF">
      <w:rPr>
        <w:rFonts w:asciiTheme="minorHAnsi" w:eastAsiaTheme="minorHAnsi" w:hAnsiTheme="minorHAnsi" w:cstheme="minorBidi"/>
        <w:sz w:val="20"/>
        <w:szCs w:val="22"/>
        <w:lang w:val="en-ID"/>
      </w:rPr>
      <w:ptab w:relativeTo="margin" w:alignment="center" w:leader="none"/>
    </w:r>
    <w:r w:rsidRPr="00336AAF">
      <w:rPr>
        <w:rFonts w:ascii="Franklin Gothic Book" w:eastAsiaTheme="minorHAnsi" w:hAnsi="Franklin Gothic Book" w:cstheme="minorBidi"/>
        <w:sz w:val="18"/>
        <w:szCs w:val="18"/>
        <w:lang w:val="en-ID"/>
      </w:rPr>
      <w:t>Vol</w:t>
    </w:r>
    <w:r>
      <w:rPr>
        <w:rFonts w:ascii="Franklin Gothic Book" w:eastAsiaTheme="minorHAnsi" w:hAnsi="Franklin Gothic Book" w:cstheme="minorBidi"/>
        <w:sz w:val="18"/>
        <w:szCs w:val="18"/>
        <w:lang w:val="en-ID"/>
      </w:rPr>
      <w:t>1X</w:t>
    </w:r>
    <w:r w:rsidRPr="00336AAF">
      <w:rPr>
        <w:rFonts w:ascii="Franklin Gothic Book" w:eastAsiaTheme="minorHAnsi" w:hAnsi="Franklin Gothic Book" w:cstheme="minorBidi"/>
        <w:sz w:val="18"/>
        <w:szCs w:val="18"/>
        <w:lang w:val="en-ID"/>
      </w:rPr>
      <w:t xml:space="preserve"> (</w:t>
    </w:r>
    <w:r>
      <w:rPr>
        <w:rFonts w:ascii="Franklin Gothic Book" w:eastAsiaTheme="minorHAnsi" w:hAnsi="Franklin Gothic Book" w:cstheme="minorBidi"/>
        <w:sz w:val="18"/>
        <w:szCs w:val="18"/>
        <w:lang w:val="en-ID"/>
      </w:rPr>
      <w:t>X</w:t>
    </w:r>
    <w:r w:rsidRPr="00336AAF">
      <w:rPr>
        <w:rFonts w:ascii="Franklin Gothic Book" w:eastAsiaTheme="minorHAnsi" w:hAnsi="Franklin Gothic Book" w:cstheme="minorBidi"/>
        <w:sz w:val="18"/>
        <w:szCs w:val="18"/>
        <w:lang w:val="en-ID"/>
      </w:rPr>
      <w:t>), 202</w:t>
    </w:r>
    <w:r>
      <w:rPr>
        <w:rFonts w:ascii="Franklin Gothic Book" w:eastAsiaTheme="minorHAnsi" w:hAnsi="Franklin Gothic Book" w:cstheme="minorBidi"/>
        <w:sz w:val="18"/>
        <w:szCs w:val="18"/>
        <w:lang w:val="en-ID"/>
      </w:rPr>
      <w:t>X</w:t>
    </w:r>
    <w:r w:rsidRPr="00336AAF">
      <w:rPr>
        <w:rFonts w:asciiTheme="minorHAnsi" w:eastAsiaTheme="minorHAnsi" w:hAnsiTheme="minorHAnsi" w:cstheme="minorBidi"/>
        <w:sz w:val="20"/>
        <w:szCs w:val="22"/>
        <w:lang w:val="en-ID"/>
      </w:rPr>
      <w:ptab w:relativeTo="margin" w:alignment="right" w:leader="none"/>
    </w:r>
    <w:r w:rsidRPr="00336AAF">
      <w:rPr>
        <w:rFonts w:ascii="Franklin Gothic Book" w:eastAsiaTheme="minorHAnsi" w:hAnsi="Franklin Gothic Book" w:cstheme="minorBidi"/>
        <w:sz w:val="18"/>
        <w:szCs w:val="22"/>
        <w:lang w:val="en-ID"/>
      </w:rPr>
      <w:t>ISSN: 2085-2517</w:t>
    </w:r>
    <w:r>
      <w:rPr>
        <w:rFonts w:ascii="Franklin Gothic Book" w:eastAsiaTheme="minorHAnsi" w:hAnsi="Franklin Gothic Book" w:cstheme="minorBidi"/>
        <w:sz w:val="18"/>
        <w:szCs w:val="22"/>
        <w:lang w:val="en-ID"/>
      </w:rPr>
      <w:br/>
    </w:r>
    <w:hyperlink r:id="rId1" w:history="1">
      <w:r w:rsidRPr="004965F6">
        <w:rPr>
          <w:rStyle w:val="Hyperlink"/>
          <w:rFonts w:ascii="Franklin Gothic Book" w:eastAsiaTheme="minorHAnsi" w:hAnsi="Franklin Gothic Book" w:cstheme="minorBidi"/>
          <w:color w:val="auto"/>
          <w:sz w:val="18"/>
          <w:szCs w:val="22"/>
          <w:u w:val="none"/>
          <w:lang w:val="en-ID"/>
        </w:rPr>
        <w:t>https://doi.org/10.5614/joki.202X.1x.x</w:t>
      </w:r>
    </w:hyperlink>
    <w:r w:rsidRPr="004965F6">
      <w:rPr>
        <w:rStyle w:val="Hyperlink"/>
        <w:rFonts w:ascii="Franklin Gothic Book" w:eastAsiaTheme="minorHAnsi" w:hAnsi="Franklin Gothic Book" w:cstheme="minorBidi"/>
        <w:color w:val="auto"/>
        <w:sz w:val="18"/>
        <w:szCs w:val="22"/>
        <w:u w:val="none"/>
        <w:lang w:val="en-ID"/>
      </w:rPr>
      <w:t>.x</w:t>
    </w:r>
    <w:r w:rsidRPr="004965F6">
      <w:rPr>
        <w:rFonts w:ascii="Franklin Gothic Book" w:eastAsiaTheme="minorHAnsi" w:hAnsi="Franklin Gothic Book" w:cstheme="minorBidi"/>
        <w:sz w:val="18"/>
        <w:szCs w:val="22"/>
        <w:lang w:val="en-ID"/>
      </w:rPr>
      <w:tab/>
    </w:r>
    <w:r w:rsidRPr="004965F6">
      <w:rPr>
        <w:rFonts w:ascii="Franklin Gothic Book" w:eastAsiaTheme="minorHAnsi" w:hAnsi="Franklin Gothic Book" w:cstheme="minorBidi"/>
        <w:sz w:val="18"/>
        <w:szCs w:val="22"/>
        <w:lang w:val="en-ID"/>
      </w:rPr>
      <w:tab/>
      <w:t xml:space="preserve">     E-ISSN: 2460-6340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decimal"/>
      <w:lvlText w:val="%1."/>
      <w:lvlJc w:val="left"/>
      <w:pPr>
        <w:tabs>
          <w:tab w:val="num" w:pos="720"/>
        </w:tabs>
        <w:ind w:left="720" w:hanging="360"/>
      </w:pPr>
    </w:lvl>
  </w:abstractNum>
  <w:abstractNum w:abstractNumId="1" w15:restartNumberingAfterBreak="0">
    <w:nsid w:val="00000002"/>
    <w:multiLevelType w:val="singleLevel"/>
    <w:tmpl w:val="00000002"/>
    <w:name w:val="WW8Num17"/>
    <w:lvl w:ilvl="0">
      <w:start w:val="1"/>
      <w:numFmt w:val="lowerLetter"/>
      <w:lvlText w:val="(%1)"/>
      <w:lvlJc w:val="left"/>
      <w:pPr>
        <w:tabs>
          <w:tab w:val="num" w:pos="0"/>
        </w:tabs>
        <w:ind w:left="2520" w:hanging="360"/>
      </w:pPr>
    </w:lvl>
  </w:abstractNum>
  <w:abstractNum w:abstractNumId="2" w15:restartNumberingAfterBreak="0">
    <w:nsid w:val="00000003"/>
    <w:multiLevelType w:val="singleLevel"/>
    <w:tmpl w:val="00000003"/>
    <w:name w:val="WW8Num29"/>
    <w:lvl w:ilvl="0">
      <w:start w:val="1"/>
      <w:numFmt w:val="decimal"/>
      <w:lvlText w:val="[%1]"/>
      <w:lvlJc w:val="left"/>
      <w:pPr>
        <w:tabs>
          <w:tab w:val="num" w:pos="0"/>
        </w:tabs>
        <w:ind w:left="720" w:hanging="360"/>
      </w:pPr>
    </w:lvl>
  </w:abstractNum>
  <w:abstractNum w:abstractNumId="3"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1AF22F7"/>
    <w:multiLevelType w:val="multilevel"/>
    <w:tmpl w:val="180E42CA"/>
    <w:lvl w:ilvl="0">
      <w:start w:val="1"/>
      <w:numFmt w:val="decimal"/>
      <w:pStyle w:val="Tabel"/>
      <w:lvlText w:val="Tabel %1"/>
      <w:lvlJc w:val="left"/>
      <w:pPr>
        <w:tabs>
          <w:tab w:val="num" w:pos="1134"/>
        </w:tabs>
        <w:ind w:left="851" w:hanging="567"/>
      </w:pPr>
      <w:rPr>
        <w:rFonts w:hint="default"/>
        <w:b w:val="0"/>
        <w:bCs/>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3A383DAC"/>
    <w:multiLevelType w:val="multilevel"/>
    <w:tmpl w:val="362A3B28"/>
    <w:lvl w:ilvl="0">
      <w:start w:val="1"/>
      <w:numFmt w:val="decimal"/>
      <w:lvlText w:val="Figure %1"/>
      <w:lvlJc w:val="left"/>
      <w:pPr>
        <w:tabs>
          <w:tab w:val="num" w:pos="1134"/>
        </w:tabs>
        <w:ind w:left="284" w:firstLine="0"/>
      </w:pPr>
      <w:rPr>
        <w:rFonts w:ascii="Times New Roman" w:hAnsi="Times New Roman" w:hint="default"/>
        <w:b/>
        <w:i w:val="0"/>
        <w:sz w:val="20"/>
        <w:szCs w:val="20"/>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7" w15:restartNumberingAfterBreak="0">
    <w:nsid w:val="3EB604FC"/>
    <w:multiLevelType w:val="hybridMultilevel"/>
    <w:tmpl w:val="8FD42EA6"/>
    <w:lvl w:ilvl="0" w:tplc="C3229210">
      <w:start w:val="1"/>
      <w:numFmt w:val="decimal"/>
      <w:pStyle w:val="StyleReferenceLinespacing15lines"/>
      <w:lvlText w:val="[%1]"/>
      <w:lvlJc w:val="left"/>
      <w:pPr>
        <w:tabs>
          <w:tab w:val="num" w:pos="567"/>
        </w:tabs>
        <w:ind w:left="567" w:hanging="567"/>
      </w:pPr>
      <w:rPr>
        <w:rFonts w:ascii="Franklin Gothic Book" w:hAnsi="Franklin Gothic Book" w:hint="default"/>
        <w:bCs w:val="0"/>
        <w:i w:val="0"/>
        <w:iCs w:val="0"/>
        <w:dstrike w:val="0"/>
        <w:color w:val="auto"/>
        <w:spacing w:val="0"/>
        <w:w w:val="100"/>
        <w:kern w:val="0"/>
        <w:position w:val="0"/>
        <w:sz w:val="20"/>
        <w:u w:val="none"/>
        <w:effect w:val="none"/>
        <w:bdr w:val="none" w:sz="0" w:space="0" w:color="auto"/>
        <w:shd w:val="clear" w:color="auto" w:fill="auto"/>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0F71381"/>
    <w:multiLevelType w:val="multilevel"/>
    <w:tmpl w:val="372E5E3A"/>
    <w:lvl w:ilvl="0">
      <w:start w:val="1"/>
      <w:numFmt w:val="decimal"/>
      <w:pStyle w:val="Table"/>
      <w:lvlText w:val="Table %1"/>
      <w:lvlJc w:val="left"/>
      <w:pPr>
        <w:tabs>
          <w:tab w:val="num" w:pos="1134"/>
        </w:tabs>
        <w:ind w:left="851" w:hanging="567"/>
      </w:pPr>
      <w:rPr>
        <w:rFonts w:hint="default"/>
        <w:b/>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9"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537576CD"/>
    <w:multiLevelType w:val="hybridMultilevel"/>
    <w:tmpl w:val="D10A2C04"/>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2" w15:restartNumberingAfterBreak="0">
    <w:nsid w:val="565A72CB"/>
    <w:multiLevelType w:val="hybridMultilevel"/>
    <w:tmpl w:val="5FC22D4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5DC87FD9"/>
    <w:multiLevelType w:val="multilevel"/>
    <w:tmpl w:val="65C836E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5FA2265D"/>
    <w:multiLevelType w:val="hybridMultilevel"/>
    <w:tmpl w:val="8F7CF7B8"/>
    <w:lvl w:ilvl="0" w:tplc="2E92FA50">
      <w:start w:val="1"/>
      <w:numFmt w:val="decimal"/>
      <w:pStyle w:val="Enumeration"/>
      <w:lvlText w:val="%1."/>
      <w:lvlJc w:val="left"/>
      <w:pPr>
        <w:tabs>
          <w:tab w:val="num" w:pos="0"/>
        </w:tabs>
        <w:ind w:left="360" w:hanging="360"/>
      </w:pPr>
      <w:rPr>
        <w:rFonts w:hint="default"/>
        <w:b w:val="0"/>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A7F4B21"/>
    <w:multiLevelType w:val="multilevel"/>
    <w:tmpl w:val="464E758E"/>
    <w:lvl w:ilvl="0">
      <w:start w:val="1"/>
      <w:numFmt w:val="decimal"/>
      <w:pStyle w:val="IEEEHeading3"/>
      <w:suff w:val="nothing"/>
      <w:lvlText w:val="%1)  "/>
      <w:lvlJc w:val="left"/>
      <w:pPr>
        <w:ind w:left="0" w:firstLine="0"/>
      </w:pPr>
      <w:rPr>
        <w:rFonts w:hint="default"/>
        <w:i/>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6" w15:restartNumberingAfterBreak="0">
    <w:nsid w:val="6C402C58"/>
    <w:multiLevelType w:val="hybridMultilevel"/>
    <w:tmpl w:val="F1F87D58"/>
    <w:lvl w:ilvl="0" w:tplc="FC5CE4B0">
      <w:start w:val="1"/>
      <w:numFmt w:val="decimal"/>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6CD32DA8"/>
    <w:multiLevelType w:val="singleLevel"/>
    <w:tmpl w:val="ECA40938"/>
    <w:lvl w:ilvl="0">
      <w:start w:val="1"/>
      <w:numFmt w:val="upperRoman"/>
      <w:pStyle w:val="tablehead"/>
      <w:lvlText w:val="TABEL %1. "/>
      <w:lvlJc w:val="left"/>
      <w:pPr>
        <w:tabs>
          <w:tab w:val="num" w:pos="1080"/>
        </w:tabs>
        <w:ind w:left="0" w:firstLine="0"/>
      </w:pPr>
      <w:rPr>
        <w:rFonts w:ascii="Times New Roman" w:hAnsi="Times New Roman" w:cs="Times New Roman" w:hint="default"/>
        <w:b w:val="0"/>
        <w:bCs w:val="0"/>
        <w:i w:val="0"/>
        <w:iCs w:val="0"/>
        <w:sz w:val="16"/>
        <w:szCs w:val="16"/>
      </w:rPr>
    </w:lvl>
  </w:abstractNum>
  <w:abstractNum w:abstractNumId="18" w15:restartNumberingAfterBreak="0">
    <w:nsid w:val="77FA1719"/>
    <w:multiLevelType w:val="hybridMultilevel"/>
    <w:tmpl w:val="38244E10"/>
    <w:lvl w:ilvl="0" w:tplc="78BE713E">
      <w:start w:val="1"/>
      <w:numFmt w:val="decimal"/>
      <w:pStyle w:val="reference"/>
      <w:lvlText w:val="[%1]"/>
      <w:lvlJc w:val="left"/>
      <w:pPr>
        <w:tabs>
          <w:tab w:val="num" w:pos="360"/>
        </w:tabs>
        <w:ind w:left="36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286665593">
    <w:abstractNumId w:val="13"/>
  </w:num>
  <w:num w:numId="2" w16cid:durableId="1871726243">
    <w:abstractNumId w:val="14"/>
    <w:lvlOverride w:ilvl="0">
      <w:startOverride w:val="1"/>
    </w:lvlOverride>
  </w:num>
  <w:num w:numId="3" w16cid:durableId="84110837">
    <w:abstractNumId w:val="18"/>
  </w:num>
  <w:num w:numId="4" w16cid:durableId="1942759465">
    <w:abstractNumId w:val="10"/>
  </w:num>
  <w:num w:numId="5" w16cid:durableId="1285887039">
    <w:abstractNumId w:val="15"/>
  </w:num>
  <w:num w:numId="6" w16cid:durableId="661661482">
    <w:abstractNumId w:val="9"/>
  </w:num>
  <w:num w:numId="7" w16cid:durableId="572619976">
    <w:abstractNumId w:val="3"/>
  </w:num>
  <w:num w:numId="8" w16cid:durableId="2001812891">
    <w:abstractNumId w:val="7"/>
  </w:num>
  <w:num w:numId="9" w16cid:durableId="1919750509">
    <w:abstractNumId w:val="6"/>
  </w:num>
  <w:num w:numId="10" w16cid:durableId="755829675">
    <w:abstractNumId w:val="4"/>
  </w:num>
  <w:num w:numId="11" w16cid:durableId="2092045378">
    <w:abstractNumId w:val="8"/>
  </w:num>
  <w:num w:numId="12" w16cid:durableId="315964461">
    <w:abstractNumId w:val="5"/>
  </w:num>
  <w:num w:numId="13" w16cid:durableId="575551876">
    <w:abstractNumId w:val="16"/>
  </w:num>
  <w:num w:numId="14" w16cid:durableId="1643778146">
    <w:abstractNumId w:val="17"/>
  </w:num>
  <w:num w:numId="15" w16cid:durableId="1451701860">
    <w:abstractNumId w:val="18"/>
    <w:lvlOverride w:ilvl="0">
      <w:startOverride w:val="1"/>
    </w:lvlOverride>
  </w:num>
  <w:num w:numId="16" w16cid:durableId="1094783773">
    <w:abstractNumId w:val="12"/>
  </w:num>
  <w:num w:numId="17" w16cid:durableId="924218676">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hideSpellingErrors/>
  <w:attachedTemplate r:id="rId1"/>
  <w:linkStyles/>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35B5"/>
    <w:rsid w:val="00001B6E"/>
    <w:rsid w:val="00001F29"/>
    <w:rsid w:val="00005ECE"/>
    <w:rsid w:val="00010F47"/>
    <w:rsid w:val="00011B48"/>
    <w:rsid w:val="0001203D"/>
    <w:rsid w:val="0001310B"/>
    <w:rsid w:val="00021957"/>
    <w:rsid w:val="000219E9"/>
    <w:rsid w:val="000224FD"/>
    <w:rsid w:val="0002255B"/>
    <w:rsid w:val="00023414"/>
    <w:rsid w:val="00023490"/>
    <w:rsid w:val="00023FD7"/>
    <w:rsid w:val="00027120"/>
    <w:rsid w:val="0003392B"/>
    <w:rsid w:val="00034331"/>
    <w:rsid w:val="000363A2"/>
    <w:rsid w:val="000364E1"/>
    <w:rsid w:val="00037B60"/>
    <w:rsid w:val="00040E2A"/>
    <w:rsid w:val="00043463"/>
    <w:rsid w:val="000439E1"/>
    <w:rsid w:val="000447BC"/>
    <w:rsid w:val="00045D72"/>
    <w:rsid w:val="00046145"/>
    <w:rsid w:val="00047A29"/>
    <w:rsid w:val="0005018D"/>
    <w:rsid w:val="000631A4"/>
    <w:rsid w:val="00064DA3"/>
    <w:rsid w:val="00065200"/>
    <w:rsid w:val="000700B6"/>
    <w:rsid w:val="00070E64"/>
    <w:rsid w:val="00071F04"/>
    <w:rsid w:val="000733D0"/>
    <w:rsid w:val="00074A5A"/>
    <w:rsid w:val="00074A6A"/>
    <w:rsid w:val="00077E30"/>
    <w:rsid w:val="00082CD8"/>
    <w:rsid w:val="000836F9"/>
    <w:rsid w:val="000838DA"/>
    <w:rsid w:val="00083FCB"/>
    <w:rsid w:val="00084490"/>
    <w:rsid w:val="00085D0E"/>
    <w:rsid w:val="00087FA7"/>
    <w:rsid w:val="00092D6D"/>
    <w:rsid w:val="00094A05"/>
    <w:rsid w:val="000951C3"/>
    <w:rsid w:val="000A004C"/>
    <w:rsid w:val="000A1F98"/>
    <w:rsid w:val="000A31AD"/>
    <w:rsid w:val="000A58D6"/>
    <w:rsid w:val="000A6777"/>
    <w:rsid w:val="000A6F85"/>
    <w:rsid w:val="000A75D7"/>
    <w:rsid w:val="000B17C9"/>
    <w:rsid w:val="000B31DE"/>
    <w:rsid w:val="000B4271"/>
    <w:rsid w:val="000B7EA8"/>
    <w:rsid w:val="000C0FA5"/>
    <w:rsid w:val="000C30CC"/>
    <w:rsid w:val="000C397B"/>
    <w:rsid w:val="000C5040"/>
    <w:rsid w:val="000D0428"/>
    <w:rsid w:val="000D197B"/>
    <w:rsid w:val="000D3F87"/>
    <w:rsid w:val="000D481B"/>
    <w:rsid w:val="000D5F1A"/>
    <w:rsid w:val="000D702C"/>
    <w:rsid w:val="000E392D"/>
    <w:rsid w:val="000E5B32"/>
    <w:rsid w:val="000E5D58"/>
    <w:rsid w:val="000F2D65"/>
    <w:rsid w:val="000F5B9D"/>
    <w:rsid w:val="000F68F3"/>
    <w:rsid w:val="000F7A22"/>
    <w:rsid w:val="0010035E"/>
    <w:rsid w:val="0010425A"/>
    <w:rsid w:val="001112FE"/>
    <w:rsid w:val="00111997"/>
    <w:rsid w:val="001228BC"/>
    <w:rsid w:val="00123E44"/>
    <w:rsid w:val="001246B1"/>
    <w:rsid w:val="00124CF8"/>
    <w:rsid w:val="00125BC3"/>
    <w:rsid w:val="001274C9"/>
    <w:rsid w:val="001306FC"/>
    <w:rsid w:val="001333F0"/>
    <w:rsid w:val="00133B22"/>
    <w:rsid w:val="00133B81"/>
    <w:rsid w:val="00133ED0"/>
    <w:rsid w:val="001378B8"/>
    <w:rsid w:val="00137E7B"/>
    <w:rsid w:val="0014291E"/>
    <w:rsid w:val="001452BD"/>
    <w:rsid w:val="001470C6"/>
    <w:rsid w:val="00154746"/>
    <w:rsid w:val="00154C12"/>
    <w:rsid w:val="0016189B"/>
    <w:rsid w:val="0016334C"/>
    <w:rsid w:val="00170FA2"/>
    <w:rsid w:val="00172950"/>
    <w:rsid w:val="0017505E"/>
    <w:rsid w:val="00175CF7"/>
    <w:rsid w:val="00176622"/>
    <w:rsid w:val="001775F7"/>
    <w:rsid w:val="00177B36"/>
    <w:rsid w:val="00181446"/>
    <w:rsid w:val="00183BA6"/>
    <w:rsid w:val="00184C23"/>
    <w:rsid w:val="00184E37"/>
    <w:rsid w:val="001918FE"/>
    <w:rsid w:val="00192099"/>
    <w:rsid w:val="00195238"/>
    <w:rsid w:val="00195B9C"/>
    <w:rsid w:val="001969F8"/>
    <w:rsid w:val="00196CAF"/>
    <w:rsid w:val="001A3491"/>
    <w:rsid w:val="001A6707"/>
    <w:rsid w:val="001A7599"/>
    <w:rsid w:val="001B026C"/>
    <w:rsid w:val="001B1F9C"/>
    <w:rsid w:val="001B4EE0"/>
    <w:rsid w:val="001B6D6B"/>
    <w:rsid w:val="001B71F8"/>
    <w:rsid w:val="001C00AB"/>
    <w:rsid w:val="001C1208"/>
    <w:rsid w:val="001C213F"/>
    <w:rsid w:val="001C3101"/>
    <w:rsid w:val="001C31FA"/>
    <w:rsid w:val="001C3BD0"/>
    <w:rsid w:val="001C4582"/>
    <w:rsid w:val="001C52E3"/>
    <w:rsid w:val="001C7BCC"/>
    <w:rsid w:val="001D0E6D"/>
    <w:rsid w:val="001D33D1"/>
    <w:rsid w:val="001D44E9"/>
    <w:rsid w:val="001D5C19"/>
    <w:rsid w:val="001D5D99"/>
    <w:rsid w:val="001D7049"/>
    <w:rsid w:val="001E0764"/>
    <w:rsid w:val="001E07D0"/>
    <w:rsid w:val="001E149A"/>
    <w:rsid w:val="001E2438"/>
    <w:rsid w:val="001E2CE2"/>
    <w:rsid w:val="001E6176"/>
    <w:rsid w:val="001E7D53"/>
    <w:rsid w:val="001F352C"/>
    <w:rsid w:val="001F4E7C"/>
    <w:rsid w:val="001F4E80"/>
    <w:rsid w:val="001F64D7"/>
    <w:rsid w:val="001F697D"/>
    <w:rsid w:val="001F6E5B"/>
    <w:rsid w:val="001F7403"/>
    <w:rsid w:val="00200545"/>
    <w:rsid w:val="00200801"/>
    <w:rsid w:val="002018C4"/>
    <w:rsid w:val="002031E1"/>
    <w:rsid w:val="00204DC4"/>
    <w:rsid w:val="002065FE"/>
    <w:rsid w:val="00214946"/>
    <w:rsid w:val="002169F3"/>
    <w:rsid w:val="0021757A"/>
    <w:rsid w:val="00221887"/>
    <w:rsid w:val="00221A69"/>
    <w:rsid w:val="002223E0"/>
    <w:rsid w:val="002238C7"/>
    <w:rsid w:val="00246162"/>
    <w:rsid w:val="00247508"/>
    <w:rsid w:val="00247EF4"/>
    <w:rsid w:val="002615B1"/>
    <w:rsid w:val="00263CC7"/>
    <w:rsid w:val="00265081"/>
    <w:rsid w:val="00265142"/>
    <w:rsid w:val="0026521D"/>
    <w:rsid w:val="002704FE"/>
    <w:rsid w:val="002705B0"/>
    <w:rsid w:val="00270893"/>
    <w:rsid w:val="002721DC"/>
    <w:rsid w:val="002743AD"/>
    <w:rsid w:val="002758E2"/>
    <w:rsid w:val="00276B6E"/>
    <w:rsid w:val="002775A6"/>
    <w:rsid w:val="00277A56"/>
    <w:rsid w:val="00282643"/>
    <w:rsid w:val="00282DA0"/>
    <w:rsid w:val="00283843"/>
    <w:rsid w:val="002871F6"/>
    <w:rsid w:val="002872F3"/>
    <w:rsid w:val="00287640"/>
    <w:rsid w:val="00287F08"/>
    <w:rsid w:val="00290AB8"/>
    <w:rsid w:val="0029445A"/>
    <w:rsid w:val="00295DFD"/>
    <w:rsid w:val="002A0690"/>
    <w:rsid w:val="002A439C"/>
    <w:rsid w:val="002A4568"/>
    <w:rsid w:val="002A65A4"/>
    <w:rsid w:val="002A6D38"/>
    <w:rsid w:val="002A77B8"/>
    <w:rsid w:val="002A7C94"/>
    <w:rsid w:val="002A7FB4"/>
    <w:rsid w:val="002B0CA0"/>
    <w:rsid w:val="002B6FB3"/>
    <w:rsid w:val="002B78C1"/>
    <w:rsid w:val="002C1C84"/>
    <w:rsid w:val="002C1CF4"/>
    <w:rsid w:val="002C2CD5"/>
    <w:rsid w:val="002C4DE2"/>
    <w:rsid w:val="002C5CA9"/>
    <w:rsid w:val="002C7686"/>
    <w:rsid w:val="002C7B3F"/>
    <w:rsid w:val="002D2AEF"/>
    <w:rsid w:val="002E460F"/>
    <w:rsid w:val="002E5CC6"/>
    <w:rsid w:val="002E7773"/>
    <w:rsid w:val="002F1A0E"/>
    <w:rsid w:val="00311077"/>
    <w:rsid w:val="003114BE"/>
    <w:rsid w:val="003121CF"/>
    <w:rsid w:val="00312998"/>
    <w:rsid w:val="003146FC"/>
    <w:rsid w:val="00315669"/>
    <w:rsid w:val="00316161"/>
    <w:rsid w:val="0031633F"/>
    <w:rsid w:val="003251D9"/>
    <w:rsid w:val="00325D56"/>
    <w:rsid w:val="00326FA0"/>
    <w:rsid w:val="00327916"/>
    <w:rsid w:val="00327AA1"/>
    <w:rsid w:val="00330C16"/>
    <w:rsid w:val="00331D19"/>
    <w:rsid w:val="00332695"/>
    <w:rsid w:val="00332B99"/>
    <w:rsid w:val="003331CC"/>
    <w:rsid w:val="00333300"/>
    <w:rsid w:val="00333439"/>
    <w:rsid w:val="00336AAF"/>
    <w:rsid w:val="003408CD"/>
    <w:rsid w:val="00343A13"/>
    <w:rsid w:val="003475B8"/>
    <w:rsid w:val="0034773B"/>
    <w:rsid w:val="00350091"/>
    <w:rsid w:val="003509D0"/>
    <w:rsid w:val="00350B58"/>
    <w:rsid w:val="00354FAD"/>
    <w:rsid w:val="00356B2F"/>
    <w:rsid w:val="00356CA8"/>
    <w:rsid w:val="003617E4"/>
    <w:rsid w:val="003644BA"/>
    <w:rsid w:val="00364ECF"/>
    <w:rsid w:val="00371F14"/>
    <w:rsid w:val="003726E2"/>
    <w:rsid w:val="00375E8F"/>
    <w:rsid w:val="003760B7"/>
    <w:rsid w:val="003767D1"/>
    <w:rsid w:val="003801F3"/>
    <w:rsid w:val="00386123"/>
    <w:rsid w:val="00386EEC"/>
    <w:rsid w:val="003904D6"/>
    <w:rsid w:val="00390BC5"/>
    <w:rsid w:val="00391FC1"/>
    <w:rsid w:val="00392070"/>
    <w:rsid w:val="00394F5E"/>
    <w:rsid w:val="003951AF"/>
    <w:rsid w:val="0039668D"/>
    <w:rsid w:val="003A2991"/>
    <w:rsid w:val="003B0D58"/>
    <w:rsid w:val="003B2837"/>
    <w:rsid w:val="003B61C6"/>
    <w:rsid w:val="003B724F"/>
    <w:rsid w:val="003C2509"/>
    <w:rsid w:val="003C345D"/>
    <w:rsid w:val="003C5D69"/>
    <w:rsid w:val="003C5DD8"/>
    <w:rsid w:val="003C6051"/>
    <w:rsid w:val="003D0AD7"/>
    <w:rsid w:val="003D12D8"/>
    <w:rsid w:val="003D2E13"/>
    <w:rsid w:val="003D4135"/>
    <w:rsid w:val="003E2057"/>
    <w:rsid w:val="003E2A9D"/>
    <w:rsid w:val="003E4CD6"/>
    <w:rsid w:val="003E59BB"/>
    <w:rsid w:val="003E6A11"/>
    <w:rsid w:val="003E7D45"/>
    <w:rsid w:val="003F1406"/>
    <w:rsid w:val="003F2D1E"/>
    <w:rsid w:val="003F4471"/>
    <w:rsid w:val="004018D9"/>
    <w:rsid w:val="0040202A"/>
    <w:rsid w:val="004053B7"/>
    <w:rsid w:val="004062C7"/>
    <w:rsid w:val="0040699E"/>
    <w:rsid w:val="0040784A"/>
    <w:rsid w:val="00407EE9"/>
    <w:rsid w:val="0041379B"/>
    <w:rsid w:val="00413DD9"/>
    <w:rsid w:val="004147C0"/>
    <w:rsid w:val="00414B3C"/>
    <w:rsid w:val="00416585"/>
    <w:rsid w:val="0041707F"/>
    <w:rsid w:val="00420727"/>
    <w:rsid w:val="00422D4E"/>
    <w:rsid w:val="00424FBF"/>
    <w:rsid w:val="00427A91"/>
    <w:rsid w:val="00435B67"/>
    <w:rsid w:val="00440E11"/>
    <w:rsid w:val="00444392"/>
    <w:rsid w:val="004516DC"/>
    <w:rsid w:val="00451B16"/>
    <w:rsid w:val="00451D0C"/>
    <w:rsid w:val="004533D1"/>
    <w:rsid w:val="00460366"/>
    <w:rsid w:val="004612D6"/>
    <w:rsid w:val="004620E2"/>
    <w:rsid w:val="00462282"/>
    <w:rsid w:val="004627FC"/>
    <w:rsid w:val="004639BE"/>
    <w:rsid w:val="00463C8E"/>
    <w:rsid w:val="0046439E"/>
    <w:rsid w:val="004733C5"/>
    <w:rsid w:val="00473F9B"/>
    <w:rsid w:val="00474B9A"/>
    <w:rsid w:val="00476F52"/>
    <w:rsid w:val="00477306"/>
    <w:rsid w:val="00480B24"/>
    <w:rsid w:val="00481489"/>
    <w:rsid w:val="0048369E"/>
    <w:rsid w:val="0048413E"/>
    <w:rsid w:val="0048448A"/>
    <w:rsid w:val="0048491B"/>
    <w:rsid w:val="0048503F"/>
    <w:rsid w:val="004914CE"/>
    <w:rsid w:val="0049605B"/>
    <w:rsid w:val="004965F6"/>
    <w:rsid w:val="004A0377"/>
    <w:rsid w:val="004B2696"/>
    <w:rsid w:val="004B507E"/>
    <w:rsid w:val="004B58D8"/>
    <w:rsid w:val="004C2FA2"/>
    <w:rsid w:val="004D2245"/>
    <w:rsid w:val="004D41DD"/>
    <w:rsid w:val="004D5D79"/>
    <w:rsid w:val="004E4AEA"/>
    <w:rsid w:val="004E59EE"/>
    <w:rsid w:val="004E6152"/>
    <w:rsid w:val="004F11DC"/>
    <w:rsid w:val="004F1549"/>
    <w:rsid w:val="004F3665"/>
    <w:rsid w:val="00500BE5"/>
    <w:rsid w:val="0050600E"/>
    <w:rsid w:val="00506203"/>
    <w:rsid w:val="00511A89"/>
    <w:rsid w:val="00512CEA"/>
    <w:rsid w:val="00514391"/>
    <w:rsid w:val="0051456E"/>
    <w:rsid w:val="005145E1"/>
    <w:rsid w:val="0051485C"/>
    <w:rsid w:val="00515561"/>
    <w:rsid w:val="00517A2E"/>
    <w:rsid w:val="00517B97"/>
    <w:rsid w:val="00520CF8"/>
    <w:rsid w:val="00521663"/>
    <w:rsid w:val="0052240E"/>
    <w:rsid w:val="0052427C"/>
    <w:rsid w:val="00524903"/>
    <w:rsid w:val="0052749D"/>
    <w:rsid w:val="00532A04"/>
    <w:rsid w:val="00534517"/>
    <w:rsid w:val="00535D9C"/>
    <w:rsid w:val="00535FD5"/>
    <w:rsid w:val="005443B6"/>
    <w:rsid w:val="00544924"/>
    <w:rsid w:val="00553015"/>
    <w:rsid w:val="00554C95"/>
    <w:rsid w:val="00554FD1"/>
    <w:rsid w:val="0056002B"/>
    <w:rsid w:val="005609F7"/>
    <w:rsid w:val="00561722"/>
    <w:rsid w:val="00561EB2"/>
    <w:rsid w:val="00566286"/>
    <w:rsid w:val="00571957"/>
    <w:rsid w:val="00572CF9"/>
    <w:rsid w:val="005757B4"/>
    <w:rsid w:val="0057602D"/>
    <w:rsid w:val="005760BD"/>
    <w:rsid w:val="0058090E"/>
    <w:rsid w:val="00580A0C"/>
    <w:rsid w:val="00582786"/>
    <w:rsid w:val="00582E58"/>
    <w:rsid w:val="005836DD"/>
    <w:rsid w:val="00586F3F"/>
    <w:rsid w:val="00590353"/>
    <w:rsid w:val="00592BDB"/>
    <w:rsid w:val="00594873"/>
    <w:rsid w:val="00597287"/>
    <w:rsid w:val="005A00D6"/>
    <w:rsid w:val="005A0DF9"/>
    <w:rsid w:val="005A2C8A"/>
    <w:rsid w:val="005A39D1"/>
    <w:rsid w:val="005A3E99"/>
    <w:rsid w:val="005B2088"/>
    <w:rsid w:val="005B2EDF"/>
    <w:rsid w:val="005B34D9"/>
    <w:rsid w:val="005B619A"/>
    <w:rsid w:val="005B6E68"/>
    <w:rsid w:val="005B6FC8"/>
    <w:rsid w:val="005B792A"/>
    <w:rsid w:val="005C0B05"/>
    <w:rsid w:val="005C11CD"/>
    <w:rsid w:val="005C5605"/>
    <w:rsid w:val="005C56AC"/>
    <w:rsid w:val="005C69A2"/>
    <w:rsid w:val="005C7809"/>
    <w:rsid w:val="005D0A14"/>
    <w:rsid w:val="005D1CBF"/>
    <w:rsid w:val="005D246E"/>
    <w:rsid w:val="005D26DE"/>
    <w:rsid w:val="005D5E71"/>
    <w:rsid w:val="005E0AC8"/>
    <w:rsid w:val="005E0D7A"/>
    <w:rsid w:val="005E14A4"/>
    <w:rsid w:val="005E3AF2"/>
    <w:rsid w:val="005E5CC7"/>
    <w:rsid w:val="005E6B6D"/>
    <w:rsid w:val="005E6ED7"/>
    <w:rsid w:val="005F2097"/>
    <w:rsid w:val="005F25C1"/>
    <w:rsid w:val="005F54A8"/>
    <w:rsid w:val="005F57AB"/>
    <w:rsid w:val="006010CA"/>
    <w:rsid w:val="006015A3"/>
    <w:rsid w:val="00604AF4"/>
    <w:rsid w:val="00604DFB"/>
    <w:rsid w:val="00605A71"/>
    <w:rsid w:val="00607AEA"/>
    <w:rsid w:val="00610102"/>
    <w:rsid w:val="00610292"/>
    <w:rsid w:val="00613DFB"/>
    <w:rsid w:val="00616AFE"/>
    <w:rsid w:val="00622D89"/>
    <w:rsid w:val="006247EF"/>
    <w:rsid w:val="00625747"/>
    <w:rsid w:val="006274BA"/>
    <w:rsid w:val="0063089E"/>
    <w:rsid w:val="00630A88"/>
    <w:rsid w:val="00631F5F"/>
    <w:rsid w:val="006332D0"/>
    <w:rsid w:val="00640E11"/>
    <w:rsid w:val="00641616"/>
    <w:rsid w:val="00643152"/>
    <w:rsid w:val="00646E0D"/>
    <w:rsid w:val="006502C6"/>
    <w:rsid w:val="00650A8A"/>
    <w:rsid w:val="00663129"/>
    <w:rsid w:val="00663484"/>
    <w:rsid w:val="00665102"/>
    <w:rsid w:val="00665D72"/>
    <w:rsid w:val="006665FE"/>
    <w:rsid w:val="006735C8"/>
    <w:rsid w:val="006741F9"/>
    <w:rsid w:val="006742EC"/>
    <w:rsid w:val="0068194B"/>
    <w:rsid w:val="00681CE3"/>
    <w:rsid w:val="0068217C"/>
    <w:rsid w:val="00685394"/>
    <w:rsid w:val="006869E5"/>
    <w:rsid w:val="0068793E"/>
    <w:rsid w:val="00690277"/>
    <w:rsid w:val="0069027D"/>
    <w:rsid w:val="006912E3"/>
    <w:rsid w:val="0069308E"/>
    <w:rsid w:val="00697D80"/>
    <w:rsid w:val="006A08FB"/>
    <w:rsid w:val="006A0AC1"/>
    <w:rsid w:val="006A2739"/>
    <w:rsid w:val="006A4571"/>
    <w:rsid w:val="006A720E"/>
    <w:rsid w:val="006B062F"/>
    <w:rsid w:val="006B0939"/>
    <w:rsid w:val="006B0AE0"/>
    <w:rsid w:val="006B263C"/>
    <w:rsid w:val="006C179F"/>
    <w:rsid w:val="006C3232"/>
    <w:rsid w:val="006C33B6"/>
    <w:rsid w:val="006C4D80"/>
    <w:rsid w:val="006C5566"/>
    <w:rsid w:val="006D0409"/>
    <w:rsid w:val="006D0A2C"/>
    <w:rsid w:val="006D1374"/>
    <w:rsid w:val="006D46DA"/>
    <w:rsid w:val="006E0B6A"/>
    <w:rsid w:val="006E137F"/>
    <w:rsid w:val="006E1914"/>
    <w:rsid w:val="006F0D5F"/>
    <w:rsid w:val="006F29D0"/>
    <w:rsid w:val="006F4DD7"/>
    <w:rsid w:val="006F7747"/>
    <w:rsid w:val="006F7D78"/>
    <w:rsid w:val="007005FB"/>
    <w:rsid w:val="00702D9E"/>
    <w:rsid w:val="00703900"/>
    <w:rsid w:val="00704561"/>
    <w:rsid w:val="0070497B"/>
    <w:rsid w:val="00704FC2"/>
    <w:rsid w:val="00705FBD"/>
    <w:rsid w:val="007069B3"/>
    <w:rsid w:val="0071200A"/>
    <w:rsid w:val="00712DA4"/>
    <w:rsid w:val="00715952"/>
    <w:rsid w:val="0071670C"/>
    <w:rsid w:val="00720DF8"/>
    <w:rsid w:val="00721686"/>
    <w:rsid w:val="0072198A"/>
    <w:rsid w:val="00724C5A"/>
    <w:rsid w:val="00727D50"/>
    <w:rsid w:val="007302C3"/>
    <w:rsid w:val="00734C32"/>
    <w:rsid w:val="007369C5"/>
    <w:rsid w:val="007376D3"/>
    <w:rsid w:val="00741BCA"/>
    <w:rsid w:val="007421B2"/>
    <w:rsid w:val="00742C9C"/>
    <w:rsid w:val="00742CC0"/>
    <w:rsid w:val="00743267"/>
    <w:rsid w:val="00743990"/>
    <w:rsid w:val="007444E2"/>
    <w:rsid w:val="007454B1"/>
    <w:rsid w:val="007476FC"/>
    <w:rsid w:val="00753D95"/>
    <w:rsid w:val="00754294"/>
    <w:rsid w:val="00754E33"/>
    <w:rsid w:val="00757033"/>
    <w:rsid w:val="00757AF3"/>
    <w:rsid w:val="0076566B"/>
    <w:rsid w:val="00765CDF"/>
    <w:rsid w:val="00770864"/>
    <w:rsid w:val="00772243"/>
    <w:rsid w:val="00772D75"/>
    <w:rsid w:val="00775FE8"/>
    <w:rsid w:val="00776941"/>
    <w:rsid w:val="007807B6"/>
    <w:rsid w:val="007816F3"/>
    <w:rsid w:val="0078231D"/>
    <w:rsid w:val="007824E9"/>
    <w:rsid w:val="007834A3"/>
    <w:rsid w:val="00784E7A"/>
    <w:rsid w:val="0078652C"/>
    <w:rsid w:val="00790D78"/>
    <w:rsid w:val="00793114"/>
    <w:rsid w:val="00796C43"/>
    <w:rsid w:val="007A2044"/>
    <w:rsid w:val="007A407B"/>
    <w:rsid w:val="007A6DCB"/>
    <w:rsid w:val="007A7614"/>
    <w:rsid w:val="007A79E4"/>
    <w:rsid w:val="007A7A60"/>
    <w:rsid w:val="007B2D5F"/>
    <w:rsid w:val="007B450B"/>
    <w:rsid w:val="007B7E2B"/>
    <w:rsid w:val="007C2494"/>
    <w:rsid w:val="007C3814"/>
    <w:rsid w:val="007C71E9"/>
    <w:rsid w:val="007D0813"/>
    <w:rsid w:val="007D1665"/>
    <w:rsid w:val="007D3D99"/>
    <w:rsid w:val="007D5BC7"/>
    <w:rsid w:val="007D5C2F"/>
    <w:rsid w:val="007E22FE"/>
    <w:rsid w:val="007E5060"/>
    <w:rsid w:val="007F1B92"/>
    <w:rsid w:val="007F4B04"/>
    <w:rsid w:val="007F5AAD"/>
    <w:rsid w:val="007F6894"/>
    <w:rsid w:val="007F6E62"/>
    <w:rsid w:val="0080675F"/>
    <w:rsid w:val="008070F4"/>
    <w:rsid w:val="00811E2B"/>
    <w:rsid w:val="0081328B"/>
    <w:rsid w:val="0081429C"/>
    <w:rsid w:val="008158C0"/>
    <w:rsid w:val="008168A3"/>
    <w:rsid w:val="0082127E"/>
    <w:rsid w:val="008220BD"/>
    <w:rsid w:val="008231E2"/>
    <w:rsid w:val="00823F61"/>
    <w:rsid w:val="00827EFA"/>
    <w:rsid w:val="00830F6A"/>
    <w:rsid w:val="00832AB2"/>
    <w:rsid w:val="00836AA6"/>
    <w:rsid w:val="00840782"/>
    <w:rsid w:val="00840CAF"/>
    <w:rsid w:val="008459DE"/>
    <w:rsid w:val="0084608D"/>
    <w:rsid w:val="00847A4D"/>
    <w:rsid w:val="00851C4D"/>
    <w:rsid w:val="008531C8"/>
    <w:rsid w:val="0085320C"/>
    <w:rsid w:val="008573E3"/>
    <w:rsid w:val="008609AF"/>
    <w:rsid w:val="00860BA2"/>
    <w:rsid w:val="00863FF3"/>
    <w:rsid w:val="00864460"/>
    <w:rsid w:val="008649F1"/>
    <w:rsid w:val="00864B60"/>
    <w:rsid w:val="0086723D"/>
    <w:rsid w:val="008703A7"/>
    <w:rsid w:val="00873380"/>
    <w:rsid w:val="00877E21"/>
    <w:rsid w:val="00880F5C"/>
    <w:rsid w:val="00881C20"/>
    <w:rsid w:val="00882E78"/>
    <w:rsid w:val="00882F14"/>
    <w:rsid w:val="00886FF1"/>
    <w:rsid w:val="008874C4"/>
    <w:rsid w:val="00892027"/>
    <w:rsid w:val="00893DAD"/>
    <w:rsid w:val="00894A6B"/>
    <w:rsid w:val="008952CA"/>
    <w:rsid w:val="0089630B"/>
    <w:rsid w:val="008A0203"/>
    <w:rsid w:val="008A3D58"/>
    <w:rsid w:val="008A3E6F"/>
    <w:rsid w:val="008A5364"/>
    <w:rsid w:val="008A5AF8"/>
    <w:rsid w:val="008B1C4C"/>
    <w:rsid w:val="008B227A"/>
    <w:rsid w:val="008B2711"/>
    <w:rsid w:val="008B67EC"/>
    <w:rsid w:val="008C153A"/>
    <w:rsid w:val="008C1F9C"/>
    <w:rsid w:val="008C471F"/>
    <w:rsid w:val="008C5AD0"/>
    <w:rsid w:val="008C645A"/>
    <w:rsid w:val="008C6C1E"/>
    <w:rsid w:val="008C706F"/>
    <w:rsid w:val="008C790E"/>
    <w:rsid w:val="008C7A75"/>
    <w:rsid w:val="008D1D8B"/>
    <w:rsid w:val="008D21BF"/>
    <w:rsid w:val="008D2549"/>
    <w:rsid w:val="008D5BE0"/>
    <w:rsid w:val="008D69B4"/>
    <w:rsid w:val="008E0D9B"/>
    <w:rsid w:val="008E2A29"/>
    <w:rsid w:val="008E3421"/>
    <w:rsid w:val="008E3891"/>
    <w:rsid w:val="008E3DED"/>
    <w:rsid w:val="008E43DA"/>
    <w:rsid w:val="008F0D73"/>
    <w:rsid w:val="008F14FB"/>
    <w:rsid w:val="008F4324"/>
    <w:rsid w:val="008F49B7"/>
    <w:rsid w:val="008F7DAD"/>
    <w:rsid w:val="009005E5"/>
    <w:rsid w:val="00900FE5"/>
    <w:rsid w:val="00901D9A"/>
    <w:rsid w:val="00902F71"/>
    <w:rsid w:val="009038B5"/>
    <w:rsid w:val="00903B71"/>
    <w:rsid w:val="00906E43"/>
    <w:rsid w:val="00910DD6"/>
    <w:rsid w:val="00911B0F"/>
    <w:rsid w:val="0091206B"/>
    <w:rsid w:val="0091310D"/>
    <w:rsid w:val="00920096"/>
    <w:rsid w:val="0092096E"/>
    <w:rsid w:val="009219F3"/>
    <w:rsid w:val="00922C1A"/>
    <w:rsid w:val="00923752"/>
    <w:rsid w:val="009246D7"/>
    <w:rsid w:val="00926548"/>
    <w:rsid w:val="0092707A"/>
    <w:rsid w:val="00930B41"/>
    <w:rsid w:val="00931228"/>
    <w:rsid w:val="009323E5"/>
    <w:rsid w:val="00933912"/>
    <w:rsid w:val="00933F13"/>
    <w:rsid w:val="00935611"/>
    <w:rsid w:val="009360BE"/>
    <w:rsid w:val="00936679"/>
    <w:rsid w:val="00940FF4"/>
    <w:rsid w:val="009426D9"/>
    <w:rsid w:val="009427F2"/>
    <w:rsid w:val="0094282A"/>
    <w:rsid w:val="00942E6B"/>
    <w:rsid w:val="00943221"/>
    <w:rsid w:val="0094347C"/>
    <w:rsid w:val="00946759"/>
    <w:rsid w:val="009474B9"/>
    <w:rsid w:val="00947603"/>
    <w:rsid w:val="00950B77"/>
    <w:rsid w:val="00951996"/>
    <w:rsid w:val="00955862"/>
    <w:rsid w:val="00957301"/>
    <w:rsid w:val="0095754E"/>
    <w:rsid w:val="009629C3"/>
    <w:rsid w:val="00966B5F"/>
    <w:rsid w:val="00971E8D"/>
    <w:rsid w:val="00972D4D"/>
    <w:rsid w:val="00975508"/>
    <w:rsid w:val="00975F8E"/>
    <w:rsid w:val="00980C50"/>
    <w:rsid w:val="009813A0"/>
    <w:rsid w:val="00981A10"/>
    <w:rsid w:val="00981B61"/>
    <w:rsid w:val="0098696C"/>
    <w:rsid w:val="00990DD6"/>
    <w:rsid w:val="009959B9"/>
    <w:rsid w:val="00996495"/>
    <w:rsid w:val="00997AC6"/>
    <w:rsid w:val="009A052C"/>
    <w:rsid w:val="009A3F3D"/>
    <w:rsid w:val="009A4F6C"/>
    <w:rsid w:val="009B3C64"/>
    <w:rsid w:val="009B4D95"/>
    <w:rsid w:val="009B79EC"/>
    <w:rsid w:val="009C119A"/>
    <w:rsid w:val="009C3785"/>
    <w:rsid w:val="009C451D"/>
    <w:rsid w:val="009C767E"/>
    <w:rsid w:val="009C7E35"/>
    <w:rsid w:val="009D0584"/>
    <w:rsid w:val="009D7229"/>
    <w:rsid w:val="009D7CB1"/>
    <w:rsid w:val="009E0232"/>
    <w:rsid w:val="009E0526"/>
    <w:rsid w:val="009E098E"/>
    <w:rsid w:val="009E21DC"/>
    <w:rsid w:val="009E6BF0"/>
    <w:rsid w:val="009E72B1"/>
    <w:rsid w:val="009F1209"/>
    <w:rsid w:val="009F1DD7"/>
    <w:rsid w:val="009F4AAF"/>
    <w:rsid w:val="009F5EE1"/>
    <w:rsid w:val="009F6D64"/>
    <w:rsid w:val="00A02669"/>
    <w:rsid w:val="00A14218"/>
    <w:rsid w:val="00A14A0A"/>
    <w:rsid w:val="00A20137"/>
    <w:rsid w:val="00A217AC"/>
    <w:rsid w:val="00A2236F"/>
    <w:rsid w:val="00A24BF9"/>
    <w:rsid w:val="00A26B4F"/>
    <w:rsid w:val="00A276C5"/>
    <w:rsid w:val="00A27BBD"/>
    <w:rsid w:val="00A311A7"/>
    <w:rsid w:val="00A369B3"/>
    <w:rsid w:val="00A36B19"/>
    <w:rsid w:val="00A36CC1"/>
    <w:rsid w:val="00A37919"/>
    <w:rsid w:val="00A37AC0"/>
    <w:rsid w:val="00A4052B"/>
    <w:rsid w:val="00A41A70"/>
    <w:rsid w:val="00A41D14"/>
    <w:rsid w:val="00A45D59"/>
    <w:rsid w:val="00A5061C"/>
    <w:rsid w:val="00A51B49"/>
    <w:rsid w:val="00A535E4"/>
    <w:rsid w:val="00A5722F"/>
    <w:rsid w:val="00A603AC"/>
    <w:rsid w:val="00A60C10"/>
    <w:rsid w:val="00A6112D"/>
    <w:rsid w:val="00A622AB"/>
    <w:rsid w:val="00A62F0A"/>
    <w:rsid w:val="00A6377E"/>
    <w:rsid w:val="00A664A4"/>
    <w:rsid w:val="00A6673B"/>
    <w:rsid w:val="00A71198"/>
    <w:rsid w:val="00A738D1"/>
    <w:rsid w:val="00A75FBB"/>
    <w:rsid w:val="00A80E6F"/>
    <w:rsid w:val="00A812CA"/>
    <w:rsid w:val="00A82509"/>
    <w:rsid w:val="00A82877"/>
    <w:rsid w:val="00A85413"/>
    <w:rsid w:val="00A87221"/>
    <w:rsid w:val="00A906F9"/>
    <w:rsid w:val="00A9111D"/>
    <w:rsid w:val="00A91B94"/>
    <w:rsid w:val="00A92756"/>
    <w:rsid w:val="00A94C9B"/>
    <w:rsid w:val="00A94CE8"/>
    <w:rsid w:val="00AA14CA"/>
    <w:rsid w:val="00AA2E5D"/>
    <w:rsid w:val="00AA4DDC"/>
    <w:rsid w:val="00AA56A6"/>
    <w:rsid w:val="00AA5A55"/>
    <w:rsid w:val="00AA7F9A"/>
    <w:rsid w:val="00AB0AF1"/>
    <w:rsid w:val="00AB232A"/>
    <w:rsid w:val="00AB5FB7"/>
    <w:rsid w:val="00AC0A13"/>
    <w:rsid w:val="00AC2E48"/>
    <w:rsid w:val="00AC2EEE"/>
    <w:rsid w:val="00AC3264"/>
    <w:rsid w:val="00AC3345"/>
    <w:rsid w:val="00AD1312"/>
    <w:rsid w:val="00AD279E"/>
    <w:rsid w:val="00AD529B"/>
    <w:rsid w:val="00AD7D26"/>
    <w:rsid w:val="00AE197D"/>
    <w:rsid w:val="00AE1F09"/>
    <w:rsid w:val="00AE3D1A"/>
    <w:rsid w:val="00AE4444"/>
    <w:rsid w:val="00AF0D5D"/>
    <w:rsid w:val="00AF545C"/>
    <w:rsid w:val="00AF5CE4"/>
    <w:rsid w:val="00AF6813"/>
    <w:rsid w:val="00AF7A60"/>
    <w:rsid w:val="00B00B89"/>
    <w:rsid w:val="00B00E2A"/>
    <w:rsid w:val="00B028EE"/>
    <w:rsid w:val="00B0324B"/>
    <w:rsid w:val="00B0355F"/>
    <w:rsid w:val="00B11CE3"/>
    <w:rsid w:val="00B161D8"/>
    <w:rsid w:val="00B16520"/>
    <w:rsid w:val="00B16CD1"/>
    <w:rsid w:val="00B16FDD"/>
    <w:rsid w:val="00B176D0"/>
    <w:rsid w:val="00B21B4C"/>
    <w:rsid w:val="00B30952"/>
    <w:rsid w:val="00B3096B"/>
    <w:rsid w:val="00B31C59"/>
    <w:rsid w:val="00B37AFD"/>
    <w:rsid w:val="00B41631"/>
    <w:rsid w:val="00B42C2B"/>
    <w:rsid w:val="00B44910"/>
    <w:rsid w:val="00B46312"/>
    <w:rsid w:val="00B464C7"/>
    <w:rsid w:val="00B47CE1"/>
    <w:rsid w:val="00B50FAC"/>
    <w:rsid w:val="00B51731"/>
    <w:rsid w:val="00B52F18"/>
    <w:rsid w:val="00B53DD1"/>
    <w:rsid w:val="00B57E91"/>
    <w:rsid w:val="00B62988"/>
    <w:rsid w:val="00B642E5"/>
    <w:rsid w:val="00B652A0"/>
    <w:rsid w:val="00B67DA0"/>
    <w:rsid w:val="00B700F5"/>
    <w:rsid w:val="00B71956"/>
    <w:rsid w:val="00B74B53"/>
    <w:rsid w:val="00B77EB6"/>
    <w:rsid w:val="00B82016"/>
    <w:rsid w:val="00B83A34"/>
    <w:rsid w:val="00B840E5"/>
    <w:rsid w:val="00B843C2"/>
    <w:rsid w:val="00B866C1"/>
    <w:rsid w:val="00B8732B"/>
    <w:rsid w:val="00B90333"/>
    <w:rsid w:val="00B91D14"/>
    <w:rsid w:val="00B95D25"/>
    <w:rsid w:val="00BA4E24"/>
    <w:rsid w:val="00BA54B2"/>
    <w:rsid w:val="00BA5705"/>
    <w:rsid w:val="00BA6255"/>
    <w:rsid w:val="00BA6C72"/>
    <w:rsid w:val="00BB2647"/>
    <w:rsid w:val="00BB571E"/>
    <w:rsid w:val="00BC4DA7"/>
    <w:rsid w:val="00BC66C6"/>
    <w:rsid w:val="00BC697D"/>
    <w:rsid w:val="00BD0407"/>
    <w:rsid w:val="00BD35A2"/>
    <w:rsid w:val="00BD5D58"/>
    <w:rsid w:val="00BE33F0"/>
    <w:rsid w:val="00BE35B5"/>
    <w:rsid w:val="00BE42CC"/>
    <w:rsid w:val="00BE6D57"/>
    <w:rsid w:val="00BF1D2D"/>
    <w:rsid w:val="00BF290F"/>
    <w:rsid w:val="00BF2AE5"/>
    <w:rsid w:val="00BF2EB7"/>
    <w:rsid w:val="00BF2FD5"/>
    <w:rsid w:val="00BF4C3D"/>
    <w:rsid w:val="00BF6ADE"/>
    <w:rsid w:val="00C01EE8"/>
    <w:rsid w:val="00C022FE"/>
    <w:rsid w:val="00C03BC8"/>
    <w:rsid w:val="00C042ED"/>
    <w:rsid w:val="00C061E4"/>
    <w:rsid w:val="00C063EA"/>
    <w:rsid w:val="00C06BB6"/>
    <w:rsid w:val="00C070B9"/>
    <w:rsid w:val="00C110A3"/>
    <w:rsid w:val="00C1345D"/>
    <w:rsid w:val="00C14223"/>
    <w:rsid w:val="00C1554A"/>
    <w:rsid w:val="00C164B2"/>
    <w:rsid w:val="00C177F3"/>
    <w:rsid w:val="00C21D69"/>
    <w:rsid w:val="00C22FEE"/>
    <w:rsid w:val="00C233A9"/>
    <w:rsid w:val="00C2635D"/>
    <w:rsid w:val="00C267B4"/>
    <w:rsid w:val="00C3056B"/>
    <w:rsid w:val="00C314E7"/>
    <w:rsid w:val="00C31540"/>
    <w:rsid w:val="00C3478A"/>
    <w:rsid w:val="00C34B2A"/>
    <w:rsid w:val="00C36064"/>
    <w:rsid w:val="00C36708"/>
    <w:rsid w:val="00C37DF5"/>
    <w:rsid w:val="00C41CA0"/>
    <w:rsid w:val="00C43C15"/>
    <w:rsid w:val="00C46978"/>
    <w:rsid w:val="00C47CC4"/>
    <w:rsid w:val="00C50F9C"/>
    <w:rsid w:val="00C513CD"/>
    <w:rsid w:val="00C5397D"/>
    <w:rsid w:val="00C53AB0"/>
    <w:rsid w:val="00C630C2"/>
    <w:rsid w:val="00C64C61"/>
    <w:rsid w:val="00C6752C"/>
    <w:rsid w:val="00C70A8F"/>
    <w:rsid w:val="00C7115A"/>
    <w:rsid w:val="00C74668"/>
    <w:rsid w:val="00C77FB0"/>
    <w:rsid w:val="00C842F8"/>
    <w:rsid w:val="00C90F43"/>
    <w:rsid w:val="00C90F48"/>
    <w:rsid w:val="00C91AE2"/>
    <w:rsid w:val="00C963CC"/>
    <w:rsid w:val="00CA176B"/>
    <w:rsid w:val="00CA1D0C"/>
    <w:rsid w:val="00CA2BBD"/>
    <w:rsid w:val="00CA3FF0"/>
    <w:rsid w:val="00CA5B4D"/>
    <w:rsid w:val="00CA6D50"/>
    <w:rsid w:val="00CA7638"/>
    <w:rsid w:val="00CB3523"/>
    <w:rsid w:val="00CB55C0"/>
    <w:rsid w:val="00CB5EFD"/>
    <w:rsid w:val="00CC14D3"/>
    <w:rsid w:val="00CC1810"/>
    <w:rsid w:val="00CD3F77"/>
    <w:rsid w:val="00CD63F3"/>
    <w:rsid w:val="00CE00B0"/>
    <w:rsid w:val="00CE1437"/>
    <w:rsid w:val="00CE20E8"/>
    <w:rsid w:val="00CE2990"/>
    <w:rsid w:val="00CE2D04"/>
    <w:rsid w:val="00CE3B14"/>
    <w:rsid w:val="00CE5ADE"/>
    <w:rsid w:val="00CE7939"/>
    <w:rsid w:val="00CE7C69"/>
    <w:rsid w:val="00CF0EAA"/>
    <w:rsid w:val="00CF184A"/>
    <w:rsid w:val="00CF2A25"/>
    <w:rsid w:val="00CF3883"/>
    <w:rsid w:val="00CF42F8"/>
    <w:rsid w:val="00CF4FB7"/>
    <w:rsid w:val="00CF6E2A"/>
    <w:rsid w:val="00D00920"/>
    <w:rsid w:val="00D01A71"/>
    <w:rsid w:val="00D03A70"/>
    <w:rsid w:val="00D06413"/>
    <w:rsid w:val="00D073A4"/>
    <w:rsid w:val="00D074AF"/>
    <w:rsid w:val="00D07748"/>
    <w:rsid w:val="00D15051"/>
    <w:rsid w:val="00D151A0"/>
    <w:rsid w:val="00D15AE6"/>
    <w:rsid w:val="00D1745E"/>
    <w:rsid w:val="00D208CE"/>
    <w:rsid w:val="00D20D1C"/>
    <w:rsid w:val="00D21A5B"/>
    <w:rsid w:val="00D221D8"/>
    <w:rsid w:val="00D258DD"/>
    <w:rsid w:val="00D25990"/>
    <w:rsid w:val="00D25FB7"/>
    <w:rsid w:val="00D328C5"/>
    <w:rsid w:val="00D346CC"/>
    <w:rsid w:val="00D355F1"/>
    <w:rsid w:val="00D37477"/>
    <w:rsid w:val="00D413B3"/>
    <w:rsid w:val="00D423FD"/>
    <w:rsid w:val="00D42BC2"/>
    <w:rsid w:val="00D46120"/>
    <w:rsid w:val="00D462B1"/>
    <w:rsid w:val="00D46311"/>
    <w:rsid w:val="00D47C42"/>
    <w:rsid w:val="00D47D9E"/>
    <w:rsid w:val="00D50C77"/>
    <w:rsid w:val="00D50E97"/>
    <w:rsid w:val="00D5450A"/>
    <w:rsid w:val="00D5625A"/>
    <w:rsid w:val="00D605BB"/>
    <w:rsid w:val="00D610CD"/>
    <w:rsid w:val="00D61244"/>
    <w:rsid w:val="00D62B25"/>
    <w:rsid w:val="00D64544"/>
    <w:rsid w:val="00D655FD"/>
    <w:rsid w:val="00D65F39"/>
    <w:rsid w:val="00D71060"/>
    <w:rsid w:val="00D72E65"/>
    <w:rsid w:val="00D743FD"/>
    <w:rsid w:val="00D74C65"/>
    <w:rsid w:val="00D76FA2"/>
    <w:rsid w:val="00D77A2C"/>
    <w:rsid w:val="00D82BD7"/>
    <w:rsid w:val="00D8496D"/>
    <w:rsid w:val="00D8498F"/>
    <w:rsid w:val="00D86244"/>
    <w:rsid w:val="00D90B6F"/>
    <w:rsid w:val="00D90C9C"/>
    <w:rsid w:val="00D9124C"/>
    <w:rsid w:val="00D95C09"/>
    <w:rsid w:val="00D95E93"/>
    <w:rsid w:val="00D96657"/>
    <w:rsid w:val="00D96D8D"/>
    <w:rsid w:val="00D97645"/>
    <w:rsid w:val="00D979D0"/>
    <w:rsid w:val="00DA0CF9"/>
    <w:rsid w:val="00DA2795"/>
    <w:rsid w:val="00DA2FB4"/>
    <w:rsid w:val="00DA4A61"/>
    <w:rsid w:val="00DA624C"/>
    <w:rsid w:val="00DA7914"/>
    <w:rsid w:val="00DB0316"/>
    <w:rsid w:val="00DB0FC4"/>
    <w:rsid w:val="00DB273E"/>
    <w:rsid w:val="00DB547A"/>
    <w:rsid w:val="00DC0998"/>
    <w:rsid w:val="00DC2D6B"/>
    <w:rsid w:val="00DC2E30"/>
    <w:rsid w:val="00DC3DC7"/>
    <w:rsid w:val="00DC4813"/>
    <w:rsid w:val="00DC68D7"/>
    <w:rsid w:val="00DC7A98"/>
    <w:rsid w:val="00DD169E"/>
    <w:rsid w:val="00DD3E8B"/>
    <w:rsid w:val="00DD6879"/>
    <w:rsid w:val="00DE0348"/>
    <w:rsid w:val="00DE40FE"/>
    <w:rsid w:val="00DE74E1"/>
    <w:rsid w:val="00DE76CF"/>
    <w:rsid w:val="00DE7A91"/>
    <w:rsid w:val="00DF243F"/>
    <w:rsid w:val="00DF32FC"/>
    <w:rsid w:val="00DF357D"/>
    <w:rsid w:val="00DF57D8"/>
    <w:rsid w:val="00DF616C"/>
    <w:rsid w:val="00E00C01"/>
    <w:rsid w:val="00E00CC4"/>
    <w:rsid w:val="00E01818"/>
    <w:rsid w:val="00E01BC3"/>
    <w:rsid w:val="00E03BFC"/>
    <w:rsid w:val="00E11207"/>
    <w:rsid w:val="00E11883"/>
    <w:rsid w:val="00E121B0"/>
    <w:rsid w:val="00E1387D"/>
    <w:rsid w:val="00E15605"/>
    <w:rsid w:val="00E17BBC"/>
    <w:rsid w:val="00E20CD2"/>
    <w:rsid w:val="00E21AA0"/>
    <w:rsid w:val="00E233BC"/>
    <w:rsid w:val="00E246D7"/>
    <w:rsid w:val="00E261EF"/>
    <w:rsid w:val="00E26B19"/>
    <w:rsid w:val="00E309F4"/>
    <w:rsid w:val="00E31FCF"/>
    <w:rsid w:val="00E333B6"/>
    <w:rsid w:val="00E3355D"/>
    <w:rsid w:val="00E33A50"/>
    <w:rsid w:val="00E353D6"/>
    <w:rsid w:val="00E35975"/>
    <w:rsid w:val="00E35E31"/>
    <w:rsid w:val="00E36846"/>
    <w:rsid w:val="00E418ED"/>
    <w:rsid w:val="00E51722"/>
    <w:rsid w:val="00E53179"/>
    <w:rsid w:val="00E53997"/>
    <w:rsid w:val="00E564C2"/>
    <w:rsid w:val="00E6045F"/>
    <w:rsid w:val="00E6577C"/>
    <w:rsid w:val="00E66E71"/>
    <w:rsid w:val="00E70CDA"/>
    <w:rsid w:val="00E71641"/>
    <w:rsid w:val="00E7329B"/>
    <w:rsid w:val="00E736A2"/>
    <w:rsid w:val="00E756D9"/>
    <w:rsid w:val="00E75BEF"/>
    <w:rsid w:val="00E827C6"/>
    <w:rsid w:val="00E85A58"/>
    <w:rsid w:val="00E86FE0"/>
    <w:rsid w:val="00E91128"/>
    <w:rsid w:val="00E92A1A"/>
    <w:rsid w:val="00E9328A"/>
    <w:rsid w:val="00E95980"/>
    <w:rsid w:val="00E9611D"/>
    <w:rsid w:val="00EA2B38"/>
    <w:rsid w:val="00EA4EFE"/>
    <w:rsid w:val="00EA7C1E"/>
    <w:rsid w:val="00EB016F"/>
    <w:rsid w:val="00EB06D1"/>
    <w:rsid w:val="00EB20B3"/>
    <w:rsid w:val="00EB255D"/>
    <w:rsid w:val="00EB26F4"/>
    <w:rsid w:val="00EB2D7A"/>
    <w:rsid w:val="00EB3148"/>
    <w:rsid w:val="00EB3413"/>
    <w:rsid w:val="00EB48EC"/>
    <w:rsid w:val="00EB5260"/>
    <w:rsid w:val="00EC1F70"/>
    <w:rsid w:val="00EC61DF"/>
    <w:rsid w:val="00EC6BA0"/>
    <w:rsid w:val="00ED0529"/>
    <w:rsid w:val="00ED2050"/>
    <w:rsid w:val="00ED20AD"/>
    <w:rsid w:val="00ED248B"/>
    <w:rsid w:val="00ED32E4"/>
    <w:rsid w:val="00ED7633"/>
    <w:rsid w:val="00EE0AFD"/>
    <w:rsid w:val="00EE39E8"/>
    <w:rsid w:val="00EE7ADE"/>
    <w:rsid w:val="00EF0583"/>
    <w:rsid w:val="00EF3B9A"/>
    <w:rsid w:val="00EF43CE"/>
    <w:rsid w:val="00F025FA"/>
    <w:rsid w:val="00F029B2"/>
    <w:rsid w:val="00F045F0"/>
    <w:rsid w:val="00F12C6B"/>
    <w:rsid w:val="00F14496"/>
    <w:rsid w:val="00F14E3A"/>
    <w:rsid w:val="00F15751"/>
    <w:rsid w:val="00F15F7A"/>
    <w:rsid w:val="00F165CD"/>
    <w:rsid w:val="00F20350"/>
    <w:rsid w:val="00F209A9"/>
    <w:rsid w:val="00F21CEA"/>
    <w:rsid w:val="00F24592"/>
    <w:rsid w:val="00F250B3"/>
    <w:rsid w:val="00F252C0"/>
    <w:rsid w:val="00F26871"/>
    <w:rsid w:val="00F2799B"/>
    <w:rsid w:val="00F313B3"/>
    <w:rsid w:val="00F32F07"/>
    <w:rsid w:val="00F35643"/>
    <w:rsid w:val="00F378C7"/>
    <w:rsid w:val="00F406C9"/>
    <w:rsid w:val="00F4240D"/>
    <w:rsid w:val="00F42634"/>
    <w:rsid w:val="00F42A2F"/>
    <w:rsid w:val="00F431B2"/>
    <w:rsid w:val="00F4406B"/>
    <w:rsid w:val="00F444A5"/>
    <w:rsid w:val="00F475ED"/>
    <w:rsid w:val="00F477C6"/>
    <w:rsid w:val="00F540BC"/>
    <w:rsid w:val="00F54980"/>
    <w:rsid w:val="00F56B13"/>
    <w:rsid w:val="00F5794D"/>
    <w:rsid w:val="00F57B62"/>
    <w:rsid w:val="00F64295"/>
    <w:rsid w:val="00F644C3"/>
    <w:rsid w:val="00F657E4"/>
    <w:rsid w:val="00F65CC3"/>
    <w:rsid w:val="00F675BF"/>
    <w:rsid w:val="00F70565"/>
    <w:rsid w:val="00F72CE4"/>
    <w:rsid w:val="00F73017"/>
    <w:rsid w:val="00F74D28"/>
    <w:rsid w:val="00F76646"/>
    <w:rsid w:val="00F774DA"/>
    <w:rsid w:val="00F776B0"/>
    <w:rsid w:val="00F84538"/>
    <w:rsid w:val="00F90CF9"/>
    <w:rsid w:val="00F910EB"/>
    <w:rsid w:val="00F93246"/>
    <w:rsid w:val="00F946A3"/>
    <w:rsid w:val="00FA5883"/>
    <w:rsid w:val="00FA6440"/>
    <w:rsid w:val="00FA7FDC"/>
    <w:rsid w:val="00FB0E34"/>
    <w:rsid w:val="00FB1128"/>
    <w:rsid w:val="00FB18AC"/>
    <w:rsid w:val="00FB47AB"/>
    <w:rsid w:val="00FB55B0"/>
    <w:rsid w:val="00FB5BDC"/>
    <w:rsid w:val="00FB7E75"/>
    <w:rsid w:val="00FC12BD"/>
    <w:rsid w:val="00FC19CE"/>
    <w:rsid w:val="00FC44C5"/>
    <w:rsid w:val="00FC4F12"/>
    <w:rsid w:val="00FC557F"/>
    <w:rsid w:val="00FD2DB2"/>
    <w:rsid w:val="00FD5444"/>
    <w:rsid w:val="00FD76D6"/>
    <w:rsid w:val="00FD7D78"/>
    <w:rsid w:val="00FE08B0"/>
    <w:rsid w:val="00FE548E"/>
    <w:rsid w:val="00FE5D7B"/>
    <w:rsid w:val="00FE62DB"/>
    <w:rsid w:val="00FF2DD8"/>
    <w:rsid w:val="00FF4256"/>
    <w:rsid w:val="00FF6014"/>
    <w:rsid w:val="00FF6620"/>
    <w:rsid w:val="00FF7BA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2940E"/>
  <w15:docId w15:val="{33243C5B-C7B1-407C-BB6B-2AFFA6F40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iPriority="0"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D38"/>
    <w:rPr>
      <w:rFonts w:ascii="Times New Roman" w:eastAsia="Times New Roman" w:hAnsi="Times New Roman"/>
      <w:sz w:val="24"/>
      <w:lang w:val="en-US" w:eastAsia="en-US"/>
    </w:rPr>
  </w:style>
  <w:style w:type="paragraph" w:styleId="Heading1">
    <w:name w:val="heading 1"/>
    <w:basedOn w:val="Normal"/>
    <w:next w:val="Normal"/>
    <w:link w:val="Heading1Char"/>
    <w:qFormat/>
    <w:rsid w:val="00D76FA2"/>
    <w:pPr>
      <w:keepNext/>
      <w:numPr>
        <w:numId w:val="1"/>
      </w:numPr>
      <w:spacing w:before="360" w:after="120"/>
      <w:outlineLvl w:val="0"/>
    </w:pPr>
    <w:rPr>
      <w:rFonts w:ascii="Franklin Gothic Book" w:hAnsi="Franklin Gothic Book" w:cs="Arial"/>
      <w:b/>
      <w:bCs/>
      <w:kern w:val="32"/>
      <w:szCs w:val="32"/>
    </w:rPr>
  </w:style>
  <w:style w:type="paragraph" w:styleId="Heading2">
    <w:name w:val="heading 2"/>
    <w:basedOn w:val="Normal"/>
    <w:next w:val="Normal"/>
    <w:link w:val="Heading2Char"/>
    <w:autoRedefine/>
    <w:qFormat/>
    <w:rsid w:val="00D95E93"/>
    <w:pPr>
      <w:keepNext/>
      <w:numPr>
        <w:ilvl w:val="1"/>
        <w:numId w:val="1"/>
      </w:numPr>
      <w:spacing w:before="240" w:after="120"/>
      <w:outlineLvl w:val="1"/>
    </w:pPr>
    <w:rPr>
      <w:rFonts w:ascii="Franklin Gothic Book" w:hAnsi="Franklin Gothic Book" w:cs="Arial"/>
      <w:b/>
      <w:bCs/>
      <w:iCs/>
      <w:szCs w:val="24"/>
      <w:lang w:val="id-ID"/>
    </w:rPr>
  </w:style>
  <w:style w:type="paragraph" w:styleId="Heading3">
    <w:name w:val="heading 3"/>
    <w:basedOn w:val="Normal"/>
    <w:next w:val="Normal"/>
    <w:link w:val="Heading3Char"/>
    <w:autoRedefine/>
    <w:qFormat/>
    <w:rsid w:val="000C397B"/>
    <w:pPr>
      <w:keepNext/>
      <w:numPr>
        <w:ilvl w:val="2"/>
        <w:numId w:val="1"/>
      </w:numPr>
      <w:spacing w:before="240" w:after="120"/>
      <w:outlineLvl w:val="2"/>
    </w:pPr>
    <w:rPr>
      <w:rFonts w:ascii="Franklin Gothic Book" w:hAnsi="Franklin Gothic Book" w:cs="Arial"/>
      <w:b/>
      <w:bCs/>
      <w:sz w:val="22"/>
      <w:szCs w:val="32"/>
    </w:rPr>
  </w:style>
  <w:style w:type="paragraph" w:styleId="Heading4">
    <w:name w:val="heading 4"/>
    <w:basedOn w:val="Normal"/>
    <w:next w:val="Normal"/>
    <w:link w:val="Heading4Char"/>
    <w:qFormat/>
    <w:rsid w:val="005B34D9"/>
    <w:pPr>
      <w:keepNext/>
      <w:numPr>
        <w:ilvl w:val="3"/>
        <w:numId w:val="1"/>
      </w:numPr>
      <w:spacing w:before="240" w:after="120"/>
      <w:outlineLvl w:val="3"/>
    </w:pPr>
    <w:rPr>
      <w:b/>
      <w:bCs/>
      <w:szCs w:val="28"/>
    </w:rPr>
  </w:style>
  <w:style w:type="paragraph" w:styleId="Heading5">
    <w:name w:val="heading 5"/>
    <w:basedOn w:val="Normal"/>
    <w:next w:val="Normal"/>
    <w:link w:val="Heading5Char"/>
    <w:qFormat/>
    <w:rsid w:val="005B34D9"/>
    <w:pPr>
      <w:numPr>
        <w:ilvl w:val="4"/>
        <w:numId w:val="1"/>
      </w:numPr>
      <w:spacing w:before="240" w:after="120"/>
      <w:outlineLvl w:val="4"/>
    </w:pPr>
    <w:rPr>
      <w:b/>
      <w:bCs/>
      <w:iCs/>
      <w:szCs w:val="26"/>
    </w:rPr>
  </w:style>
  <w:style w:type="paragraph" w:styleId="Heading6">
    <w:name w:val="heading 6"/>
    <w:basedOn w:val="Normal"/>
    <w:next w:val="Normal"/>
    <w:link w:val="Heading6Char"/>
    <w:qFormat/>
    <w:rsid w:val="005B34D9"/>
    <w:pPr>
      <w:numPr>
        <w:ilvl w:val="5"/>
        <w:numId w:val="1"/>
      </w:numPr>
      <w:spacing w:before="240" w:after="120"/>
      <w:outlineLvl w:val="5"/>
    </w:pPr>
    <w:rPr>
      <w:b/>
      <w:bCs/>
      <w:szCs w:val="22"/>
    </w:rPr>
  </w:style>
  <w:style w:type="paragraph" w:styleId="Heading7">
    <w:name w:val="heading 7"/>
    <w:basedOn w:val="Normal"/>
    <w:next w:val="Normal"/>
    <w:link w:val="Heading7Char"/>
    <w:qFormat/>
    <w:rsid w:val="005B34D9"/>
    <w:pPr>
      <w:numPr>
        <w:ilvl w:val="6"/>
        <w:numId w:val="1"/>
      </w:numPr>
      <w:spacing w:before="240" w:after="120"/>
      <w:outlineLvl w:val="6"/>
    </w:pPr>
    <w:rPr>
      <w:b/>
      <w:szCs w:val="24"/>
    </w:rPr>
  </w:style>
  <w:style w:type="paragraph" w:styleId="Heading8">
    <w:name w:val="heading 8"/>
    <w:basedOn w:val="Normal"/>
    <w:next w:val="Normal"/>
    <w:link w:val="Heading8Char"/>
    <w:qFormat/>
    <w:rsid w:val="005B34D9"/>
    <w:pPr>
      <w:numPr>
        <w:ilvl w:val="7"/>
        <w:numId w:val="1"/>
      </w:numPr>
      <w:spacing w:before="240" w:after="120"/>
      <w:outlineLvl w:val="7"/>
    </w:pPr>
    <w:rPr>
      <w:b/>
      <w:iCs/>
      <w:szCs w:val="24"/>
    </w:rPr>
  </w:style>
  <w:style w:type="paragraph" w:styleId="Heading9">
    <w:name w:val="heading 9"/>
    <w:basedOn w:val="Normal"/>
    <w:next w:val="Normal"/>
    <w:link w:val="Heading9Char"/>
    <w:qFormat/>
    <w:rsid w:val="005B34D9"/>
    <w:pPr>
      <w:numPr>
        <w:ilvl w:val="8"/>
        <w:numId w:val="1"/>
      </w:numPr>
      <w:spacing w:before="240" w:after="120"/>
      <w:outlineLvl w:val="8"/>
    </w:pPr>
    <w:rPr>
      <w:rFonts w:cs="Arial"/>
      <w:b/>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76FA2"/>
    <w:rPr>
      <w:rFonts w:ascii="Franklin Gothic Book" w:eastAsia="Times New Roman" w:hAnsi="Franklin Gothic Book" w:cs="Arial"/>
      <w:b/>
      <w:bCs/>
      <w:kern w:val="32"/>
      <w:sz w:val="24"/>
      <w:szCs w:val="32"/>
      <w:lang w:val="en-US" w:eastAsia="en-US"/>
    </w:rPr>
  </w:style>
  <w:style w:type="character" w:customStyle="1" w:styleId="Heading2Char">
    <w:name w:val="Heading 2 Char"/>
    <w:link w:val="Heading2"/>
    <w:rsid w:val="00D95E93"/>
    <w:rPr>
      <w:rFonts w:ascii="Franklin Gothic Book" w:eastAsia="Times New Roman" w:hAnsi="Franklin Gothic Book" w:cs="Arial"/>
      <w:b/>
      <w:bCs/>
      <w:iCs/>
      <w:sz w:val="24"/>
      <w:szCs w:val="24"/>
      <w:lang w:eastAsia="en-US"/>
    </w:rPr>
  </w:style>
  <w:style w:type="character" w:customStyle="1" w:styleId="Heading3Char">
    <w:name w:val="Heading 3 Char"/>
    <w:link w:val="Heading3"/>
    <w:rsid w:val="000C397B"/>
    <w:rPr>
      <w:rFonts w:ascii="Franklin Gothic Book" w:eastAsia="Times New Roman" w:hAnsi="Franklin Gothic Book" w:cs="Arial"/>
      <w:b/>
      <w:bCs/>
      <w:sz w:val="22"/>
      <w:szCs w:val="32"/>
      <w:lang w:val="en-US" w:eastAsia="en-US"/>
    </w:rPr>
  </w:style>
  <w:style w:type="character" w:customStyle="1" w:styleId="Heading4Char">
    <w:name w:val="Heading 4 Char"/>
    <w:link w:val="Heading4"/>
    <w:rsid w:val="009005E5"/>
    <w:rPr>
      <w:rFonts w:ascii="Times New Roman" w:eastAsia="Times New Roman" w:hAnsi="Times New Roman"/>
      <w:b/>
      <w:bCs/>
      <w:sz w:val="24"/>
      <w:szCs w:val="28"/>
      <w:lang w:val="en-US" w:eastAsia="en-US"/>
    </w:rPr>
  </w:style>
  <w:style w:type="character" w:customStyle="1" w:styleId="Heading5Char">
    <w:name w:val="Heading 5 Char"/>
    <w:link w:val="Heading5"/>
    <w:rsid w:val="009005E5"/>
    <w:rPr>
      <w:rFonts w:ascii="Times New Roman" w:eastAsia="Times New Roman" w:hAnsi="Times New Roman"/>
      <w:b/>
      <w:bCs/>
      <w:iCs/>
      <w:sz w:val="24"/>
      <w:szCs w:val="26"/>
      <w:lang w:val="en-US" w:eastAsia="en-US"/>
    </w:rPr>
  </w:style>
  <w:style w:type="character" w:customStyle="1" w:styleId="Heading6Char">
    <w:name w:val="Heading 6 Char"/>
    <w:link w:val="Heading6"/>
    <w:rsid w:val="00480B24"/>
    <w:rPr>
      <w:rFonts w:ascii="Times New Roman" w:eastAsia="Times New Roman" w:hAnsi="Times New Roman"/>
      <w:b/>
      <w:bCs/>
      <w:sz w:val="24"/>
      <w:szCs w:val="22"/>
      <w:lang w:val="en-US" w:eastAsia="en-US"/>
    </w:rPr>
  </w:style>
  <w:style w:type="character" w:customStyle="1" w:styleId="Heading7Char">
    <w:name w:val="Heading 7 Char"/>
    <w:link w:val="Heading7"/>
    <w:rsid w:val="00480B24"/>
    <w:rPr>
      <w:rFonts w:ascii="Times New Roman" w:eastAsia="Times New Roman" w:hAnsi="Times New Roman"/>
      <w:b/>
      <w:sz w:val="24"/>
      <w:szCs w:val="24"/>
      <w:lang w:val="en-US" w:eastAsia="en-US"/>
    </w:rPr>
  </w:style>
  <w:style w:type="character" w:customStyle="1" w:styleId="Heading8Char">
    <w:name w:val="Heading 8 Char"/>
    <w:link w:val="Heading8"/>
    <w:rsid w:val="00480B24"/>
    <w:rPr>
      <w:rFonts w:ascii="Times New Roman" w:eastAsia="Times New Roman" w:hAnsi="Times New Roman"/>
      <w:b/>
      <w:iCs/>
      <w:sz w:val="24"/>
      <w:szCs w:val="24"/>
      <w:lang w:val="en-US" w:eastAsia="en-US"/>
    </w:rPr>
  </w:style>
  <w:style w:type="character" w:customStyle="1" w:styleId="Heading9Char">
    <w:name w:val="Heading 9 Char"/>
    <w:link w:val="Heading9"/>
    <w:rsid w:val="00480B24"/>
    <w:rPr>
      <w:rFonts w:ascii="Times New Roman" w:eastAsia="Times New Roman" w:hAnsi="Times New Roman" w:cs="Arial"/>
      <w:b/>
      <w:sz w:val="24"/>
      <w:szCs w:val="22"/>
      <w:lang w:val="en-US" w:eastAsia="en-US"/>
    </w:rPr>
  </w:style>
  <w:style w:type="paragraph" w:styleId="BalloonText">
    <w:name w:val="Balloon Text"/>
    <w:basedOn w:val="Normal"/>
    <w:link w:val="BalloonTextChar"/>
    <w:semiHidden/>
    <w:rsid w:val="005B34D9"/>
    <w:rPr>
      <w:rFonts w:ascii="Tahoma" w:hAnsi="Tahoma" w:cs="Tahoma"/>
      <w:sz w:val="16"/>
      <w:szCs w:val="16"/>
    </w:rPr>
  </w:style>
  <w:style w:type="character" w:customStyle="1" w:styleId="BalloonTextChar">
    <w:name w:val="Balloon Text Char"/>
    <w:link w:val="BalloonText"/>
    <w:semiHidden/>
    <w:rsid w:val="001E6176"/>
    <w:rPr>
      <w:rFonts w:ascii="Tahoma" w:eastAsia="Times New Roman" w:hAnsi="Tahoma" w:cs="Tahoma"/>
      <w:sz w:val="16"/>
      <w:szCs w:val="16"/>
      <w:lang w:val="en-US" w:eastAsia="en-US"/>
    </w:rPr>
  </w:style>
  <w:style w:type="paragraph" w:styleId="Footer">
    <w:name w:val="footer"/>
    <w:basedOn w:val="Normal"/>
    <w:link w:val="FooterChar"/>
    <w:uiPriority w:val="99"/>
    <w:rsid w:val="005B34D9"/>
    <w:pPr>
      <w:tabs>
        <w:tab w:val="center" w:pos="4320"/>
        <w:tab w:val="right" w:pos="8640"/>
      </w:tabs>
    </w:pPr>
  </w:style>
  <w:style w:type="character" w:customStyle="1" w:styleId="FooterChar">
    <w:name w:val="Footer Char"/>
    <w:link w:val="Footer"/>
    <w:uiPriority w:val="99"/>
    <w:rsid w:val="009005E5"/>
    <w:rPr>
      <w:rFonts w:ascii="Times New Roman" w:eastAsia="Times New Roman" w:hAnsi="Times New Roman"/>
      <w:sz w:val="24"/>
      <w:lang w:val="en-US" w:eastAsia="en-US"/>
    </w:rPr>
  </w:style>
  <w:style w:type="paragraph" w:styleId="Caption">
    <w:name w:val="caption"/>
    <w:aliases w:val="No. Equation"/>
    <w:basedOn w:val="Normal"/>
    <w:link w:val="CaptionChar"/>
    <w:qFormat/>
    <w:rsid w:val="00B176D0"/>
    <w:pPr>
      <w:spacing w:before="120" w:after="120"/>
      <w:ind w:right="284"/>
      <w:jc w:val="right"/>
    </w:pPr>
    <w:rPr>
      <w:sz w:val="20"/>
    </w:rPr>
  </w:style>
  <w:style w:type="character" w:customStyle="1" w:styleId="CaptionChar">
    <w:name w:val="Caption Char"/>
    <w:aliases w:val="No. Equation Char"/>
    <w:link w:val="Caption"/>
    <w:rsid w:val="00B176D0"/>
    <w:rPr>
      <w:rFonts w:ascii="Times New Roman" w:eastAsia="Times New Roman" w:hAnsi="Times New Roman"/>
      <w:lang w:val="en-US" w:eastAsia="en-US"/>
    </w:rPr>
  </w:style>
  <w:style w:type="character" w:styleId="PageNumber">
    <w:name w:val="page number"/>
    <w:basedOn w:val="DefaultParagraphFont"/>
    <w:rsid w:val="005B34D9"/>
  </w:style>
  <w:style w:type="table" w:styleId="TableGrid">
    <w:name w:val="Table Grid"/>
    <w:basedOn w:val="TableNormal"/>
    <w:rsid w:val="005B34D9"/>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70497B"/>
    <w:rPr>
      <w:rFonts w:ascii="Franklin Gothic Book" w:hAnsi="Franklin Gothic Book"/>
      <w:sz w:val="20"/>
    </w:rPr>
  </w:style>
  <w:style w:type="character" w:customStyle="1" w:styleId="FootnoteTextChar">
    <w:name w:val="Footnote Text Char"/>
    <w:link w:val="FootnoteText"/>
    <w:rsid w:val="0070497B"/>
    <w:rPr>
      <w:rFonts w:ascii="Franklin Gothic Book" w:eastAsia="Times New Roman" w:hAnsi="Franklin Gothic Book"/>
      <w:lang w:val="en-US" w:eastAsia="en-US"/>
    </w:rPr>
  </w:style>
  <w:style w:type="paragraph" w:customStyle="1" w:styleId="bulletedabstract">
    <w:name w:val="bulleted abstract"/>
    <w:basedOn w:val="AbstractJOKI"/>
    <w:rsid w:val="003D12D8"/>
    <w:pPr>
      <w:tabs>
        <w:tab w:val="left" w:pos="397"/>
      </w:tabs>
      <w:ind w:left="397" w:hanging="397"/>
    </w:pPr>
    <w:rPr>
      <w:rFonts w:eastAsia="MS Gothic"/>
    </w:rPr>
  </w:style>
  <w:style w:type="paragraph" w:customStyle="1" w:styleId="AbstractJOKI">
    <w:name w:val="Abstract JOKI"/>
    <w:basedOn w:val="Normal"/>
    <w:link w:val="AbstractJOKIChar"/>
    <w:rsid w:val="000C397B"/>
    <w:pPr>
      <w:spacing w:after="120"/>
      <w:jc w:val="both"/>
    </w:pPr>
    <w:rPr>
      <w:rFonts w:ascii="Franklin Gothic Book" w:hAnsi="Franklin Gothic Book"/>
      <w:sz w:val="18"/>
    </w:rPr>
  </w:style>
  <w:style w:type="character" w:customStyle="1" w:styleId="AbstractJOKIChar">
    <w:name w:val="Abstract JOKI Char"/>
    <w:link w:val="AbstractJOKI"/>
    <w:rsid w:val="000C397B"/>
    <w:rPr>
      <w:rFonts w:ascii="Franklin Gothic Book" w:eastAsia="Times New Roman" w:hAnsi="Franklin Gothic Book"/>
      <w:sz w:val="18"/>
      <w:lang w:val="en-US" w:eastAsia="en-US"/>
    </w:rPr>
  </w:style>
  <w:style w:type="character" w:styleId="Emphasis">
    <w:name w:val="Emphasis"/>
    <w:uiPriority w:val="20"/>
    <w:qFormat/>
    <w:rsid w:val="001E6176"/>
    <w:rPr>
      <w:i/>
      <w:iCs/>
    </w:rPr>
  </w:style>
  <w:style w:type="paragraph" w:customStyle="1" w:styleId="equation">
    <w:name w:val="equation"/>
    <w:basedOn w:val="Normal"/>
    <w:rsid w:val="001E6176"/>
    <w:pPr>
      <w:tabs>
        <w:tab w:val="center" w:pos="3686"/>
        <w:tab w:val="right" w:pos="7796"/>
      </w:tabs>
      <w:spacing w:before="120" w:after="120" w:line="360" w:lineRule="auto"/>
      <w:jc w:val="right"/>
    </w:pPr>
    <w:rPr>
      <w:rFonts w:ascii="Franklin Gothic Book" w:hAnsi="Franklin Gothic Book"/>
      <w:sz w:val="20"/>
    </w:rPr>
  </w:style>
  <w:style w:type="character" w:styleId="FootnoteReference">
    <w:name w:val="footnote reference"/>
    <w:rsid w:val="00F045F0"/>
    <w:rPr>
      <w:rFonts w:ascii="Franklin Gothic Book" w:hAnsi="Franklin Gothic Book"/>
      <w:vertAlign w:val="superscript"/>
    </w:rPr>
  </w:style>
  <w:style w:type="paragraph" w:styleId="Index1">
    <w:name w:val="index 1"/>
    <w:basedOn w:val="Normal"/>
    <w:next w:val="Normal"/>
    <w:autoRedefine/>
    <w:semiHidden/>
    <w:rsid w:val="00A217AC"/>
    <w:pPr>
      <w:ind w:left="240" w:hanging="240"/>
    </w:pPr>
  </w:style>
  <w:style w:type="paragraph" w:customStyle="1" w:styleId="Heading">
    <w:name w:val="Heading"/>
    <w:basedOn w:val="Normal"/>
    <w:next w:val="Normal"/>
    <w:rsid w:val="00582786"/>
    <w:pPr>
      <w:suppressAutoHyphens/>
      <w:spacing w:before="240" w:after="240"/>
      <w:jc w:val="center"/>
    </w:pPr>
    <w:rPr>
      <w:rFonts w:ascii="Franklin Gothic Book" w:hAnsi="Franklin Gothic Book" w:cs="Franklin Gothic Book"/>
      <w:b/>
      <w:sz w:val="28"/>
      <w:lang w:eastAsia="zh-CN"/>
    </w:rPr>
  </w:style>
  <w:style w:type="paragraph" w:customStyle="1" w:styleId="TableHeading">
    <w:name w:val="Table Heading"/>
    <w:basedOn w:val="Normal"/>
    <w:rsid w:val="00D95C09"/>
    <w:pPr>
      <w:suppressLineNumbers/>
      <w:suppressAutoHyphens/>
      <w:spacing w:before="240" w:after="360"/>
      <w:jc w:val="center"/>
    </w:pPr>
    <w:rPr>
      <w:rFonts w:ascii="Franklin Gothic Book" w:hAnsi="Franklin Gothic Book" w:cs="Franklin Gothic Book"/>
      <w:b/>
      <w:bCs/>
      <w:sz w:val="20"/>
      <w:lang w:eastAsia="zh-CN"/>
    </w:rPr>
  </w:style>
  <w:style w:type="paragraph" w:customStyle="1" w:styleId="AuthorJOKI">
    <w:name w:val="Author JOKI"/>
    <w:basedOn w:val="Normal"/>
    <w:next w:val="Normal"/>
    <w:rsid w:val="000D3F87"/>
    <w:pPr>
      <w:spacing w:after="120"/>
      <w:jc w:val="center"/>
    </w:pPr>
    <w:rPr>
      <w:rFonts w:ascii="Franklin Gothic Book" w:hAnsi="Franklin Gothic Book"/>
      <w:bCs/>
      <w:sz w:val="20"/>
    </w:rPr>
  </w:style>
  <w:style w:type="character" w:customStyle="1" w:styleId="italic">
    <w:name w:val="italic"/>
    <w:rsid w:val="001E6176"/>
    <w:rPr>
      <w:i/>
    </w:rPr>
  </w:style>
  <w:style w:type="paragraph" w:customStyle="1" w:styleId="figureJOKI">
    <w:name w:val="figure JOKI"/>
    <w:basedOn w:val="Normal"/>
    <w:link w:val="figureJOKIChar"/>
    <w:rsid w:val="001E0764"/>
    <w:pPr>
      <w:spacing w:before="120" w:after="120"/>
      <w:jc w:val="center"/>
    </w:pPr>
    <w:rPr>
      <w:rFonts w:ascii="Franklin Gothic Book" w:hAnsi="Franklin Gothic Book"/>
      <w:sz w:val="20"/>
    </w:rPr>
  </w:style>
  <w:style w:type="character" w:customStyle="1" w:styleId="figureJOKIChar">
    <w:name w:val="figure JOKI Char"/>
    <w:link w:val="figureJOKI"/>
    <w:rsid w:val="001E0764"/>
    <w:rPr>
      <w:rFonts w:ascii="Franklin Gothic Book" w:eastAsia="Times New Roman" w:hAnsi="Franklin Gothic Book"/>
      <w:lang w:val="en-US" w:eastAsia="en-US"/>
    </w:rPr>
  </w:style>
  <w:style w:type="paragraph" w:customStyle="1" w:styleId="TitleJOKI">
    <w:name w:val="Title JOKI"/>
    <w:basedOn w:val="Normal"/>
    <w:link w:val="TitleJOKIChar"/>
    <w:rsid w:val="00D95C09"/>
    <w:pPr>
      <w:spacing w:after="100" w:afterAutospacing="1"/>
      <w:jc w:val="center"/>
    </w:pPr>
    <w:rPr>
      <w:rFonts w:ascii="Franklin Gothic Book" w:hAnsi="Franklin Gothic Book"/>
      <w:b/>
      <w:bCs/>
      <w:sz w:val="28"/>
    </w:rPr>
  </w:style>
  <w:style w:type="character" w:customStyle="1" w:styleId="TitleJOKIChar">
    <w:name w:val="Title JOKI Char"/>
    <w:link w:val="TitleJOKI"/>
    <w:rsid w:val="0081328B"/>
    <w:rPr>
      <w:rFonts w:ascii="Franklin Gothic Book" w:eastAsia="Times New Roman" w:hAnsi="Franklin Gothic Book" w:cs="Times New Roman"/>
      <w:b/>
      <w:bCs/>
      <w:sz w:val="28"/>
      <w:szCs w:val="24"/>
      <w:lang w:val="en-US" w:eastAsia="en-US" w:bidi="ar-SA"/>
    </w:rPr>
  </w:style>
  <w:style w:type="paragraph" w:customStyle="1" w:styleId="AddressJOKI">
    <w:name w:val="Address JOKI"/>
    <w:basedOn w:val="Normal"/>
    <w:next w:val="Normal"/>
    <w:link w:val="AddressJOKIChar"/>
    <w:rsid w:val="000D3F87"/>
    <w:pPr>
      <w:spacing w:after="120"/>
      <w:jc w:val="center"/>
    </w:pPr>
    <w:rPr>
      <w:rFonts w:ascii="Franklin Gothic Book" w:hAnsi="Franklin Gothic Book"/>
      <w:sz w:val="20"/>
    </w:rPr>
  </w:style>
  <w:style w:type="character" w:customStyle="1" w:styleId="AddressJOKIChar">
    <w:name w:val="Address JOKI Char"/>
    <w:link w:val="AddressJOKI"/>
    <w:rsid w:val="000D3F87"/>
    <w:rPr>
      <w:rFonts w:ascii="Franklin Gothic Book" w:hAnsi="Franklin Gothic Book"/>
      <w:lang w:val="en-US" w:eastAsia="en-US" w:bidi="ar-SA"/>
    </w:rPr>
  </w:style>
  <w:style w:type="paragraph" w:customStyle="1" w:styleId="AbstractheadingJOKI">
    <w:name w:val="Abstract heading JOKI"/>
    <w:basedOn w:val="Normal"/>
    <w:link w:val="AbstractheadingJOKIChar"/>
    <w:rsid w:val="0081328B"/>
    <w:pPr>
      <w:spacing w:before="240" w:after="120"/>
      <w:jc w:val="both"/>
    </w:pPr>
    <w:rPr>
      <w:rFonts w:ascii="Franklin Gothic Book" w:hAnsi="Franklin Gothic Book"/>
      <w:b/>
      <w:bCs/>
    </w:rPr>
  </w:style>
  <w:style w:type="character" w:customStyle="1" w:styleId="AbstractheadingJOKIChar">
    <w:name w:val="Abstract heading JOKI Char"/>
    <w:link w:val="AbstractheadingJOKI"/>
    <w:rsid w:val="007D5C2F"/>
    <w:rPr>
      <w:rFonts w:ascii="Franklin Gothic Book" w:hAnsi="Franklin Gothic Book"/>
      <w:b/>
      <w:bCs/>
      <w:sz w:val="24"/>
      <w:lang w:val="en-US" w:eastAsia="en-US" w:bidi="ar-SA"/>
    </w:rPr>
  </w:style>
  <w:style w:type="paragraph" w:customStyle="1" w:styleId="keywordJOKI">
    <w:name w:val="keyword JOKI"/>
    <w:basedOn w:val="Normal"/>
    <w:link w:val="keywordJOKICharChar"/>
    <w:autoRedefine/>
    <w:rsid w:val="00295DFD"/>
    <w:pPr>
      <w:spacing w:before="120" w:after="240"/>
      <w:jc w:val="both"/>
    </w:pPr>
    <w:rPr>
      <w:rFonts w:ascii="Franklin Gothic Book" w:hAnsi="Franklin Gothic Book"/>
      <w:i/>
      <w:iCs/>
      <w:sz w:val="18"/>
      <w:lang w:val="id-ID"/>
    </w:rPr>
  </w:style>
  <w:style w:type="character" w:customStyle="1" w:styleId="keywordJOKICharChar">
    <w:name w:val="keyword JOKI Char Char"/>
    <w:link w:val="keywordJOKI"/>
    <w:rsid w:val="00295DFD"/>
    <w:rPr>
      <w:rFonts w:ascii="Franklin Gothic Book" w:eastAsia="Times New Roman" w:hAnsi="Franklin Gothic Book"/>
      <w:i/>
      <w:iCs/>
      <w:sz w:val="18"/>
      <w:lang w:eastAsia="en-US"/>
    </w:rPr>
  </w:style>
  <w:style w:type="paragraph" w:customStyle="1" w:styleId="bodytextJOKI">
    <w:name w:val="body text JOKI"/>
    <w:basedOn w:val="Normal"/>
    <w:link w:val="bodytextJOKIChar"/>
    <w:rsid w:val="00AD529B"/>
    <w:pPr>
      <w:spacing w:after="120"/>
      <w:jc w:val="both"/>
    </w:pPr>
    <w:rPr>
      <w:rFonts w:ascii="Franklin Gothic Book" w:hAnsi="Franklin Gothic Book"/>
      <w:sz w:val="20"/>
    </w:rPr>
  </w:style>
  <w:style w:type="character" w:customStyle="1" w:styleId="bodytextJOKIChar">
    <w:name w:val="body text JOKI Char"/>
    <w:link w:val="bodytextJOKI"/>
    <w:rsid w:val="00AD529B"/>
    <w:rPr>
      <w:rFonts w:ascii="Franklin Gothic Book" w:hAnsi="Franklin Gothic Book"/>
      <w:lang w:val="en-US" w:eastAsia="en-US" w:bidi="ar-SA"/>
    </w:rPr>
  </w:style>
  <w:style w:type="paragraph" w:customStyle="1" w:styleId="tablecenter">
    <w:name w:val="table center"/>
    <w:basedOn w:val="Normal"/>
    <w:rsid w:val="001E6176"/>
    <w:pPr>
      <w:spacing w:before="60" w:after="60"/>
      <w:jc w:val="center"/>
    </w:pPr>
    <w:rPr>
      <w:rFonts w:ascii="Franklin Gothic Book" w:hAnsi="Franklin Gothic Book"/>
      <w:sz w:val="18"/>
    </w:rPr>
  </w:style>
  <w:style w:type="paragraph" w:customStyle="1" w:styleId="tableleft">
    <w:name w:val="table left"/>
    <w:basedOn w:val="Normal"/>
    <w:rsid w:val="001E6176"/>
    <w:pPr>
      <w:spacing w:before="60" w:after="60"/>
    </w:pPr>
    <w:rPr>
      <w:rFonts w:ascii="Franklin Gothic Book" w:hAnsi="Franklin Gothic Book"/>
      <w:sz w:val="18"/>
    </w:rPr>
  </w:style>
  <w:style w:type="character" w:customStyle="1" w:styleId="bold">
    <w:name w:val="bold"/>
    <w:rsid w:val="001E6176"/>
    <w:rPr>
      <w:b/>
    </w:rPr>
  </w:style>
  <w:style w:type="paragraph" w:customStyle="1" w:styleId="Authoremail">
    <w:name w:val="Author email"/>
    <w:basedOn w:val="Normal"/>
    <w:next w:val="Normal"/>
    <w:link w:val="AuthoremailChar"/>
    <w:rsid w:val="000D3F87"/>
    <w:pPr>
      <w:spacing w:after="120"/>
      <w:jc w:val="center"/>
    </w:pPr>
    <w:rPr>
      <w:rFonts w:ascii="Franklin Gothic Book" w:hAnsi="Franklin Gothic Book"/>
      <w:i/>
      <w:iCs/>
      <w:sz w:val="20"/>
    </w:rPr>
  </w:style>
  <w:style w:type="character" w:customStyle="1" w:styleId="AuthoremailChar">
    <w:name w:val="Author email Char"/>
    <w:link w:val="Authoremail"/>
    <w:rsid w:val="000D3F87"/>
    <w:rPr>
      <w:rFonts w:ascii="Franklin Gothic Book" w:hAnsi="Franklin Gothic Book"/>
      <w:i/>
      <w:iCs/>
      <w:lang w:val="en-US" w:eastAsia="en-US" w:bidi="ar-SA"/>
    </w:rPr>
  </w:style>
  <w:style w:type="paragraph" w:customStyle="1" w:styleId="reference">
    <w:name w:val="reference"/>
    <w:basedOn w:val="Normal"/>
    <w:link w:val="referenceChar"/>
    <w:rsid w:val="003D12D8"/>
    <w:pPr>
      <w:numPr>
        <w:numId w:val="3"/>
      </w:numPr>
      <w:tabs>
        <w:tab w:val="left" w:pos="397"/>
      </w:tabs>
      <w:jc w:val="both"/>
    </w:pPr>
    <w:rPr>
      <w:rFonts w:ascii="Franklin Gothic Book" w:hAnsi="Franklin Gothic Book"/>
      <w:sz w:val="20"/>
    </w:rPr>
  </w:style>
  <w:style w:type="character" w:customStyle="1" w:styleId="referenceChar">
    <w:name w:val="reference Char"/>
    <w:link w:val="reference"/>
    <w:rsid w:val="003D12D8"/>
    <w:rPr>
      <w:rFonts w:ascii="Franklin Gothic Book" w:eastAsia="Times New Roman" w:hAnsi="Franklin Gothic Book"/>
      <w:lang w:val="en-US" w:eastAsia="en-US"/>
    </w:rPr>
  </w:style>
  <w:style w:type="paragraph" w:customStyle="1" w:styleId="ISSN">
    <w:name w:val="ISSN"/>
    <w:basedOn w:val="Normal"/>
    <w:rsid w:val="0081328B"/>
    <w:pPr>
      <w:jc w:val="right"/>
    </w:pPr>
    <w:rPr>
      <w:rFonts w:ascii="Cambria" w:eastAsia="MS Gothic" w:hAnsi="Cambria"/>
      <w:szCs w:val="56"/>
    </w:rPr>
  </w:style>
  <w:style w:type="paragraph" w:customStyle="1" w:styleId="JOKITitle">
    <w:name w:val="JOKITitle"/>
    <w:basedOn w:val="Normal"/>
    <w:rsid w:val="0081328B"/>
    <w:rPr>
      <w:rFonts w:ascii="Cambria" w:eastAsia="MS Gothic" w:hAnsi="Cambria"/>
      <w:sz w:val="56"/>
      <w:szCs w:val="56"/>
    </w:rPr>
  </w:style>
  <w:style w:type="paragraph" w:customStyle="1" w:styleId="JOKISubTitle">
    <w:name w:val="JOKISubTitle"/>
    <w:basedOn w:val="Normal"/>
    <w:rsid w:val="0081328B"/>
    <w:rPr>
      <w:rFonts w:ascii="Cambria" w:eastAsia="MS Gothic" w:hAnsi="Cambria"/>
      <w:sz w:val="36"/>
      <w:szCs w:val="36"/>
    </w:rPr>
  </w:style>
  <w:style w:type="paragraph" w:customStyle="1" w:styleId="JOKIVolume">
    <w:name w:val="JOKIVolume"/>
    <w:basedOn w:val="Normal"/>
    <w:rsid w:val="0081328B"/>
    <w:rPr>
      <w:rFonts w:ascii="Cambria" w:eastAsia="MS Gothic" w:hAnsi="Cambria"/>
      <w:b/>
      <w:sz w:val="28"/>
      <w:szCs w:val="28"/>
    </w:rPr>
  </w:style>
  <w:style w:type="paragraph" w:customStyle="1" w:styleId="JOKIPublisher">
    <w:name w:val="JOKIPublisher"/>
    <w:basedOn w:val="Normal"/>
    <w:rsid w:val="00C233A9"/>
    <w:rPr>
      <w:rFonts w:ascii="Franklin Gothic Book" w:hAnsi="Franklin Gothic Book"/>
    </w:rPr>
  </w:style>
  <w:style w:type="paragraph" w:customStyle="1" w:styleId="JOKIEditor">
    <w:name w:val="JOKIEditor"/>
    <w:basedOn w:val="Normal"/>
    <w:rsid w:val="008531C8"/>
    <w:pPr>
      <w:spacing w:after="100" w:afterAutospacing="1"/>
    </w:pPr>
    <w:rPr>
      <w:rFonts w:ascii="Palatino Linotype" w:hAnsi="Palatino Linotype"/>
      <w:b/>
      <w:sz w:val="28"/>
    </w:rPr>
  </w:style>
  <w:style w:type="paragraph" w:customStyle="1" w:styleId="Editor">
    <w:name w:val="Editor"/>
    <w:basedOn w:val="Normal"/>
    <w:rsid w:val="00512CEA"/>
    <w:rPr>
      <w:rFonts w:ascii="Palatino Linotype" w:hAnsi="Palatino Linotype"/>
      <w:sz w:val="22"/>
    </w:rPr>
  </w:style>
  <w:style w:type="paragraph" w:customStyle="1" w:styleId="JOKITOC">
    <w:name w:val="JOKITOC"/>
    <w:basedOn w:val="Normal"/>
    <w:link w:val="JOKITOCCharChar"/>
    <w:rsid w:val="0089630B"/>
    <w:pPr>
      <w:tabs>
        <w:tab w:val="right" w:pos="7655"/>
      </w:tabs>
    </w:pPr>
    <w:rPr>
      <w:rFonts w:ascii="Franklin Gothic Book" w:hAnsi="Franklin Gothic Book"/>
      <w:b/>
      <w:sz w:val="21"/>
      <w:szCs w:val="21"/>
    </w:rPr>
  </w:style>
  <w:style w:type="character" w:customStyle="1" w:styleId="JOKITOCCharChar">
    <w:name w:val="JOKITOC Char Char"/>
    <w:link w:val="JOKITOC"/>
    <w:rsid w:val="0089630B"/>
    <w:rPr>
      <w:rFonts w:ascii="Franklin Gothic Book" w:hAnsi="Franklin Gothic Book"/>
      <w:b/>
      <w:sz w:val="21"/>
      <w:szCs w:val="21"/>
      <w:lang w:val="en-US" w:eastAsia="en-US" w:bidi="ar-SA"/>
    </w:rPr>
  </w:style>
  <w:style w:type="paragraph" w:customStyle="1" w:styleId="JOKIAuthorTOC">
    <w:name w:val="JOKIAuthorTOC"/>
    <w:basedOn w:val="Normal"/>
    <w:link w:val="JOKIAuthorTOCCharChar"/>
    <w:rsid w:val="008531C8"/>
    <w:pPr>
      <w:tabs>
        <w:tab w:val="right" w:pos="7655"/>
      </w:tabs>
      <w:spacing w:after="100" w:afterAutospacing="1"/>
      <w:ind w:left="397"/>
      <w:jc w:val="both"/>
    </w:pPr>
    <w:rPr>
      <w:rFonts w:ascii="Franklin Gothic Book" w:hAnsi="Franklin Gothic Book"/>
      <w:i/>
      <w:sz w:val="21"/>
      <w:szCs w:val="21"/>
    </w:rPr>
  </w:style>
  <w:style w:type="character" w:customStyle="1" w:styleId="JOKIAuthorTOCCharChar">
    <w:name w:val="JOKIAuthorTOC Char Char"/>
    <w:link w:val="JOKIAuthorTOC"/>
    <w:rsid w:val="008531C8"/>
    <w:rPr>
      <w:rFonts w:ascii="Franklin Gothic Book" w:hAnsi="Franklin Gothic Book"/>
      <w:i/>
      <w:sz w:val="21"/>
      <w:szCs w:val="21"/>
      <w:lang w:val="en-US" w:eastAsia="en-US" w:bidi="ar-SA"/>
    </w:rPr>
  </w:style>
  <w:style w:type="paragraph" w:styleId="TOC1">
    <w:name w:val="toc 1"/>
    <w:basedOn w:val="Normal"/>
    <w:next w:val="Normal"/>
    <w:autoRedefine/>
    <w:rsid w:val="00E21AA0"/>
    <w:pPr>
      <w:tabs>
        <w:tab w:val="right" w:pos="7655"/>
      </w:tabs>
    </w:pPr>
    <w:rPr>
      <w:rFonts w:ascii="Franklin Gothic Medium" w:hAnsi="Franklin Gothic Medium"/>
      <w:b/>
      <w:sz w:val="21"/>
    </w:rPr>
  </w:style>
  <w:style w:type="paragraph" w:customStyle="1" w:styleId="JOKITOCnonumber">
    <w:name w:val="JOKITOCnonumber"/>
    <w:basedOn w:val="JOKITOC"/>
    <w:rsid w:val="008531C8"/>
    <w:pPr>
      <w:spacing w:after="100" w:afterAutospacing="1"/>
    </w:pPr>
  </w:style>
  <w:style w:type="paragraph" w:customStyle="1" w:styleId="JOKITOCnonumber0">
    <w:name w:val="JOKI TOC no number"/>
    <w:basedOn w:val="JOKITOC"/>
    <w:rsid w:val="008531C8"/>
    <w:pPr>
      <w:spacing w:before="100" w:beforeAutospacing="1"/>
    </w:pPr>
  </w:style>
  <w:style w:type="paragraph" w:styleId="Header">
    <w:name w:val="header"/>
    <w:basedOn w:val="Normal"/>
    <w:link w:val="HeaderChar"/>
    <w:uiPriority w:val="99"/>
    <w:rsid w:val="005B34D9"/>
    <w:pPr>
      <w:tabs>
        <w:tab w:val="center" w:pos="4320"/>
        <w:tab w:val="right" w:pos="8640"/>
      </w:tabs>
    </w:pPr>
  </w:style>
  <w:style w:type="paragraph" w:customStyle="1" w:styleId="Enumeration">
    <w:name w:val="Enumeration"/>
    <w:basedOn w:val="Normal"/>
    <w:autoRedefine/>
    <w:rsid w:val="005B34D9"/>
    <w:pPr>
      <w:numPr>
        <w:numId w:val="2"/>
      </w:numPr>
      <w:jc w:val="both"/>
    </w:pPr>
    <w:rPr>
      <w:rFonts w:ascii="Franklin Gothic Book" w:hAnsi="Franklin Gothic Book"/>
      <w:sz w:val="20"/>
      <w:szCs w:val="22"/>
    </w:rPr>
  </w:style>
  <w:style w:type="character" w:customStyle="1" w:styleId="HeaderChar">
    <w:name w:val="Header Char"/>
    <w:link w:val="Header"/>
    <w:uiPriority w:val="99"/>
    <w:rsid w:val="005B34D9"/>
    <w:rPr>
      <w:rFonts w:ascii="Times New Roman" w:eastAsia="Times New Roman" w:hAnsi="Times New Roman"/>
      <w:sz w:val="24"/>
      <w:lang w:val="en-US" w:eastAsia="en-US"/>
    </w:rPr>
  </w:style>
  <w:style w:type="character" w:customStyle="1" w:styleId="mi">
    <w:name w:val="mi"/>
    <w:rsid w:val="00BE35B5"/>
  </w:style>
  <w:style w:type="character" w:customStyle="1" w:styleId="mo">
    <w:name w:val="mo"/>
    <w:rsid w:val="00BE35B5"/>
  </w:style>
  <w:style w:type="paragraph" w:styleId="NoSpacing">
    <w:name w:val="No Spacing"/>
    <w:uiPriority w:val="1"/>
    <w:qFormat/>
    <w:rsid w:val="00BE35B5"/>
    <w:rPr>
      <w:rFonts w:eastAsia="Times New Roman"/>
      <w:sz w:val="22"/>
      <w:szCs w:val="22"/>
      <w:lang w:val="en-US"/>
    </w:rPr>
  </w:style>
  <w:style w:type="character" w:styleId="Hyperlink">
    <w:name w:val="Hyperlink"/>
    <w:unhideWhenUsed/>
    <w:rsid w:val="00BE35B5"/>
    <w:rPr>
      <w:color w:val="0000FF"/>
      <w:u w:val="single"/>
    </w:rPr>
  </w:style>
  <w:style w:type="table" w:customStyle="1" w:styleId="PlainTable21">
    <w:name w:val="Plain Table 21"/>
    <w:basedOn w:val="TableNormal"/>
    <w:uiPriority w:val="42"/>
    <w:rsid w:val="00BE35B5"/>
    <w:rPr>
      <w:rFonts w:eastAsia="Times New Roman"/>
      <w:sz w:val="22"/>
      <w:szCs w:val="22"/>
      <w:lang w:val="en-US" w:eastAsia="ja-JP"/>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longtext">
    <w:name w:val="long_text"/>
    <w:rsid w:val="00BE35B5"/>
  </w:style>
  <w:style w:type="paragraph" w:customStyle="1" w:styleId="IEEEParagraph">
    <w:name w:val="IEEE Paragraph"/>
    <w:basedOn w:val="Normal"/>
    <w:link w:val="IEEEParagraphChar"/>
    <w:rsid w:val="00BE35B5"/>
    <w:pPr>
      <w:adjustRightInd w:val="0"/>
      <w:snapToGrid w:val="0"/>
      <w:ind w:firstLine="216"/>
      <w:jc w:val="both"/>
    </w:pPr>
    <w:rPr>
      <w:rFonts w:eastAsia="SimSun"/>
      <w:sz w:val="20"/>
      <w:szCs w:val="24"/>
      <w:lang w:val="en-AU" w:eastAsia="zh-CN"/>
    </w:rPr>
  </w:style>
  <w:style w:type="character" w:customStyle="1" w:styleId="IEEEParagraphChar">
    <w:name w:val="IEEE Paragraph Char"/>
    <w:link w:val="IEEEParagraph"/>
    <w:rsid w:val="00BE35B5"/>
    <w:rPr>
      <w:rFonts w:ascii="Times New Roman" w:eastAsia="SimSun" w:hAnsi="Times New Roman"/>
      <w:szCs w:val="24"/>
      <w:lang w:val="en-AU" w:eastAsia="zh-CN"/>
    </w:rPr>
  </w:style>
  <w:style w:type="paragraph" w:customStyle="1" w:styleId="IEEEReferenceItem">
    <w:name w:val="IEEE Reference Item"/>
    <w:basedOn w:val="Normal"/>
    <w:rsid w:val="00BE35B5"/>
    <w:pPr>
      <w:tabs>
        <w:tab w:val="num" w:pos="432"/>
      </w:tabs>
      <w:adjustRightInd w:val="0"/>
      <w:snapToGrid w:val="0"/>
      <w:ind w:left="432" w:hanging="432"/>
      <w:jc w:val="both"/>
    </w:pPr>
    <w:rPr>
      <w:rFonts w:eastAsia="SimSun"/>
      <w:sz w:val="16"/>
      <w:szCs w:val="24"/>
      <w:lang w:eastAsia="zh-CN"/>
    </w:rPr>
  </w:style>
  <w:style w:type="character" w:customStyle="1" w:styleId="mediumtext">
    <w:name w:val="medium_text"/>
    <w:rsid w:val="00BE35B5"/>
  </w:style>
  <w:style w:type="character" w:styleId="CommentReference">
    <w:name w:val="annotation reference"/>
    <w:uiPriority w:val="99"/>
    <w:semiHidden/>
    <w:unhideWhenUsed/>
    <w:rsid w:val="00BE35B5"/>
    <w:rPr>
      <w:sz w:val="18"/>
      <w:szCs w:val="18"/>
    </w:rPr>
  </w:style>
  <w:style w:type="paragraph" w:styleId="CommentText">
    <w:name w:val="annotation text"/>
    <w:basedOn w:val="Normal"/>
    <w:link w:val="CommentTextChar"/>
    <w:uiPriority w:val="99"/>
    <w:semiHidden/>
    <w:unhideWhenUsed/>
    <w:rsid w:val="00BE35B5"/>
    <w:rPr>
      <w:szCs w:val="24"/>
    </w:rPr>
  </w:style>
  <w:style w:type="character" w:customStyle="1" w:styleId="CommentTextChar">
    <w:name w:val="Comment Text Char"/>
    <w:basedOn w:val="DefaultParagraphFont"/>
    <w:link w:val="CommentText"/>
    <w:uiPriority w:val="99"/>
    <w:semiHidden/>
    <w:rsid w:val="00BE35B5"/>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uiPriority w:val="99"/>
    <w:semiHidden/>
    <w:unhideWhenUsed/>
    <w:rsid w:val="00BE35B5"/>
    <w:rPr>
      <w:b/>
      <w:bCs/>
      <w:sz w:val="20"/>
      <w:szCs w:val="20"/>
    </w:rPr>
  </w:style>
  <w:style w:type="character" w:customStyle="1" w:styleId="CommentSubjectChar">
    <w:name w:val="Comment Subject Char"/>
    <w:basedOn w:val="CommentTextChar"/>
    <w:link w:val="CommentSubject"/>
    <w:uiPriority w:val="99"/>
    <w:semiHidden/>
    <w:rsid w:val="00BE35B5"/>
    <w:rPr>
      <w:rFonts w:ascii="Times New Roman" w:eastAsia="Times New Roman" w:hAnsi="Times New Roman"/>
      <w:b/>
      <w:bCs/>
      <w:sz w:val="24"/>
      <w:szCs w:val="24"/>
      <w:lang w:val="en-US" w:eastAsia="en-US"/>
    </w:rPr>
  </w:style>
  <w:style w:type="paragraph" w:customStyle="1" w:styleId="IEEEAuthorName">
    <w:name w:val="IEEE Author Name"/>
    <w:basedOn w:val="Normal"/>
    <w:next w:val="Normal"/>
    <w:rsid w:val="00BE35B5"/>
    <w:pPr>
      <w:adjustRightInd w:val="0"/>
      <w:snapToGrid w:val="0"/>
      <w:spacing w:before="120" w:after="120"/>
      <w:jc w:val="center"/>
    </w:pPr>
    <w:rPr>
      <w:sz w:val="22"/>
      <w:szCs w:val="24"/>
      <w:lang w:val="en-GB" w:eastAsia="en-GB"/>
    </w:rPr>
  </w:style>
  <w:style w:type="paragraph" w:customStyle="1" w:styleId="IEEEAuthorAffiliation">
    <w:name w:val="IEEE Author Affiliation"/>
    <w:basedOn w:val="Normal"/>
    <w:next w:val="Normal"/>
    <w:rsid w:val="00BE35B5"/>
    <w:pPr>
      <w:spacing w:after="60"/>
      <w:jc w:val="center"/>
    </w:pPr>
    <w:rPr>
      <w:i/>
      <w:sz w:val="20"/>
      <w:szCs w:val="24"/>
      <w:lang w:val="en-GB" w:eastAsia="en-GB"/>
    </w:rPr>
  </w:style>
  <w:style w:type="paragraph" w:customStyle="1" w:styleId="IEEEHeading2">
    <w:name w:val="IEEE Heading 2"/>
    <w:basedOn w:val="Normal"/>
    <w:next w:val="IEEEParagraph"/>
    <w:rsid w:val="00BE35B5"/>
    <w:pPr>
      <w:numPr>
        <w:numId w:val="4"/>
      </w:numPr>
      <w:adjustRightInd w:val="0"/>
      <w:snapToGrid w:val="0"/>
      <w:spacing w:before="150" w:after="60"/>
      <w:ind w:left="289" w:hanging="289"/>
    </w:pPr>
    <w:rPr>
      <w:rFonts w:eastAsia="SimSun"/>
      <w:i/>
      <w:sz w:val="20"/>
      <w:szCs w:val="24"/>
      <w:lang w:val="en-AU" w:eastAsia="zh-CN"/>
    </w:rPr>
  </w:style>
  <w:style w:type="paragraph" w:customStyle="1" w:styleId="IEEEAuthorEmail">
    <w:name w:val="IEEE Author Email"/>
    <w:next w:val="IEEEAuthorAffiliation"/>
    <w:rsid w:val="00BE35B5"/>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BE35B5"/>
    <w:rPr>
      <w:i/>
    </w:rPr>
  </w:style>
  <w:style w:type="character" w:customStyle="1" w:styleId="IEEEAbstractHeadingChar">
    <w:name w:val="IEEE Abstract Heading Char"/>
    <w:link w:val="IEEEAbstractHeading"/>
    <w:rsid w:val="00BE35B5"/>
    <w:rPr>
      <w:rFonts w:ascii="Times New Roman" w:eastAsia="SimSun" w:hAnsi="Times New Roman"/>
      <w:b/>
      <w:i/>
      <w:sz w:val="18"/>
      <w:szCs w:val="24"/>
      <w:lang w:val="en-GB" w:eastAsia="en-GB"/>
    </w:rPr>
  </w:style>
  <w:style w:type="paragraph" w:customStyle="1" w:styleId="IEEEAbtract">
    <w:name w:val="IEEE Abtract"/>
    <w:basedOn w:val="Normal"/>
    <w:next w:val="Normal"/>
    <w:link w:val="IEEEAbtractChar"/>
    <w:rsid w:val="00BE35B5"/>
    <w:pPr>
      <w:adjustRightInd w:val="0"/>
      <w:snapToGrid w:val="0"/>
      <w:jc w:val="both"/>
    </w:pPr>
    <w:rPr>
      <w:rFonts w:eastAsia="SimSun"/>
      <w:b/>
      <w:sz w:val="18"/>
      <w:szCs w:val="24"/>
      <w:lang w:val="en-GB" w:eastAsia="en-GB"/>
    </w:rPr>
  </w:style>
  <w:style w:type="character" w:customStyle="1" w:styleId="IEEEAbtractChar">
    <w:name w:val="IEEE Abtract Char"/>
    <w:link w:val="IEEEAbtract"/>
    <w:rsid w:val="00BE35B5"/>
    <w:rPr>
      <w:rFonts w:ascii="Times New Roman" w:eastAsia="SimSun" w:hAnsi="Times New Roman"/>
      <w:b/>
      <w:sz w:val="18"/>
      <w:szCs w:val="24"/>
      <w:lang w:val="en-GB" w:eastAsia="en-GB"/>
    </w:rPr>
  </w:style>
  <w:style w:type="paragraph" w:customStyle="1" w:styleId="IEEEHeading1">
    <w:name w:val="IEEE Heading 1"/>
    <w:basedOn w:val="Normal"/>
    <w:next w:val="IEEEParagraph"/>
    <w:rsid w:val="00BE35B5"/>
    <w:pPr>
      <w:numPr>
        <w:numId w:val="7"/>
      </w:numPr>
      <w:adjustRightInd w:val="0"/>
      <w:snapToGrid w:val="0"/>
      <w:spacing w:before="180" w:after="60"/>
      <w:ind w:left="289" w:hanging="289"/>
      <w:jc w:val="center"/>
    </w:pPr>
    <w:rPr>
      <w:rFonts w:eastAsia="SimSun"/>
      <w:smallCaps/>
      <w:sz w:val="20"/>
      <w:szCs w:val="24"/>
      <w:lang w:val="en-AU" w:eastAsia="zh-CN"/>
    </w:rPr>
  </w:style>
  <w:style w:type="paragraph" w:customStyle="1" w:styleId="IEEETableCell">
    <w:name w:val="IEEE Table Cell"/>
    <w:basedOn w:val="IEEEParagraph"/>
    <w:rsid w:val="00BE35B5"/>
    <w:pPr>
      <w:ind w:firstLine="0"/>
      <w:jc w:val="left"/>
    </w:pPr>
    <w:rPr>
      <w:sz w:val="18"/>
    </w:rPr>
  </w:style>
  <w:style w:type="paragraph" w:customStyle="1" w:styleId="IEEETitle">
    <w:name w:val="IEEE Title"/>
    <w:basedOn w:val="Normal"/>
    <w:next w:val="IEEEAuthorName"/>
    <w:rsid w:val="00BE35B5"/>
    <w:pPr>
      <w:adjustRightInd w:val="0"/>
      <w:snapToGrid w:val="0"/>
      <w:jc w:val="center"/>
    </w:pPr>
    <w:rPr>
      <w:rFonts w:eastAsia="SimSun"/>
      <w:sz w:val="48"/>
      <w:szCs w:val="24"/>
      <w:lang w:val="en-AU" w:eastAsia="zh-CN"/>
    </w:rPr>
  </w:style>
  <w:style w:type="paragraph" w:customStyle="1" w:styleId="IEEEHeading3">
    <w:name w:val="IEEE Heading 3"/>
    <w:basedOn w:val="Normal"/>
    <w:next w:val="IEEEParagraph"/>
    <w:link w:val="IEEEHeading3Char"/>
    <w:rsid w:val="00BE35B5"/>
    <w:pPr>
      <w:numPr>
        <w:numId w:val="5"/>
      </w:numPr>
      <w:adjustRightInd w:val="0"/>
      <w:snapToGrid w:val="0"/>
      <w:spacing w:before="120" w:after="60"/>
      <w:ind w:firstLine="216"/>
      <w:jc w:val="both"/>
    </w:pPr>
    <w:rPr>
      <w:rFonts w:eastAsia="SimSun"/>
      <w:i/>
      <w:sz w:val="20"/>
      <w:szCs w:val="24"/>
      <w:lang w:val="en-AU" w:eastAsia="zh-CN"/>
    </w:rPr>
  </w:style>
  <w:style w:type="paragraph" w:customStyle="1" w:styleId="IEEETableCaption">
    <w:name w:val="IEEE Table Caption"/>
    <w:basedOn w:val="Normal"/>
    <w:next w:val="IEEEParagraph"/>
    <w:rsid w:val="00BE35B5"/>
    <w:pPr>
      <w:spacing w:before="120" w:after="120"/>
      <w:jc w:val="center"/>
    </w:pPr>
    <w:rPr>
      <w:rFonts w:eastAsia="SimSun"/>
      <w:smallCaps/>
      <w:sz w:val="16"/>
      <w:szCs w:val="24"/>
      <w:lang w:val="en-AU" w:eastAsia="zh-CN"/>
    </w:rPr>
  </w:style>
  <w:style w:type="numbering" w:customStyle="1" w:styleId="IEEEBullet1">
    <w:name w:val="IEEE Bullet 1"/>
    <w:basedOn w:val="NoList"/>
    <w:rsid w:val="00BE35B5"/>
    <w:pPr>
      <w:numPr>
        <w:numId w:val="6"/>
      </w:numPr>
    </w:pPr>
  </w:style>
  <w:style w:type="paragraph" w:customStyle="1" w:styleId="IEEEFigureCaptionSingle-Line">
    <w:name w:val="IEEE Figure Caption Single-Line"/>
    <w:basedOn w:val="IEEETableCaption"/>
    <w:next w:val="IEEEParagraph"/>
    <w:rsid w:val="00BE35B5"/>
    <w:rPr>
      <w:smallCaps w:val="0"/>
    </w:rPr>
  </w:style>
  <w:style w:type="character" w:customStyle="1" w:styleId="IEEEHeading3Char">
    <w:name w:val="IEEE Heading 3 Char"/>
    <w:link w:val="IEEEHeading3"/>
    <w:rsid w:val="00BE35B5"/>
    <w:rPr>
      <w:rFonts w:ascii="Times New Roman" w:eastAsia="SimSun" w:hAnsi="Times New Roman"/>
      <w:i/>
      <w:szCs w:val="24"/>
      <w:lang w:val="en-AU" w:eastAsia="zh-CN"/>
    </w:rPr>
  </w:style>
  <w:style w:type="paragraph" w:customStyle="1" w:styleId="IEEEFigure">
    <w:name w:val="IEEE Figure"/>
    <w:basedOn w:val="Normal"/>
    <w:next w:val="IEEEFigureCaptionSingle-Line"/>
    <w:rsid w:val="00BE35B5"/>
    <w:pPr>
      <w:jc w:val="center"/>
    </w:pPr>
    <w:rPr>
      <w:rFonts w:eastAsia="SimSun"/>
      <w:szCs w:val="24"/>
      <w:lang w:val="en-AU" w:eastAsia="zh-CN"/>
    </w:rPr>
  </w:style>
  <w:style w:type="paragraph" w:customStyle="1" w:styleId="IEEEFigureCaptionMulti-Lines">
    <w:name w:val="IEEE Figure Caption Multi-Lines"/>
    <w:basedOn w:val="IEEEFigureCaptionSingle-Line"/>
    <w:next w:val="IEEEParagraph"/>
    <w:rsid w:val="00BE35B5"/>
    <w:pPr>
      <w:jc w:val="both"/>
    </w:pPr>
  </w:style>
  <w:style w:type="paragraph" w:customStyle="1" w:styleId="IEEETableHeaderCentered">
    <w:name w:val="IEEE Table Header Centered"/>
    <w:basedOn w:val="IEEETableCell"/>
    <w:rsid w:val="00BE35B5"/>
    <w:pPr>
      <w:jc w:val="center"/>
    </w:pPr>
    <w:rPr>
      <w:b/>
      <w:bCs/>
    </w:rPr>
  </w:style>
  <w:style w:type="paragraph" w:customStyle="1" w:styleId="IEEETableHeaderLeft-Justified">
    <w:name w:val="IEEE Table Header Left-Justified"/>
    <w:basedOn w:val="IEEETableCell"/>
    <w:rsid w:val="00BE35B5"/>
    <w:rPr>
      <w:b/>
      <w:bCs/>
    </w:rPr>
  </w:style>
  <w:style w:type="paragraph" w:styleId="TOC3">
    <w:name w:val="toc 3"/>
    <w:basedOn w:val="Normal"/>
    <w:next w:val="Normal"/>
    <w:autoRedefine/>
    <w:uiPriority w:val="39"/>
    <w:unhideWhenUsed/>
    <w:qFormat/>
    <w:rsid w:val="00BE35B5"/>
    <w:pPr>
      <w:ind w:left="480"/>
    </w:pPr>
    <w:rPr>
      <w:rFonts w:eastAsia="SimSun"/>
      <w:szCs w:val="24"/>
      <w:lang w:val="en-AU" w:eastAsia="zh-CN"/>
    </w:rPr>
  </w:style>
  <w:style w:type="paragraph" w:styleId="ListParagraph">
    <w:name w:val="List Paragraph"/>
    <w:aliases w:val="tabel"/>
    <w:basedOn w:val="Normal"/>
    <w:link w:val="ListParagraphChar"/>
    <w:uiPriority w:val="34"/>
    <w:qFormat/>
    <w:rsid w:val="00BE35B5"/>
    <w:pPr>
      <w:ind w:left="720"/>
    </w:pPr>
  </w:style>
  <w:style w:type="paragraph" w:styleId="TOC2">
    <w:name w:val="toc 2"/>
    <w:basedOn w:val="Normal"/>
    <w:next w:val="Normal"/>
    <w:autoRedefine/>
    <w:uiPriority w:val="39"/>
    <w:unhideWhenUsed/>
    <w:qFormat/>
    <w:rsid w:val="00BE35B5"/>
    <w:pPr>
      <w:tabs>
        <w:tab w:val="right" w:leader="dot" w:pos="7928"/>
      </w:tabs>
      <w:spacing w:line="360" w:lineRule="auto"/>
      <w:ind w:left="284"/>
    </w:pPr>
    <w:rPr>
      <w:rFonts w:eastAsia="Calibri"/>
      <w:bCs/>
      <w:noProof/>
      <w:szCs w:val="24"/>
    </w:rPr>
  </w:style>
  <w:style w:type="paragraph" w:styleId="TOC4">
    <w:name w:val="toc 4"/>
    <w:basedOn w:val="Normal"/>
    <w:next w:val="Normal"/>
    <w:autoRedefine/>
    <w:uiPriority w:val="39"/>
    <w:unhideWhenUsed/>
    <w:rsid w:val="00BE35B5"/>
    <w:pPr>
      <w:spacing w:line="276" w:lineRule="auto"/>
      <w:ind w:left="440"/>
    </w:pPr>
    <w:rPr>
      <w:rFonts w:ascii="Calibri" w:eastAsia="Calibri" w:hAnsi="Calibri" w:cs="Calibri"/>
      <w:sz w:val="20"/>
    </w:rPr>
  </w:style>
  <w:style w:type="paragraph" w:styleId="TOC5">
    <w:name w:val="toc 5"/>
    <w:basedOn w:val="Normal"/>
    <w:next w:val="Normal"/>
    <w:autoRedefine/>
    <w:uiPriority w:val="39"/>
    <w:unhideWhenUsed/>
    <w:rsid w:val="00BE35B5"/>
    <w:pPr>
      <w:spacing w:line="276" w:lineRule="auto"/>
      <w:ind w:left="660"/>
    </w:pPr>
    <w:rPr>
      <w:rFonts w:ascii="Calibri" w:eastAsia="Calibri" w:hAnsi="Calibri" w:cs="Calibri"/>
      <w:sz w:val="20"/>
    </w:rPr>
  </w:style>
  <w:style w:type="paragraph" w:styleId="TOC6">
    <w:name w:val="toc 6"/>
    <w:basedOn w:val="Normal"/>
    <w:next w:val="Normal"/>
    <w:autoRedefine/>
    <w:uiPriority w:val="39"/>
    <w:unhideWhenUsed/>
    <w:rsid w:val="00BE35B5"/>
    <w:pPr>
      <w:spacing w:line="276" w:lineRule="auto"/>
      <w:ind w:left="880"/>
    </w:pPr>
    <w:rPr>
      <w:rFonts w:ascii="Calibri" w:eastAsia="Calibri" w:hAnsi="Calibri" w:cs="Calibri"/>
      <w:sz w:val="20"/>
    </w:rPr>
  </w:style>
  <w:style w:type="paragraph" w:styleId="TOC7">
    <w:name w:val="toc 7"/>
    <w:basedOn w:val="Normal"/>
    <w:next w:val="Normal"/>
    <w:autoRedefine/>
    <w:uiPriority w:val="39"/>
    <w:unhideWhenUsed/>
    <w:rsid w:val="00BE35B5"/>
    <w:pPr>
      <w:spacing w:line="276" w:lineRule="auto"/>
      <w:ind w:left="1100"/>
    </w:pPr>
    <w:rPr>
      <w:rFonts w:ascii="Calibri" w:eastAsia="Calibri" w:hAnsi="Calibri" w:cs="Calibri"/>
      <w:sz w:val="20"/>
    </w:rPr>
  </w:style>
  <w:style w:type="paragraph" w:styleId="TOC8">
    <w:name w:val="toc 8"/>
    <w:basedOn w:val="Normal"/>
    <w:next w:val="Normal"/>
    <w:autoRedefine/>
    <w:uiPriority w:val="39"/>
    <w:unhideWhenUsed/>
    <w:rsid w:val="00BE35B5"/>
    <w:pPr>
      <w:spacing w:line="276" w:lineRule="auto"/>
      <w:ind w:left="1320"/>
    </w:pPr>
    <w:rPr>
      <w:rFonts w:ascii="Calibri" w:eastAsia="Calibri" w:hAnsi="Calibri" w:cs="Calibri"/>
      <w:sz w:val="20"/>
    </w:rPr>
  </w:style>
  <w:style w:type="paragraph" w:styleId="TOC9">
    <w:name w:val="toc 9"/>
    <w:basedOn w:val="Normal"/>
    <w:next w:val="Normal"/>
    <w:autoRedefine/>
    <w:uiPriority w:val="39"/>
    <w:unhideWhenUsed/>
    <w:rsid w:val="00BE35B5"/>
    <w:pPr>
      <w:spacing w:line="276" w:lineRule="auto"/>
      <w:ind w:left="1540"/>
    </w:pPr>
    <w:rPr>
      <w:rFonts w:ascii="Calibri" w:eastAsia="Calibri" w:hAnsi="Calibri" w:cs="Calibri"/>
      <w:sz w:val="20"/>
    </w:rPr>
  </w:style>
  <w:style w:type="paragraph" w:styleId="TOCHeading">
    <w:name w:val="TOC Heading"/>
    <w:basedOn w:val="Heading1"/>
    <w:next w:val="Normal"/>
    <w:uiPriority w:val="39"/>
    <w:unhideWhenUsed/>
    <w:qFormat/>
    <w:rsid w:val="00BE35B5"/>
    <w:pPr>
      <w:keepLines/>
      <w:numPr>
        <w:numId w:val="0"/>
      </w:numPr>
      <w:tabs>
        <w:tab w:val="num" w:pos="2880"/>
      </w:tabs>
      <w:spacing w:before="480" w:after="0" w:line="276" w:lineRule="auto"/>
      <w:outlineLvl w:val="9"/>
    </w:pPr>
    <w:rPr>
      <w:rFonts w:ascii="Cambria" w:hAnsi="Cambria" w:cs="Times New Roman"/>
      <w:color w:val="365F91"/>
      <w:kern w:val="0"/>
      <w:sz w:val="28"/>
      <w:szCs w:val="28"/>
      <w:lang w:eastAsia="ja-JP"/>
    </w:rPr>
  </w:style>
  <w:style w:type="paragraph" w:customStyle="1" w:styleId="Default">
    <w:name w:val="Default"/>
    <w:rsid w:val="00BE35B5"/>
    <w:pPr>
      <w:autoSpaceDE w:val="0"/>
      <w:autoSpaceDN w:val="0"/>
      <w:adjustRightInd w:val="0"/>
    </w:pPr>
    <w:rPr>
      <w:rFonts w:ascii="Times New Roman" w:hAnsi="Times New Roman"/>
      <w:color w:val="000000"/>
      <w:sz w:val="24"/>
      <w:szCs w:val="24"/>
      <w:lang w:val="en-US" w:eastAsia="en-US"/>
    </w:rPr>
  </w:style>
  <w:style w:type="paragraph" w:styleId="TableofFigures">
    <w:name w:val="table of figures"/>
    <w:basedOn w:val="Normal"/>
    <w:next w:val="Normal"/>
    <w:uiPriority w:val="99"/>
    <w:unhideWhenUsed/>
    <w:rsid w:val="00BE35B5"/>
    <w:pPr>
      <w:spacing w:line="276" w:lineRule="auto"/>
      <w:ind w:left="440" w:hanging="440"/>
    </w:pPr>
    <w:rPr>
      <w:rFonts w:ascii="Calibri" w:eastAsia="Calibri" w:hAnsi="Calibri" w:cs="Calibri"/>
      <w:b/>
      <w:bCs/>
      <w:sz w:val="20"/>
    </w:rPr>
  </w:style>
  <w:style w:type="paragraph" w:styleId="HTMLPreformatted">
    <w:name w:val="HTML Preformatted"/>
    <w:basedOn w:val="Normal"/>
    <w:link w:val="HTMLPreformattedChar"/>
    <w:uiPriority w:val="99"/>
    <w:unhideWhenUsed/>
    <w:rsid w:val="00BE3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BE35B5"/>
    <w:rPr>
      <w:rFonts w:ascii="Courier New" w:eastAsia="Times New Roman" w:hAnsi="Courier New" w:cs="Courier New"/>
      <w:lang w:val="en-US" w:eastAsia="en-US"/>
    </w:rPr>
  </w:style>
  <w:style w:type="paragraph" w:customStyle="1" w:styleId="Author">
    <w:name w:val="Author"/>
    <w:basedOn w:val="Normal"/>
    <w:rsid w:val="005B34D9"/>
    <w:pPr>
      <w:spacing w:after="240"/>
      <w:jc w:val="center"/>
    </w:pPr>
    <w:rPr>
      <w:b/>
      <w:sz w:val="20"/>
    </w:rPr>
  </w:style>
  <w:style w:type="paragraph" w:customStyle="1" w:styleId="Abstract">
    <w:name w:val="Abstract"/>
    <w:basedOn w:val="Normal"/>
    <w:rsid w:val="005B34D9"/>
    <w:pPr>
      <w:spacing w:after="240"/>
      <w:ind w:left="284" w:right="284"/>
      <w:jc w:val="both"/>
    </w:pPr>
    <w:rPr>
      <w:sz w:val="22"/>
      <w:szCs w:val="22"/>
    </w:rPr>
  </w:style>
  <w:style w:type="paragraph" w:customStyle="1" w:styleId="AuthorHeader">
    <w:name w:val="Author Header"/>
    <w:basedOn w:val="Header"/>
    <w:rsid w:val="005B34D9"/>
    <w:pPr>
      <w:jc w:val="center"/>
    </w:pPr>
    <w:rPr>
      <w:rFonts w:ascii="Century Gothic" w:hAnsi="Century Gothic"/>
      <w:sz w:val="22"/>
      <w:szCs w:val="22"/>
    </w:rPr>
  </w:style>
  <w:style w:type="paragraph" w:customStyle="1" w:styleId="Acknowledge">
    <w:name w:val="Acknowledge"/>
    <w:basedOn w:val="Normal"/>
    <w:rsid w:val="00B16CD1"/>
    <w:pPr>
      <w:spacing w:before="240" w:after="120"/>
      <w:jc w:val="both"/>
    </w:pPr>
    <w:rPr>
      <w:b/>
      <w:szCs w:val="22"/>
    </w:rPr>
  </w:style>
  <w:style w:type="paragraph" w:customStyle="1" w:styleId="Picture">
    <w:name w:val="Picture"/>
    <w:basedOn w:val="Normal"/>
    <w:rsid w:val="005B34D9"/>
    <w:pPr>
      <w:spacing w:after="240"/>
      <w:jc w:val="both"/>
    </w:pPr>
    <w:rPr>
      <w:sz w:val="22"/>
      <w:szCs w:val="22"/>
    </w:rPr>
  </w:style>
  <w:style w:type="character" w:customStyle="1" w:styleId="CharChar4">
    <w:name w:val="Char Char4"/>
    <w:rsid w:val="00BE35B5"/>
    <w:rPr>
      <w:rFonts w:ascii="Times New Roman" w:eastAsia="Times New Roman" w:hAnsi="Times New Roman" w:cs="Times New Roman"/>
      <w:sz w:val="24"/>
      <w:szCs w:val="24"/>
      <w:lang w:val="en-GB" w:eastAsia="en-GB"/>
    </w:rPr>
  </w:style>
  <w:style w:type="character" w:customStyle="1" w:styleId="ListParagraphChar">
    <w:name w:val="List Paragraph Char"/>
    <w:aliases w:val="tabel Char"/>
    <w:link w:val="ListParagraph"/>
    <w:uiPriority w:val="34"/>
    <w:rsid w:val="00C06BB6"/>
    <w:rPr>
      <w:rFonts w:ascii="Times New Roman" w:eastAsia="Times New Roman" w:hAnsi="Times New Roman"/>
      <w:sz w:val="24"/>
      <w:lang w:val="en-US" w:eastAsia="en-US"/>
    </w:rPr>
  </w:style>
  <w:style w:type="character" w:customStyle="1" w:styleId="hps">
    <w:name w:val="hps"/>
    <w:rsid w:val="00C06BB6"/>
  </w:style>
  <w:style w:type="paragraph" w:customStyle="1" w:styleId="Kode">
    <w:name w:val="Kode"/>
    <w:basedOn w:val="TitleJOKI"/>
    <w:rsid w:val="00C06BB6"/>
    <w:rPr>
      <w:lang w:val="id-ID"/>
    </w:rPr>
  </w:style>
  <w:style w:type="paragraph" w:customStyle="1" w:styleId="TitleInstrumentasi">
    <w:name w:val="Title Instrumentasi"/>
    <w:basedOn w:val="TitleJOKI"/>
    <w:rsid w:val="00C06BB6"/>
  </w:style>
  <w:style w:type="paragraph" w:customStyle="1" w:styleId="StyleTitleNotBold">
    <w:name w:val="Style Title + Not Bold"/>
    <w:basedOn w:val="Normal"/>
    <w:rsid w:val="00B16CD1"/>
    <w:pPr>
      <w:spacing w:after="240"/>
      <w:jc w:val="center"/>
    </w:pPr>
    <w:rPr>
      <w:b/>
      <w:sz w:val="28"/>
    </w:rPr>
  </w:style>
  <w:style w:type="paragraph" w:customStyle="1" w:styleId="StyleEquationLinespacing15lines">
    <w:name w:val="Style Equation + Line spacing:  1.5 lines"/>
    <w:basedOn w:val="Normal"/>
    <w:link w:val="StyleEquationLinespacing15linesChar"/>
    <w:rsid w:val="005B34D9"/>
    <w:pPr>
      <w:tabs>
        <w:tab w:val="left" w:pos="720"/>
        <w:tab w:val="right" w:pos="7088"/>
      </w:tabs>
      <w:spacing w:before="120" w:after="120" w:line="360" w:lineRule="auto"/>
      <w:jc w:val="both"/>
    </w:pPr>
    <w:rPr>
      <w:rFonts w:ascii="Franklin Gothic Book" w:hAnsi="Franklin Gothic Book"/>
      <w:sz w:val="20"/>
    </w:rPr>
  </w:style>
  <w:style w:type="paragraph" w:customStyle="1" w:styleId="StyleReferenceFranklinGothicBook10pt">
    <w:name w:val="Style Reference + Franklin Gothic Book 10 pt"/>
    <w:basedOn w:val="Normal"/>
    <w:rsid w:val="00B16CD1"/>
    <w:pPr>
      <w:jc w:val="both"/>
    </w:pPr>
    <w:rPr>
      <w:rFonts w:ascii="Franklin Gothic Book" w:hAnsi="Franklin Gothic Book"/>
      <w:sz w:val="20"/>
      <w:szCs w:val="22"/>
    </w:rPr>
  </w:style>
  <w:style w:type="paragraph" w:customStyle="1" w:styleId="Table">
    <w:name w:val="Table"/>
    <w:basedOn w:val="Normal"/>
    <w:rsid w:val="005B34D9"/>
    <w:pPr>
      <w:numPr>
        <w:numId w:val="11"/>
      </w:numPr>
      <w:spacing w:before="120" w:after="120"/>
      <w:ind w:right="284"/>
      <w:jc w:val="both"/>
    </w:pPr>
    <w:rPr>
      <w:sz w:val="20"/>
    </w:rPr>
  </w:style>
  <w:style w:type="paragraph" w:customStyle="1" w:styleId="Tabel">
    <w:name w:val="Tabel"/>
    <w:basedOn w:val="Table"/>
    <w:rsid w:val="005B34D9"/>
    <w:pPr>
      <w:numPr>
        <w:numId w:val="10"/>
      </w:numPr>
      <w:ind w:left="284" w:firstLine="0"/>
    </w:pPr>
  </w:style>
  <w:style w:type="character" w:customStyle="1" w:styleId="CharChar40">
    <w:name w:val="Char Char4"/>
    <w:rsid w:val="00295DFD"/>
    <w:rPr>
      <w:rFonts w:ascii="Times New Roman" w:eastAsia="Times New Roman" w:hAnsi="Times New Roman" w:cs="Times New Roman"/>
      <w:sz w:val="24"/>
      <w:szCs w:val="24"/>
      <w:lang w:val="en-GB" w:eastAsia="en-GB"/>
    </w:rPr>
  </w:style>
  <w:style w:type="paragraph" w:customStyle="1" w:styleId="StyleTitleAfter0ptLinespacing15lines">
    <w:name w:val="Style Title + After:  0 pt Line spacing:  1.5 lines"/>
    <w:basedOn w:val="Normal"/>
    <w:rsid w:val="00B16CD1"/>
    <w:pPr>
      <w:jc w:val="center"/>
    </w:pPr>
    <w:rPr>
      <w:rFonts w:ascii="Franklin Gothic Book" w:hAnsi="Franklin Gothic Book"/>
      <w:b/>
      <w:bCs/>
      <w:sz w:val="28"/>
    </w:rPr>
  </w:style>
  <w:style w:type="paragraph" w:customStyle="1" w:styleId="StyleAuthor11ptAfter0ptLinespacing15lines">
    <w:name w:val="Style Author + 11 pt After:  0 pt Line spacing:  1.5 lines"/>
    <w:basedOn w:val="Author"/>
    <w:next w:val="Author"/>
    <w:rsid w:val="005B34D9"/>
    <w:pPr>
      <w:spacing w:after="0"/>
    </w:pPr>
    <w:rPr>
      <w:rFonts w:ascii="Franklin Gothic Book" w:hAnsi="Franklin Gothic Book"/>
      <w:b w:val="0"/>
      <w:bCs/>
    </w:rPr>
  </w:style>
  <w:style w:type="paragraph" w:customStyle="1" w:styleId="StyleAddress11ptLinespacing15lines">
    <w:name w:val="Style Address + 11 pt Line spacing:  1.5 lines"/>
    <w:basedOn w:val="Normal"/>
    <w:next w:val="Normal"/>
    <w:rsid w:val="00704FC2"/>
    <w:pPr>
      <w:jc w:val="center"/>
    </w:pPr>
    <w:rPr>
      <w:rFonts w:ascii="Franklin Gothic Book" w:hAnsi="Franklin Gothic Book"/>
      <w:sz w:val="20"/>
    </w:rPr>
  </w:style>
  <w:style w:type="paragraph" w:customStyle="1" w:styleId="StyleAddress11ptItalicLinespacing15lines">
    <w:name w:val="Style Address + 11 pt Italic Line spacing:  1.5 lines"/>
    <w:basedOn w:val="Normal"/>
    <w:next w:val="Normal"/>
    <w:rsid w:val="00704FC2"/>
    <w:pPr>
      <w:jc w:val="center"/>
    </w:pPr>
    <w:rPr>
      <w:rFonts w:ascii="Franklin Gothic Book" w:hAnsi="Franklin Gothic Book"/>
      <w:i/>
      <w:iCs/>
      <w:sz w:val="20"/>
    </w:rPr>
  </w:style>
  <w:style w:type="paragraph" w:customStyle="1" w:styleId="StyleAbstractBoldAfter0ptLinespacing15lines">
    <w:name w:val="Style Abstract + Bold After:  0 pt Line spacing:  1.5 lines"/>
    <w:basedOn w:val="Abstract"/>
    <w:next w:val="Abstract"/>
    <w:rsid w:val="005B34D9"/>
    <w:pPr>
      <w:spacing w:before="240" w:after="120"/>
      <w:ind w:left="0" w:right="0"/>
    </w:pPr>
    <w:rPr>
      <w:rFonts w:ascii="Franklin Gothic Book" w:hAnsi="Franklin Gothic Book"/>
      <w:b/>
      <w:bCs/>
      <w:sz w:val="24"/>
      <w:szCs w:val="20"/>
    </w:rPr>
  </w:style>
  <w:style w:type="paragraph" w:customStyle="1" w:styleId="StyleAbstractAfter0ptLinespacing15lines">
    <w:name w:val="Style Abstract + After:  0 pt Line spacing:  1.5 lines"/>
    <w:basedOn w:val="Abstract"/>
    <w:rsid w:val="005B34D9"/>
    <w:pPr>
      <w:spacing w:after="0"/>
      <w:ind w:left="0" w:right="0"/>
    </w:pPr>
    <w:rPr>
      <w:rFonts w:ascii="Franklin Gothic Book" w:hAnsi="Franklin Gothic Book"/>
      <w:sz w:val="18"/>
      <w:szCs w:val="20"/>
    </w:rPr>
  </w:style>
  <w:style w:type="paragraph" w:customStyle="1" w:styleId="StyleKeywords11ptBoldNotItalic">
    <w:name w:val="Style Keywords + 11 pt Bold Not Italic"/>
    <w:basedOn w:val="Normal"/>
    <w:link w:val="StyleKeywords11ptBoldNotItalicChar"/>
    <w:rsid w:val="005B34D9"/>
    <w:pPr>
      <w:spacing w:after="240"/>
      <w:jc w:val="both"/>
    </w:pPr>
    <w:rPr>
      <w:rFonts w:ascii="Franklin Gothic Book" w:hAnsi="Franklin Gothic Book"/>
      <w:b/>
      <w:bCs/>
      <w:sz w:val="18"/>
    </w:rPr>
  </w:style>
  <w:style w:type="paragraph" w:customStyle="1" w:styleId="StyleHeading3Linespacing15lines">
    <w:name w:val="Style Heading 3 + Line spacing:  1.5 lines"/>
    <w:basedOn w:val="Heading3"/>
    <w:rsid w:val="005B34D9"/>
    <w:pPr>
      <w:ind w:left="833"/>
    </w:pPr>
    <w:rPr>
      <w:rFonts w:cs="Times New Roman"/>
      <w:szCs w:val="20"/>
    </w:rPr>
  </w:style>
  <w:style w:type="character" w:customStyle="1" w:styleId="StyleKeywords11ptBoldNotItalicChar">
    <w:name w:val="Style Keywords + 11 pt Bold Not Italic Char"/>
    <w:link w:val="StyleKeywords11ptBoldNotItalic"/>
    <w:rsid w:val="005B34D9"/>
    <w:rPr>
      <w:rFonts w:ascii="Franklin Gothic Book" w:eastAsia="Times New Roman" w:hAnsi="Franklin Gothic Book"/>
      <w:b/>
      <w:bCs/>
      <w:sz w:val="18"/>
      <w:lang w:val="en-US" w:eastAsia="en-US"/>
    </w:rPr>
  </w:style>
  <w:style w:type="paragraph" w:customStyle="1" w:styleId="StyleKeywords11pt">
    <w:name w:val="Style Keywords + 11 pt"/>
    <w:basedOn w:val="Normal"/>
    <w:link w:val="StyleKeywords11ptChar"/>
    <w:rsid w:val="005B34D9"/>
    <w:pPr>
      <w:spacing w:after="240"/>
      <w:jc w:val="both"/>
    </w:pPr>
    <w:rPr>
      <w:rFonts w:ascii="Franklin Gothic Book" w:hAnsi="Franklin Gothic Book"/>
      <w:i/>
      <w:iCs/>
      <w:sz w:val="18"/>
    </w:rPr>
  </w:style>
  <w:style w:type="character" w:customStyle="1" w:styleId="StyleKeywords11ptChar">
    <w:name w:val="Style Keywords + 11 pt Char"/>
    <w:link w:val="StyleKeywords11pt"/>
    <w:rsid w:val="005B34D9"/>
    <w:rPr>
      <w:rFonts w:ascii="Franklin Gothic Book" w:eastAsia="Times New Roman" w:hAnsi="Franklin Gothic Book"/>
      <w:i/>
      <w:iCs/>
      <w:sz w:val="18"/>
      <w:lang w:val="en-US" w:eastAsia="en-US"/>
    </w:rPr>
  </w:style>
  <w:style w:type="paragraph" w:customStyle="1" w:styleId="StyleTextLinespacing15lines">
    <w:name w:val="Style Text + Line spacing:  1.5 lines"/>
    <w:basedOn w:val="Normal"/>
    <w:link w:val="StyleTextLinespacing15linesChar"/>
    <w:rsid w:val="005B34D9"/>
    <w:pPr>
      <w:jc w:val="both"/>
    </w:pPr>
    <w:rPr>
      <w:rFonts w:ascii="Franklin Gothic Book" w:hAnsi="Franklin Gothic Book"/>
      <w:sz w:val="20"/>
    </w:rPr>
  </w:style>
  <w:style w:type="paragraph" w:customStyle="1" w:styleId="StyleEnumerationBold">
    <w:name w:val="Style Enumeration + Bold"/>
    <w:basedOn w:val="Enumeration"/>
    <w:rsid w:val="005B34D9"/>
    <w:rPr>
      <w:b/>
      <w:bCs/>
    </w:rPr>
  </w:style>
  <w:style w:type="paragraph" w:customStyle="1" w:styleId="StyleEnumerationBold1">
    <w:name w:val="Style Enumeration + Bold1"/>
    <w:basedOn w:val="Enumeration"/>
    <w:rsid w:val="005B34D9"/>
    <w:rPr>
      <w:b/>
      <w:bCs/>
    </w:rPr>
  </w:style>
  <w:style w:type="paragraph" w:customStyle="1" w:styleId="StyleEnumerationLinespacing15lines">
    <w:name w:val="Style Enumeration + Line spacing:  1.5 lines"/>
    <w:basedOn w:val="Enumeration"/>
    <w:rsid w:val="005B34D9"/>
    <w:rPr>
      <w:szCs w:val="20"/>
    </w:rPr>
  </w:style>
  <w:style w:type="paragraph" w:customStyle="1" w:styleId="StyleEnumerationLinespacing15lines1">
    <w:name w:val="Style Enumeration + Line spacing:  1.5 lines1"/>
    <w:basedOn w:val="Enumeration"/>
    <w:rsid w:val="005B34D9"/>
    <w:pPr>
      <w:numPr>
        <w:numId w:val="0"/>
      </w:numPr>
    </w:pPr>
    <w:rPr>
      <w:szCs w:val="20"/>
    </w:rPr>
  </w:style>
  <w:style w:type="paragraph" w:customStyle="1" w:styleId="StyleHeading2Linespacing15lines">
    <w:name w:val="Style Heading 2 + Line spacing:  1.5 lines"/>
    <w:basedOn w:val="Heading2"/>
    <w:rsid w:val="005B34D9"/>
    <w:pPr>
      <w:ind w:left="511" w:hanging="454"/>
    </w:pPr>
    <w:rPr>
      <w:rFonts w:cs="Times New Roman"/>
      <w:iCs w:val="0"/>
    </w:rPr>
  </w:style>
  <w:style w:type="paragraph" w:customStyle="1" w:styleId="CaptionFigureJOKI">
    <w:name w:val="Caption Figure JOKI"/>
    <w:basedOn w:val="Normal"/>
    <w:rsid w:val="00A276C5"/>
    <w:pPr>
      <w:spacing w:after="240"/>
      <w:jc w:val="center"/>
    </w:pPr>
    <w:rPr>
      <w:rFonts w:ascii="Franklin Gothic Book" w:hAnsi="Franklin Gothic Book"/>
      <w:sz w:val="18"/>
    </w:rPr>
  </w:style>
  <w:style w:type="paragraph" w:customStyle="1" w:styleId="StyleTable11ptCenteredLeft02Firstline0Lines">
    <w:name w:val="Style Table + 11 pt Centered Left:  0.2&quot; First line:  0&quot; Line s..."/>
    <w:basedOn w:val="Table"/>
    <w:rsid w:val="005B34D9"/>
    <w:pPr>
      <w:ind w:left="284" w:firstLine="0"/>
      <w:jc w:val="center"/>
    </w:pPr>
    <w:rPr>
      <w:rFonts w:ascii="Franklin Gothic Book" w:hAnsi="Franklin Gothic Book"/>
      <w:b/>
      <w:sz w:val="18"/>
    </w:rPr>
  </w:style>
  <w:style w:type="paragraph" w:customStyle="1" w:styleId="CaptionTableJOKI">
    <w:name w:val="Caption Table JOKI"/>
    <w:basedOn w:val="Tabel"/>
    <w:rsid w:val="00D413B3"/>
    <w:pPr>
      <w:tabs>
        <w:tab w:val="num" w:pos="567"/>
      </w:tabs>
      <w:spacing w:before="240" w:after="0"/>
      <w:ind w:left="0" w:right="0"/>
      <w:jc w:val="center"/>
    </w:pPr>
    <w:rPr>
      <w:rFonts w:ascii="Franklin Gothic Book" w:hAnsi="Franklin Gothic Book"/>
      <w:sz w:val="18"/>
      <w:lang w:val="id-ID"/>
    </w:rPr>
  </w:style>
  <w:style w:type="paragraph" w:customStyle="1" w:styleId="StyleReferenceLinespacing15lines">
    <w:name w:val="Style Reference + Line spacing:  1.5 lines"/>
    <w:basedOn w:val="Normal"/>
    <w:rsid w:val="00B16CD1"/>
    <w:pPr>
      <w:numPr>
        <w:numId w:val="8"/>
      </w:numPr>
      <w:jc w:val="both"/>
    </w:pPr>
    <w:rPr>
      <w:rFonts w:ascii="Franklin Gothic Book" w:hAnsi="Franklin Gothic Book"/>
      <w:sz w:val="20"/>
    </w:rPr>
  </w:style>
  <w:style w:type="paragraph" w:customStyle="1" w:styleId="StyleAcknowledgeLinespacing15lines">
    <w:name w:val="Style Acknowledge + Line spacing:  1.5 lines"/>
    <w:basedOn w:val="Acknowledge"/>
    <w:rsid w:val="005B34D9"/>
    <w:rPr>
      <w:rFonts w:ascii="Franklin Gothic Book" w:hAnsi="Franklin Gothic Book"/>
      <w:bCs/>
      <w:szCs w:val="20"/>
    </w:rPr>
  </w:style>
  <w:style w:type="paragraph" w:customStyle="1" w:styleId="StyleHeading1Linespacing15lines">
    <w:name w:val="Style Heading 1 + Line spacing:  1.5 lines"/>
    <w:basedOn w:val="Heading1"/>
    <w:rsid w:val="005B34D9"/>
    <w:rPr>
      <w:rFonts w:cs="Times New Roman"/>
      <w:szCs w:val="20"/>
    </w:rPr>
  </w:style>
  <w:style w:type="character" w:customStyle="1" w:styleId="CharChar41">
    <w:name w:val="Char Char4"/>
    <w:rsid w:val="00BF1D2D"/>
    <w:rPr>
      <w:rFonts w:ascii="Times New Roman" w:eastAsia="Times New Roman" w:hAnsi="Times New Roman" w:cs="Times New Roman"/>
      <w:sz w:val="24"/>
      <w:szCs w:val="24"/>
      <w:lang w:val="en-GB" w:eastAsia="en-GB"/>
    </w:rPr>
  </w:style>
  <w:style w:type="character" w:customStyle="1" w:styleId="CharChar42">
    <w:name w:val="Char Char4"/>
    <w:rsid w:val="002B78C1"/>
    <w:rPr>
      <w:rFonts w:ascii="Times New Roman" w:eastAsia="Times New Roman" w:hAnsi="Times New Roman" w:cs="Times New Roman"/>
      <w:sz w:val="24"/>
      <w:szCs w:val="24"/>
      <w:lang w:val="en-GB" w:eastAsia="en-GB"/>
    </w:rPr>
  </w:style>
  <w:style w:type="character" w:customStyle="1" w:styleId="CharChar43">
    <w:name w:val="Char Char4"/>
    <w:rsid w:val="00D96D8D"/>
    <w:rPr>
      <w:rFonts w:ascii="Times New Roman" w:eastAsia="Times New Roman" w:hAnsi="Times New Roman" w:cs="Times New Roman"/>
      <w:sz w:val="24"/>
      <w:szCs w:val="24"/>
      <w:lang w:val="en-GB" w:eastAsia="en-GB"/>
    </w:rPr>
  </w:style>
  <w:style w:type="paragraph" w:customStyle="1" w:styleId="v">
    <w:name w:val="v"/>
    <w:basedOn w:val="StyleTextLinespacing15lines"/>
    <w:link w:val="vChar"/>
    <w:qFormat/>
    <w:rsid w:val="00A02669"/>
    <w:rPr>
      <w:color w:val="1F4E79"/>
    </w:rPr>
  </w:style>
  <w:style w:type="character" w:customStyle="1" w:styleId="StyleTextLinespacing15linesChar">
    <w:name w:val="Style Text + Line spacing:  1.5 lines Char"/>
    <w:basedOn w:val="DefaultParagraphFont"/>
    <w:link w:val="StyleTextLinespacing15lines"/>
    <w:rsid w:val="00A02669"/>
    <w:rPr>
      <w:rFonts w:ascii="Franklin Gothic Book" w:eastAsia="Times New Roman" w:hAnsi="Franklin Gothic Book"/>
      <w:lang w:val="en-US" w:eastAsia="en-US"/>
    </w:rPr>
  </w:style>
  <w:style w:type="character" w:customStyle="1" w:styleId="vChar">
    <w:name w:val="v Char"/>
    <w:basedOn w:val="StyleTextLinespacing15linesChar"/>
    <w:link w:val="v"/>
    <w:rsid w:val="00A02669"/>
    <w:rPr>
      <w:rFonts w:ascii="Franklin Gothic Book" w:eastAsia="Times New Roman" w:hAnsi="Franklin Gothic Book"/>
      <w:color w:val="1F4E79"/>
      <w:lang w:val="en-US" w:eastAsia="en-US"/>
    </w:rPr>
  </w:style>
  <w:style w:type="character" w:customStyle="1" w:styleId="CharAttribute2">
    <w:name w:val="CharAttribute2"/>
    <w:rsid w:val="00A02669"/>
    <w:rPr>
      <w:rFonts w:ascii="Times New Roman" w:eastAsia="Times New Roman" w:hAnsi="Times New Roman" w:cs="Times New Roman" w:hint="default"/>
      <w:b/>
      <w:bCs w:val="0"/>
      <w:sz w:val="28"/>
    </w:rPr>
  </w:style>
  <w:style w:type="paragraph" w:customStyle="1" w:styleId="ICTSAuthorIdentity">
    <w:name w:val="ICTS_AuthorIdentity"/>
    <w:basedOn w:val="Normal"/>
    <w:rsid w:val="002A6D38"/>
    <w:pPr>
      <w:jc w:val="center"/>
    </w:pPr>
    <w:rPr>
      <w:rFonts w:eastAsia="MS Mincho"/>
      <w:sz w:val="20"/>
    </w:rPr>
  </w:style>
  <w:style w:type="character" w:styleId="PlaceholderText">
    <w:name w:val="Placeholder Text"/>
    <w:basedOn w:val="DefaultParagraphFont"/>
    <w:uiPriority w:val="99"/>
    <w:semiHidden/>
    <w:rsid w:val="00704561"/>
    <w:rPr>
      <w:rFonts w:cs="Times New Roman"/>
      <w:color w:val="808080"/>
    </w:rPr>
  </w:style>
  <w:style w:type="table" w:styleId="TableClassic3">
    <w:name w:val="Table Classic 3"/>
    <w:basedOn w:val="TableNormal"/>
    <w:rsid w:val="00704561"/>
    <w:rPr>
      <w:rFonts w:ascii="Times New Roman" w:eastAsia="Times New Roman" w:hAnsi="Times New Roman"/>
      <w:color w:val="000080"/>
      <w:lang w:val="en-US" w:eastAsia="ko-KR"/>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olorful2">
    <w:name w:val="Table Colorful 2"/>
    <w:basedOn w:val="TableNormal"/>
    <w:rsid w:val="00704561"/>
    <w:rPr>
      <w:rFonts w:ascii="Times New Roman" w:eastAsia="Times New Roman" w:hAnsi="Times New Roman"/>
      <w:lang w:val="en-US" w:eastAsia="ko-KR"/>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Equation0">
    <w:name w:val="Equation"/>
    <w:basedOn w:val="StyleEquationLinespacing15lines"/>
    <w:link w:val="EquationChar"/>
    <w:qFormat/>
    <w:rsid w:val="00704561"/>
    <w:pPr>
      <w:jc w:val="right"/>
    </w:pPr>
    <w:rPr>
      <w:position w:val="-10"/>
    </w:rPr>
  </w:style>
  <w:style w:type="paragraph" w:customStyle="1" w:styleId="footnote">
    <w:name w:val="footnote"/>
    <w:rsid w:val="00704561"/>
    <w:pPr>
      <w:framePr w:hSpace="187" w:vSpace="187" w:wrap="notBeside" w:vAnchor="text" w:hAnchor="page" w:x="6121" w:y="577"/>
      <w:numPr>
        <w:numId w:val="12"/>
      </w:numPr>
      <w:spacing w:after="40"/>
    </w:pPr>
    <w:rPr>
      <w:rFonts w:ascii="Times New Roman" w:eastAsia="SimSun" w:hAnsi="Times New Roman"/>
      <w:sz w:val="16"/>
      <w:szCs w:val="16"/>
      <w:lang w:val="en-US" w:eastAsia="en-US"/>
    </w:rPr>
  </w:style>
  <w:style w:type="character" w:customStyle="1" w:styleId="StyleEquationLinespacing15linesChar">
    <w:name w:val="Style Equation + Line spacing:  1.5 lines Char"/>
    <w:basedOn w:val="DefaultParagraphFont"/>
    <w:link w:val="StyleEquationLinespacing15lines"/>
    <w:rsid w:val="00704561"/>
    <w:rPr>
      <w:rFonts w:ascii="Franklin Gothic Book" w:eastAsia="Times New Roman" w:hAnsi="Franklin Gothic Book"/>
      <w:lang w:val="en-US" w:eastAsia="en-US"/>
    </w:rPr>
  </w:style>
  <w:style w:type="character" w:customStyle="1" w:styleId="EquationChar">
    <w:name w:val="Equation Char"/>
    <w:basedOn w:val="StyleEquationLinespacing15linesChar"/>
    <w:link w:val="Equation0"/>
    <w:rsid w:val="00704561"/>
    <w:rPr>
      <w:rFonts w:ascii="Franklin Gothic Book" w:eastAsia="Times New Roman" w:hAnsi="Franklin Gothic Book"/>
      <w:position w:val="-10"/>
      <w:lang w:val="en-US" w:eastAsia="en-US"/>
    </w:rPr>
  </w:style>
  <w:style w:type="paragraph" w:customStyle="1" w:styleId="tablehead">
    <w:name w:val="table head"/>
    <w:rsid w:val="00704561"/>
    <w:pPr>
      <w:numPr>
        <w:numId w:val="14"/>
      </w:numPr>
      <w:spacing w:before="240" w:after="120" w:line="216" w:lineRule="auto"/>
      <w:jc w:val="center"/>
    </w:pPr>
    <w:rPr>
      <w:rFonts w:ascii="Times New Roman" w:eastAsia="SimSun" w:hAnsi="Times New Roman"/>
      <w:smallCaps/>
      <w:noProof/>
      <w:sz w:val="16"/>
      <w:szCs w:val="16"/>
      <w:lang w:val="en-US" w:eastAsia="en-US"/>
    </w:rPr>
  </w:style>
  <w:style w:type="paragraph" w:customStyle="1" w:styleId="TableContents">
    <w:name w:val="Table Contents"/>
    <w:basedOn w:val="Normal"/>
    <w:qFormat/>
    <w:rsid w:val="00704561"/>
    <w:pPr>
      <w:suppressLineNumbers/>
    </w:pPr>
    <w:rPr>
      <w:rFonts w:ascii="Liberation Serif" w:eastAsia="Noto Sans CJK SC Regular" w:hAnsi="Liberation Serif" w:cs="FreeSans"/>
      <w:szCs w:val="24"/>
      <w:lang w:eastAsia="zh-CN" w:bidi="hi-IN"/>
    </w:rPr>
  </w:style>
  <w:style w:type="table" w:styleId="TableProfessional">
    <w:name w:val="Table Professional"/>
    <w:basedOn w:val="TableNormal"/>
    <w:rsid w:val="00704561"/>
    <w:pPr>
      <w:jc w:val="center"/>
    </w:pPr>
    <w:rPr>
      <w:rFonts w:ascii="Times New Roman" w:eastAsia="SimSun" w:hAnsi="Times New Roman"/>
      <w:lang w:val="en-US"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Paragraf">
    <w:name w:val="Paragraf"/>
    <w:basedOn w:val="Normal"/>
    <w:qFormat/>
    <w:rsid w:val="002A6D38"/>
    <w:pPr>
      <w:spacing w:before="120" w:after="120" w:line="360" w:lineRule="auto"/>
      <w:ind w:firstLine="709"/>
    </w:pPr>
    <w:rPr>
      <w:rFonts w:ascii="Liberation Serif" w:eastAsia="Noto Sans CJK SC Regular" w:hAnsi="Liberation Serif" w:cs="FreeSans"/>
      <w:szCs w:val="24"/>
      <w:lang w:eastAsia="zh-CN" w:bidi="hi-IN"/>
    </w:rPr>
  </w:style>
  <w:style w:type="table" w:styleId="TableClassic1">
    <w:name w:val="Table Classic 1"/>
    <w:basedOn w:val="TableNormal"/>
    <w:rsid w:val="00704561"/>
    <w:pPr>
      <w:jc w:val="center"/>
    </w:pPr>
    <w:rPr>
      <w:rFonts w:ascii="Times New Roman" w:eastAsia="SimSun" w:hAnsi="Times New Roman"/>
      <w:lang w:val="en-US"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04561"/>
    <w:rPr>
      <w:rFonts w:ascii="Times New Roman" w:eastAsia="Times New Roman" w:hAnsi="Times New Roman"/>
      <w:b/>
      <w:bCs/>
      <w:lang w:val="en-US" w:eastAsia="ko-KR"/>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Grid8">
    <w:name w:val="Table Grid 8"/>
    <w:basedOn w:val="TableNormal"/>
    <w:rsid w:val="00704561"/>
    <w:rPr>
      <w:rFonts w:ascii="Times New Roman" w:eastAsia="Times New Roman" w:hAnsi="Times New Roman"/>
      <w:lang w:val="en-US" w:eastAsia="ko-KR"/>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CharChar44">
    <w:name w:val="Char Char4"/>
    <w:rsid w:val="005B34D9"/>
    <w:rPr>
      <w:rFonts w:ascii="Times New Roman" w:eastAsia="Times New Roman" w:hAnsi="Times New Roman" w:cs="Times New Roman"/>
      <w:sz w:val="24"/>
      <w:szCs w:val="24"/>
      <w:lang w:val="en-GB" w:eastAsia="en-GB"/>
    </w:rPr>
  </w:style>
  <w:style w:type="paragraph" w:customStyle="1" w:styleId="Title2">
    <w:name w:val="Title2"/>
    <w:basedOn w:val="Normal"/>
    <w:rsid w:val="00B16CD1"/>
    <w:pPr>
      <w:spacing w:after="100" w:afterAutospacing="1"/>
      <w:jc w:val="center"/>
    </w:pPr>
    <w:rPr>
      <w:rFonts w:ascii="Franklin Gothic Book" w:hAnsi="Franklin Gothic Book"/>
      <w:b/>
      <w:bCs/>
      <w:sz w:val="28"/>
    </w:rPr>
  </w:style>
  <w:style w:type="character" w:styleId="Strong">
    <w:name w:val="Strong"/>
    <w:basedOn w:val="DefaultParagraphFont"/>
    <w:uiPriority w:val="22"/>
    <w:qFormat/>
    <w:rsid w:val="002A77B8"/>
    <w:rPr>
      <w:b/>
      <w:bCs/>
    </w:rPr>
  </w:style>
  <w:style w:type="character" w:styleId="FollowedHyperlink">
    <w:name w:val="FollowedHyperlink"/>
    <w:basedOn w:val="DefaultParagraphFont"/>
    <w:uiPriority w:val="99"/>
    <w:semiHidden/>
    <w:unhideWhenUsed/>
    <w:rsid w:val="00312998"/>
    <w:rPr>
      <w:color w:val="800080" w:themeColor="followedHyperlink"/>
      <w:u w:val="single"/>
    </w:rPr>
  </w:style>
  <w:style w:type="paragraph" w:styleId="Revision">
    <w:name w:val="Revision"/>
    <w:hidden/>
    <w:uiPriority w:val="99"/>
    <w:semiHidden/>
    <w:rsid w:val="00246162"/>
    <w:rPr>
      <w:rFonts w:ascii="Times New Roman" w:eastAsia="Times New Roman" w:hAnsi="Times New Roman"/>
      <w:sz w:val="24"/>
      <w:lang w:val="en-US" w:eastAsia="en-US"/>
    </w:rPr>
  </w:style>
  <w:style w:type="character" w:customStyle="1" w:styleId="UnresolvedMention1">
    <w:name w:val="Unresolved Mention1"/>
    <w:basedOn w:val="DefaultParagraphFont"/>
    <w:uiPriority w:val="99"/>
    <w:semiHidden/>
    <w:unhideWhenUsed/>
    <w:rsid w:val="001918FE"/>
    <w:rPr>
      <w:color w:val="605E5C"/>
      <w:shd w:val="clear" w:color="auto" w:fill="E1DFDD"/>
    </w:rPr>
  </w:style>
  <w:style w:type="character" w:styleId="UnresolvedMention">
    <w:name w:val="Unresolved Mention"/>
    <w:basedOn w:val="DefaultParagraphFont"/>
    <w:uiPriority w:val="99"/>
    <w:semiHidden/>
    <w:unhideWhenUsed/>
    <w:rsid w:val="001246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0142">
      <w:bodyDiv w:val="1"/>
      <w:marLeft w:val="0"/>
      <w:marRight w:val="0"/>
      <w:marTop w:val="0"/>
      <w:marBottom w:val="0"/>
      <w:divBdr>
        <w:top w:val="none" w:sz="0" w:space="0" w:color="auto"/>
        <w:left w:val="none" w:sz="0" w:space="0" w:color="auto"/>
        <w:bottom w:val="none" w:sz="0" w:space="0" w:color="auto"/>
        <w:right w:val="none" w:sz="0" w:space="0" w:color="auto"/>
      </w:divBdr>
    </w:div>
    <w:div w:id="123544442">
      <w:bodyDiv w:val="1"/>
      <w:marLeft w:val="0"/>
      <w:marRight w:val="0"/>
      <w:marTop w:val="0"/>
      <w:marBottom w:val="0"/>
      <w:divBdr>
        <w:top w:val="none" w:sz="0" w:space="0" w:color="auto"/>
        <w:left w:val="none" w:sz="0" w:space="0" w:color="auto"/>
        <w:bottom w:val="none" w:sz="0" w:space="0" w:color="auto"/>
        <w:right w:val="none" w:sz="0" w:space="0" w:color="auto"/>
      </w:divBdr>
    </w:div>
    <w:div w:id="134296330">
      <w:bodyDiv w:val="1"/>
      <w:marLeft w:val="0"/>
      <w:marRight w:val="0"/>
      <w:marTop w:val="0"/>
      <w:marBottom w:val="0"/>
      <w:divBdr>
        <w:top w:val="none" w:sz="0" w:space="0" w:color="auto"/>
        <w:left w:val="none" w:sz="0" w:space="0" w:color="auto"/>
        <w:bottom w:val="none" w:sz="0" w:space="0" w:color="auto"/>
        <w:right w:val="none" w:sz="0" w:space="0" w:color="auto"/>
      </w:divBdr>
    </w:div>
    <w:div w:id="386224877">
      <w:bodyDiv w:val="1"/>
      <w:marLeft w:val="0"/>
      <w:marRight w:val="0"/>
      <w:marTop w:val="0"/>
      <w:marBottom w:val="0"/>
      <w:divBdr>
        <w:top w:val="none" w:sz="0" w:space="0" w:color="auto"/>
        <w:left w:val="none" w:sz="0" w:space="0" w:color="auto"/>
        <w:bottom w:val="none" w:sz="0" w:space="0" w:color="auto"/>
        <w:right w:val="none" w:sz="0" w:space="0" w:color="auto"/>
      </w:divBdr>
    </w:div>
    <w:div w:id="435105460">
      <w:bodyDiv w:val="1"/>
      <w:marLeft w:val="0"/>
      <w:marRight w:val="0"/>
      <w:marTop w:val="0"/>
      <w:marBottom w:val="0"/>
      <w:divBdr>
        <w:top w:val="none" w:sz="0" w:space="0" w:color="auto"/>
        <w:left w:val="none" w:sz="0" w:space="0" w:color="auto"/>
        <w:bottom w:val="none" w:sz="0" w:space="0" w:color="auto"/>
        <w:right w:val="none" w:sz="0" w:space="0" w:color="auto"/>
      </w:divBdr>
      <w:divsChild>
        <w:div w:id="532301699">
          <w:marLeft w:val="0"/>
          <w:marRight w:val="0"/>
          <w:marTop w:val="0"/>
          <w:marBottom w:val="0"/>
          <w:divBdr>
            <w:top w:val="none" w:sz="0" w:space="0" w:color="auto"/>
            <w:left w:val="none" w:sz="0" w:space="0" w:color="auto"/>
            <w:bottom w:val="none" w:sz="0" w:space="0" w:color="auto"/>
            <w:right w:val="none" w:sz="0" w:space="0" w:color="auto"/>
          </w:divBdr>
        </w:div>
      </w:divsChild>
    </w:div>
    <w:div w:id="484515723">
      <w:bodyDiv w:val="1"/>
      <w:marLeft w:val="0"/>
      <w:marRight w:val="0"/>
      <w:marTop w:val="0"/>
      <w:marBottom w:val="0"/>
      <w:divBdr>
        <w:top w:val="none" w:sz="0" w:space="0" w:color="auto"/>
        <w:left w:val="none" w:sz="0" w:space="0" w:color="auto"/>
        <w:bottom w:val="none" w:sz="0" w:space="0" w:color="auto"/>
        <w:right w:val="none" w:sz="0" w:space="0" w:color="auto"/>
      </w:divBdr>
    </w:div>
    <w:div w:id="545409716">
      <w:bodyDiv w:val="1"/>
      <w:marLeft w:val="0"/>
      <w:marRight w:val="0"/>
      <w:marTop w:val="0"/>
      <w:marBottom w:val="0"/>
      <w:divBdr>
        <w:top w:val="none" w:sz="0" w:space="0" w:color="auto"/>
        <w:left w:val="none" w:sz="0" w:space="0" w:color="auto"/>
        <w:bottom w:val="none" w:sz="0" w:space="0" w:color="auto"/>
        <w:right w:val="none" w:sz="0" w:space="0" w:color="auto"/>
      </w:divBdr>
      <w:divsChild>
        <w:div w:id="2073236796">
          <w:marLeft w:val="0"/>
          <w:marRight w:val="0"/>
          <w:marTop w:val="0"/>
          <w:marBottom w:val="0"/>
          <w:divBdr>
            <w:top w:val="none" w:sz="0" w:space="0" w:color="auto"/>
            <w:left w:val="none" w:sz="0" w:space="0" w:color="auto"/>
            <w:bottom w:val="none" w:sz="0" w:space="0" w:color="auto"/>
            <w:right w:val="none" w:sz="0" w:space="0" w:color="auto"/>
          </w:divBdr>
        </w:div>
      </w:divsChild>
    </w:div>
    <w:div w:id="569341619">
      <w:bodyDiv w:val="1"/>
      <w:marLeft w:val="0"/>
      <w:marRight w:val="0"/>
      <w:marTop w:val="0"/>
      <w:marBottom w:val="0"/>
      <w:divBdr>
        <w:top w:val="none" w:sz="0" w:space="0" w:color="auto"/>
        <w:left w:val="none" w:sz="0" w:space="0" w:color="auto"/>
        <w:bottom w:val="none" w:sz="0" w:space="0" w:color="auto"/>
        <w:right w:val="none" w:sz="0" w:space="0" w:color="auto"/>
      </w:divBdr>
    </w:div>
    <w:div w:id="625309445">
      <w:bodyDiv w:val="1"/>
      <w:marLeft w:val="0"/>
      <w:marRight w:val="0"/>
      <w:marTop w:val="0"/>
      <w:marBottom w:val="0"/>
      <w:divBdr>
        <w:top w:val="none" w:sz="0" w:space="0" w:color="auto"/>
        <w:left w:val="none" w:sz="0" w:space="0" w:color="auto"/>
        <w:bottom w:val="none" w:sz="0" w:space="0" w:color="auto"/>
        <w:right w:val="none" w:sz="0" w:space="0" w:color="auto"/>
      </w:divBdr>
      <w:divsChild>
        <w:div w:id="1633484904">
          <w:marLeft w:val="0"/>
          <w:marRight w:val="0"/>
          <w:marTop w:val="0"/>
          <w:marBottom w:val="0"/>
          <w:divBdr>
            <w:top w:val="none" w:sz="0" w:space="0" w:color="auto"/>
            <w:left w:val="none" w:sz="0" w:space="0" w:color="auto"/>
            <w:bottom w:val="none" w:sz="0" w:space="0" w:color="auto"/>
            <w:right w:val="none" w:sz="0" w:space="0" w:color="auto"/>
          </w:divBdr>
        </w:div>
      </w:divsChild>
    </w:div>
    <w:div w:id="805969750">
      <w:bodyDiv w:val="1"/>
      <w:marLeft w:val="0"/>
      <w:marRight w:val="0"/>
      <w:marTop w:val="0"/>
      <w:marBottom w:val="0"/>
      <w:divBdr>
        <w:top w:val="none" w:sz="0" w:space="0" w:color="auto"/>
        <w:left w:val="none" w:sz="0" w:space="0" w:color="auto"/>
        <w:bottom w:val="none" w:sz="0" w:space="0" w:color="auto"/>
        <w:right w:val="none" w:sz="0" w:space="0" w:color="auto"/>
      </w:divBdr>
    </w:div>
    <w:div w:id="815340158">
      <w:bodyDiv w:val="1"/>
      <w:marLeft w:val="0"/>
      <w:marRight w:val="0"/>
      <w:marTop w:val="0"/>
      <w:marBottom w:val="0"/>
      <w:divBdr>
        <w:top w:val="none" w:sz="0" w:space="0" w:color="auto"/>
        <w:left w:val="none" w:sz="0" w:space="0" w:color="auto"/>
        <w:bottom w:val="none" w:sz="0" w:space="0" w:color="auto"/>
        <w:right w:val="none" w:sz="0" w:space="0" w:color="auto"/>
      </w:divBdr>
      <w:divsChild>
        <w:div w:id="1922056785">
          <w:marLeft w:val="0"/>
          <w:marRight w:val="0"/>
          <w:marTop w:val="0"/>
          <w:marBottom w:val="0"/>
          <w:divBdr>
            <w:top w:val="none" w:sz="0" w:space="0" w:color="auto"/>
            <w:left w:val="none" w:sz="0" w:space="0" w:color="auto"/>
            <w:bottom w:val="none" w:sz="0" w:space="0" w:color="auto"/>
            <w:right w:val="none" w:sz="0" w:space="0" w:color="auto"/>
          </w:divBdr>
        </w:div>
      </w:divsChild>
    </w:div>
    <w:div w:id="868419952">
      <w:bodyDiv w:val="1"/>
      <w:marLeft w:val="0"/>
      <w:marRight w:val="0"/>
      <w:marTop w:val="0"/>
      <w:marBottom w:val="0"/>
      <w:divBdr>
        <w:top w:val="none" w:sz="0" w:space="0" w:color="auto"/>
        <w:left w:val="none" w:sz="0" w:space="0" w:color="auto"/>
        <w:bottom w:val="none" w:sz="0" w:space="0" w:color="auto"/>
        <w:right w:val="none" w:sz="0" w:space="0" w:color="auto"/>
      </w:divBdr>
    </w:div>
    <w:div w:id="945114622">
      <w:bodyDiv w:val="1"/>
      <w:marLeft w:val="0"/>
      <w:marRight w:val="0"/>
      <w:marTop w:val="0"/>
      <w:marBottom w:val="0"/>
      <w:divBdr>
        <w:top w:val="none" w:sz="0" w:space="0" w:color="auto"/>
        <w:left w:val="none" w:sz="0" w:space="0" w:color="auto"/>
        <w:bottom w:val="none" w:sz="0" w:space="0" w:color="auto"/>
        <w:right w:val="none" w:sz="0" w:space="0" w:color="auto"/>
      </w:divBdr>
    </w:div>
    <w:div w:id="990905329">
      <w:bodyDiv w:val="1"/>
      <w:marLeft w:val="0"/>
      <w:marRight w:val="0"/>
      <w:marTop w:val="0"/>
      <w:marBottom w:val="0"/>
      <w:divBdr>
        <w:top w:val="none" w:sz="0" w:space="0" w:color="auto"/>
        <w:left w:val="none" w:sz="0" w:space="0" w:color="auto"/>
        <w:bottom w:val="none" w:sz="0" w:space="0" w:color="auto"/>
        <w:right w:val="none" w:sz="0" w:space="0" w:color="auto"/>
      </w:divBdr>
    </w:div>
    <w:div w:id="1100637504">
      <w:bodyDiv w:val="1"/>
      <w:marLeft w:val="0"/>
      <w:marRight w:val="0"/>
      <w:marTop w:val="0"/>
      <w:marBottom w:val="0"/>
      <w:divBdr>
        <w:top w:val="none" w:sz="0" w:space="0" w:color="auto"/>
        <w:left w:val="none" w:sz="0" w:space="0" w:color="auto"/>
        <w:bottom w:val="none" w:sz="0" w:space="0" w:color="auto"/>
        <w:right w:val="none" w:sz="0" w:space="0" w:color="auto"/>
      </w:divBdr>
    </w:div>
    <w:div w:id="1244149559">
      <w:bodyDiv w:val="1"/>
      <w:marLeft w:val="0"/>
      <w:marRight w:val="0"/>
      <w:marTop w:val="0"/>
      <w:marBottom w:val="0"/>
      <w:divBdr>
        <w:top w:val="none" w:sz="0" w:space="0" w:color="auto"/>
        <w:left w:val="none" w:sz="0" w:space="0" w:color="auto"/>
        <w:bottom w:val="none" w:sz="0" w:space="0" w:color="auto"/>
        <w:right w:val="none" w:sz="0" w:space="0" w:color="auto"/>
      </w:divBdr>
      <w:divsChild>
        <w:div w:id="228275292">
          <w:marLeft w:val="0"/>
          <w:marRight w:val="0"/>
          <w:marTop w:val="0"/>
          <w:marBottom w:val="0"/>
          <w:divBdr>
            <w:top w:val="none" w:sz="0" w:space="0" w:color="auto"/>
            <w:left w:val="none" w:sz="0" w:space="0" w:color="auto"/>
            <w:bottom w:val="none" w:sz="0" w:space="0" w:color="auto"/>
            <w:right w:val="none" w:sz="0" w:space="0" w:color="auto"/>
          </w:divBdr>
        </w:div>
      </w:divsChild>
    </w:div>
    <w:div w:id="1322582968">
      <w:bodyDiv w:val="1"/>
      <w:marLeft w:val="0"/>
      <w:marRight w:val="0"/>
      <w:marTop w:val="0"/>
      <w:marBottom w:val="0"/>
      <w:divBdr>
        <w:top w:val="none" w:sz="0" w:space="0" w:color="auto"/>
        <w:left w:val="none" w:sz="0" w:space="0" w:color="auto"/>
        <w:bottom w:val="none" w:sz="0" w:space="0" w:color="auto"/>
        <w:right w:val="none" w:sz="0" w:space="0" w:color="auto"/>
      </w:divBdr>
    </w:div>
    <w:div w:id="1340348378">
      <w:bodyDiv w:val="1"/>
      <w:marLeft w:val="0"/>
      <w:marRight w:val="0"/>
      <w:marTop w:val="0"/>
      <w:marBottom w:val="0"/>
      <w:divBdr>
        <w:top w:val="none" w:sz="0" w:space="0" w:color="auto"/>
        <w:left w:val="none" w:sz="0" w:space="0" w:color="auto"/>
        <w:bottom w:val="none" w:sz="0" w:space="0" w:color="auto"/>
        <w:right w:val="none" w:sz="0" w:space="0" w:color="auto"/>
      </w:divBdr>
    </w:div>
    <w:div w:id="1445807723">
      <w:bodyDiv w:val="1"/>
      <w:marLeft w:val="0"/>
      <w:marRight w:val="0"/>
      <w:marTop w:val="0"/>
      <w:marBottom w:val="0"/>
      <w:divBdr>
        <w:top w:val="none" w:sz="0" w:space="0" w:color="auto"/>
        <w:left w:val="none" w:sz="0" w:space="0" w:color="auto"/>
        <w:bottom w:val="none" w:sz="0" w:space="0" w:color="auto"/>
        <w:right w:val="none" w:sz="0" w:space="0" w:color="auto"/>
      </w:divBdr>
    </w:div>
    <w:div w:id="1813596587">
      <w:bodyDiv w:val="1"/>
      <w:marLeft w:val="0"/>
      <w:marRight w:val="0"/>
      <w:marTop w:val="0"/>
      <w:marBottom w:val="0"/>
      <w:divBdr>
        <w:top w:val="none" w:sz="0" w:space="0" w:color="auto"/>
        <w:left w:val="none" w:sz="0" w:space="0" w:color="auto"/>
        <w:bottom w:val="none" w:sz="0" w:space="0" w:color="auto"/>
        <w:right w:val="none" w:sz="0" w:space="0" w:color="auto"/>
      </w:divBdr>
    </w:div>
    <w:div w:id="1940022173">
      <w:bodyDiv w:val="1"/>
      <w:marLeft w:val="0"/>
      <w:marRight w:val="0"/>
      <w:marTop w:val="0"/>
      <w:marBottom w:val="0"/>
      <w:divBdr>
        <w:top w:val="none" w:sz="0" w:space="0" w:color="auto"/>
        <w:left w:val="none" w:sz="0" w:space="0" w:color="auto"/>
        <w:bottom w:val="none" w:sz="0" w:space="0" w:color="auto"/>
        <w:right w:val="none" w:sz="0" w:space="0" w:color="auto"/>
      </w:divBdr>
    </w:div>
    <w:div w:id="2053918636">
      <w:bodyDiv w:val="1"/>
      <w:marLeft w:val="0"/>
      <w:marRight w:val="0"/>
      <w:marTop w:val="0"/>
      <w:marBottom w:val="0"/>
      <w:divBdr>
        <w:top w:val="none" w:sz="0" w:space="0" w:color="auto"/>
        <w:left w:val="none" w:sz="0" w:space="0" w:color="auto"/>
        <w:bottom w:val="none" w:sz="0" w:space="0" w:color="auto"/>
        <w:right w:val="none" w:sz="0" w:space="0" w:color="auto"/>
      </w:divBdr>
      <w:divsChild>
        <w:div w:id="1746491261">
          <w:marLeft w:val="0"/>
          <w:marRight w:val="0"/>
          <w:marTop w:val="0"/>
          <w:marBottom w:val="0"/>
          <w:divBdr>
            <w:top w:val="none" w:sz="0" w:space="0" w:color="auto"/>
            <w:left w:val="none" w:sz="0" w:space="0" w:color="auto"/>
            <w:bottom w:val="none" w:sz="0" w:space="0" w:color="auto"/>
            <w:right w:val="none" w:sz="0" w:space="0" w:color="auto"/>
          </w:divBdr>
        </w:div>
      </w:divsChild>
    </w:div>
    <w:div w:id="2055616037">
      <w:bodyDiv w:val="1"/>
      <w:marLeft w:val="0"/>
      <w:marRight w:val="0"/>
      <w:marTop w:val="0"/>
      <w:marBottom w:val="0"/>
      <w:divBdr>
        <w:top w:val="none" w:sz="0" w:space="0" w:color="auto"/>
        <w:left w:val="none" w:sz="0" w:space="0" w:color="auto"/>
        <w:bottom w:val="none" w:sz="0" w:space="0" w:color="auto"/>
        <w:right w:val="none" w:sz="0" w:space="0" w:color="auto"/>
      </w:divBdr>
    </w:div>
    <w:div w:id="2130270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sa/4.0/" TargetMode="External"/><Relationship Id="rId13" Type="http://schemas.openxmlformats.org/officeDocument/2006/relationships/image" Target="media/image5.png"/><Relationship Id="rId18" Type="http://schemas.openxmlformats.org/officeDocument/2006/relationships/hyperlink" Target="https://journals.ieeeauthorcenter.ieee.org/wp-content/uploads/sites/7/IEEE_Reference_Guide.pdf"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earthinversion.com/utilities/how-to-insert-equation-numbering-in-MS-word/" TargetMode="External"/><Relationship Id="rId2" Type="http://schemas.openxmlformats.org/officeDocument/2006/relationships/numbering" Target="numbering.xml"/><Relationship Id="rId16" Type="http://schemas.openxmlformats.org/officeDocument/2006/relationships/hyperlink" Target="https://doi.org/10.5614/joki.2024.16.2.7" TargetMode="External"/><Relationship Id="rId20" Type="http://schemas.openxmlformats.org/officeDocument/2006/relationships/hyperlink" Target="https://doi.org/10.1016/j.ultras.2004.01.0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5614/joki.2021.13.1.2"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ieee-dataport.org/sites/default/files/analysis/27/IEEE%20Citation%20Guidelines.pd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journals.ieeeauthorcenter.ieee.org/create-your-ieee-journal-article/create-graphics-for-your-article/resolution-and-size/"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https://doi.org/10.5614/joki.202X.1x.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y\Desktop\on%20going%20work\JOKI%20VOl%206-8\EDIT\Template%20JOKI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9CC68E-22E6-42E0-AA0B-BAB87DC48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JOKI2</Template>
  <TotalTime>341</TotalTime>
  <Pages>6</Pages>
  <Words>2209</Words>
  <Characters>12597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ISSN : 2085-2517</vt:lpstr>
    </vt:vector>
  </TitlesOfParts>
  <Company>[Type the doument title]</Company>
  <LinksUpToDate>false</LinksUpToDate>
  <CharactersWithSpaces>14777</CharactersWithSpaces>
  <SharedDoc>false</SharedDoc>
  <HLinks>
    <vt:vector size="102" baseType="variant">
      <vt:variant>
        <vt:i4>1441851</vt:i4>
      </vt:variant>
      <vt:variant>
        <vt:i4>80</vt:i4>
      </vt:variant>
      <vt:variant>
        <vt:i4>0</vt:i4>
      </vt:variant>
      <vt:variant>
        <vt:i4>5</vt:i4>
      </vt:variant>
      <vt:variant>
        <vt:lpwstr/>
      </vt:variant>
      <vt:variant>
        <vt:lpwstr>_Toc331080129</vt:lpwstr>
      </vt:variant>
      <vt:variant>
        <vt:i4>1441851</vt:i4>
      </vt:variant>
      <vt:variant>
        <vt:i4>77</vt:i4>
      </vt:variant>
      <vt:variant>
        <vt:i4>0</vt:i4>
      </vt:variant>
      <vt:variant>
        <vt:i4>5</vt:i4>
      </vt:variant>
      <vt:variant>
        <vt:lpwstr/>
      </vt:variant>
      <vt:variant>
        <vt:lpwstr>_Toc331080128</vt:lpwstr>
      </vt:variant>
      <vt:variant>
        <vt:i4>1441851</vt:i4>
      </vt:variant>
      <vt:variant>
        <vt:i4>71</vt:i4>
      </vt:variant>
      <vt:variant>
        <vt:i4>0</vt:i4>
      </vt:variant>
      <vt:variant>
        <vt:i4>5</vt:i4>
      </vt:variant>
      <vt:variant>
        <vt:lpwstr/>
      </vt:variant>
      <vt:variant>
        <vt:lpwstr>_Toc331080127</vt:lpwstr>
      </vt:variant>
      <vt:variant>
        <vt:i4>1441851</vt:i4>
      </vt:variant>
      <vt:variant>
        <vt:i4>68</vt:i4>
      </vt:variant>
      <vt:variant>
        <vt:i4>0</vt:i4>
      </vt:variant>
      <vt:variant>
        <vt:i4>5</vt:i4>
      </vt:variant>
      <vt:variant>
        <vt:lpwstr/>
      </vt:variant>
      <vt:variant>
        <vt:lpwstr>_Toc331080126</vt:lpwstr>
      </vt:variant>
      <vt:variant>
        <vt:i4>1441851</vt:i4>
      </vt:variant>
      <vt:variant>
        <vt:i4>62</vt:i4>
      </vt:variant>
      <vt:variant>
        <vt:i4>0</vt:i4>
      </vt:variant>
      <vt:variant>
        <vt:i4>5</vt:i4>
      </vt:variant>
      <vt:variant>
        <vt:lpwstr/>
      </vt:variant>
      <vt:variant>
        <vt:lpwstr>_Toc331080125</vt:lpwstr>
      </vt:variant>
      <vt:variant>
        <vt:i4>1441851</vt:i4>
      </vt:variant>
      <vt:variant>
        <vt:i4>59</vt:i4>
      </vt:variant>
      <vt:variant>
        <vt:i4>0</vt:i4>
      </vt:variant>
      <vt:variant>
        <vt:i4>5</vt:i4>
      </vt:variant>
      <vt:variant>
        <vt:lpwstr/>
      </vt:variant>
      <vt:variant>
        <vt:lpwstr>_Toc331080124</vt:lpwstr>
      </vt:variant>
      <vt:variant>
        <vt:i4>1441851</vt:i4>
      </vt:variant>
      <vt:variant>
        <vt:i4>53</vt:i4>
      </vt:variant>
      <vt:variant>
        <vt:i4>0</vt:i4>
      </vt:variant>
      <vt:variant>
        <vt:i4>5</vt:i4>
      </vt:variant>
      <vt:variant>
        <vt:lpwstr/>
      </vt:variant>
      <vt:variant>
        <vt:lpwstr>_Toc331080123</vt:lpwstr>
      </vt:variant>
      <vt:variant>
        <vt:i4>1441851</vt:i4>
      </vt:variant>
      <vt:variant>
        <vt:i4>50</vt:i4>
      </vt:variant>
      <vt:variant>
        <vt:i4>0</vt:i4>
      </vt:variant>
      <vt:variant>
        <vt:i4>5</vt:i4>
      </vt:variant>
      <vt:variant>
        <vt:lpwstr/>
      </vt:variant>
      <vt:variant>
        <vt:lpwstr>_Toc331080122</vt:lpwstr>
      </vt:variant>
      <vt:variant>
        <vt:i4>1441851</vt:i4>
      </vt:variant>
      <vt:variant>
        <vt:i4>44</vt:i4>
      </vt:variant>
      <vt:variant>
        <vt:i4>0</vt:i4>
      </vt:variant>
      <vt:variant>
        <vt:i4>5</vt:i4>
      </vt:variant>
      <vt:variant>
        <vt:lpwstr/>
      </vt:variant>
      <vt:variant>
        <vt:lpwstr>_Toc331080121</vt:lpwstr>
      </vt:variant>
      <vt:variant>
        <vt:i4>1441851</vt:i4>
      </vt:variant>
      <vt:variant>
        <vt:i4>41</vt:i4>
      </vt:variant>
      <vt:variant>
        <vt:i4>0</vt:i4>
      </vt:variant>
      <vt:variant>
        <vt:i4>5</vt:i4>
      </vt:variant>
      <vt:variant>
        <vt:lpwstr/>
      </vt:variant>
      <vt:variant>
        <vt:lpwstr>_Toc331080120</vt:lpwstr>
      </vt:variant>
      <vt:variant>
        <vt:i4>1376315</vt:i4>
      </vt:variant>
      <vt:variant>
        <vt:i4>35</vt:i4>
      </vt:variant>
      <vt:variant>
        <vt:i4>0</vt:i4>
      </vt:variant>
      <vt:variant>
        <vt:i4>5</vt:i4>
      </vt:variant>
      <vt:variant>
        <vt:lpwstr/>
      </vt:variant>
      <vt:variant>
        <vt:lpwstr>_Toc331080119</vt:lpwstr>
      </vt:variant>
      <vt:variant>
        <vt:i4>1376315</vt:i4>
      </vt:variant>
      <vt:variant>
        <vt:i4>32</vt:i4>
      </vt:variant>
      <vt:variant>
        <vt:i4>0</vt:i4>
      </vt:variant>
      <vt:variant>
        <vt:i4>5</vt:i4>
      </vt:variant>
      <vt:variant>
        <vt:lpwstr/>
      </vt:variant>
      <vt:variant>
        <vt:lpwstr>_Toc331080118</vt:lpwstr>
      </vt:variant>
      <vt:variant>
        <vt:i4>1376315</vt:i4>
      </vt:variant>
      <vt:variant>
        <vt:i4>26</vt:i4>
      </vt:variant>
      <vt:variant>
        <vt:i4>0</vt:i4>
      </vt:variant>
      <vt:variant>
        <vt:i4>5</vt:i4>
      </vt:variant>
      <vt:variant>
        <vt:lpwstr/>
      </vt:variant>
      <vt:variant>
        <vt:lpwstr>_Toc331080117</vt:lpwstr>
      </vt:variant>
      <vt:variant>
        <vt:i4>1376315</vt:i4>
      </vt:variant>
      <vt:variant>
        <vt:i4>20</vt:i4>
      </vt:variant>
      <vt:variant>
        <vt:i4>0</vt:i4>
      </vt:variant>
      <vt:variant>
        <vt:i4>5</vt:i4>
      </vt:variant>
      <vt:variant>
        <vt:lpwstr/>
      </vt:variant>
      <vt:variant>
        <vt:lpwstr>_Toc331080116</vt:lpwstr>
      </vt:variant>
      <vt:variant>
        <vt:i4>1376315</vt:i4>
      </vt:variant>
      <vt:variant>
        <vt:i4>14</vt:i4>
      </vt:variant>
      <vt:variant>
        <vt:i4>0</vt:i4>
      </vt:variant>
      <vt:variant>
        <vt:i4>5</vt:i4>
      </vt:variant>
      <vt:variant>
        <vt:lpwstr/>
      </vt:variant>
      <vt:variant>
        <vt:lpwstr>_Toc331080115</vt:lpwstr>
      </vt:variant>
      <vt:variant>
        <vt:i4>1376315</vt:i4>
      </vt:variant>
      <vt:variant>
        <vt:i4>8</vt:i4>
      </vt:variant>
      <vt:variant>
        <vt:i4>0</vt:i4>
      </vt:variant>
      <vt:variant>
        <vt:i4>5</vt:i4>
      </vt:variant>
      <vt:variant>
        <vt:lpwstr/>
      </vt:variant>
      <vt:variant>
        <vt:lpwstr>_Toc331080114</vt:lpwstr>
      </vt:variant>
      <vt:variant>
        <vt:i4>1376315</vt:i4>
      </vt:variant>
      <vt:variant>
        <vt:i4>2</vt:i4>
      </vt:variant>
      <vt:variant>
        <vt:i4>0</vt:i4>
      </vt:variant>
      <vt:variant>
        <vt:i4>5</vt:i4>
      </vt:variant>
      <vt:variant>
        <vt:lpwstr/>
      </vt:variant>
      <vt:variant>
        <vt:lpwstr>_Toc331080113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ISSN : 2085-2517</dc:title>
  <dc:creator>ely;Nazuwatussya'diyah</dc:creator>
  <cp:lastModifiedBy>Elfi Yulia</cp:lastModifiedBy>
  <cp:revision>106</cp:revision>
  <cp:lastPrinted>2025-04-23T02:26:00Z</cp:lastPrinted>
  <dcterms:created xsi:type="dcterms:W3CDTF">2025-04-24T01:25:00Z</dcterms:created>
  <dcterms:modified xsi:type="dcterms:W3CDTF">2025-08-06T03:02:00Z</dcterms:modified>
</cp:coreProperties>
</file>