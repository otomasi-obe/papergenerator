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E5180" w14:textId="77777777" w:rsidR="007242C6" w:rsidRDefault="007242C6" w:rsidP="007242C6">
      <w:pPr>
        <w:pBdr>
          <w:top w:val="nil"/>
          <w:left w:val="nil"/>
          <w:bottom w:val="nil"/>
          <w:right w:val="nil"/>
          <w:between w:val="nil"/>
        </w:pBdr>
        <w:spacing w:after="567"/>
        <w:ind w:left="1" w:hanging="3"/>
        <w:rPr>
          <w:b/>
          <w:color w:val="000000"/>
          <w:sz w:val="34"/>
          <w:szCs w:val="34"/>
        </w:rPr>
      </w:pPr>
      <w:r>
        <w:rPr>
          <w:noProof/>
        </w:rPr>
        <w:drawing>
          <wp:inline distT="0" distB="0" distL="0" distR="0" wp14:anchorId="7845046E" wp14:editId="6551AFFA">
            <wp:extent cx="3053213" cy="986828"/>
            <wp:effectExtent l="0" t="0" r="0" b="0"/>
            <wp:docPr id="914157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399" t="14136" b="15203"/>
                    <a:stretch>
                      <a:fillRect/>
                    </a:stretch>
                  </pic:blipFill>
                  <pic:spPr bwMode="auto">
                    <a:xfrm>
                      <a:off x="0" y="0"/>
                      <a:ext cx="3072416" cy="993035"/>
                    </a:xfrm>
                    <a:prstGeom prst="rect">
                      <a:avLst/>
                    </a:prstGeom>
                    <a:noFill/>
                    <a:ln>
                      <a:noFill/>
                    </a:ln>
                    <a:extLst>
                      <a:ext uri="{53640926-AAD7-44D8-BBD7-CCE9431645EC}">
                        <a14:shadowObscured xmlns:a14="http://schemas.microsoft.com/office/drawing/2010/main"/>
                      </a:ext>
                    </a:extLst>
                  </pic:spPr>
                </pic:pic>
              </a:graphicData>
            </a:graphic>
          </wp:inline>
        </w:drawing>
      </w:r>
    </w:p>
    <w:p>
      <w:pPr>
        <w:pBdr>
          <w:top w:val="nil"/>
          <w:left w:val="nil"/>
          <w:bottom w:val="nil"/>
          <w:right w:val="nil"/>
          <w:between w:val="nil"/>
        </w:pBdr>
        <w:spacing w:before="1000" w:after="567"/>
        <w:ind w:left="6" w:hanging="6"/>
        <w:rPr>
          <w:b/>
          <w:color w:val="000000"/>
          <w:sz w:val="34"/>
          <w:szCs w:val="34"/>
        </w:rPr>
      </w:pPr>
      <w:r>
        <w:rPr>
          <w:b/>
          <w:i w:val="0"/>
          <w:color w:val="000000"/>
          <w:sz w:val="34"/>
          <w:szCs w:val="34"/>
          <w:u w:val="none"/>
        </w:rPr>
        <w:t>Machine Learning Applications in Healthcare: A Comprehensive Review</w:t>
      </w:r>
    </w:p>
    <w:p>
      <w:pPr>
        <w:pBdr>
          <w:top w:val="nil"/>
          <w:left w:val="nil"/>
          <w:bottom w:val="nil"/>
          <w:right w:val="nil"/>
          <w:between w:val="nil"/>
        </w:pBdr>
        <w:ind w:hanging="2"/>
        <w:rPr>
          <w:color w:val="000000"/>
        </w:rPr>
      </w:pPr>
      <w:r>
        <w:rPr>
          <w:b/>
          <w:i w:val="0"/>
          <w:color w:val="000000"/>
          <w:u w:val="none"/>
        </w:rPr>
        <w:t>John Smith</w:t>
      </w:r>
      <w:r>
        <w:rPr>
          <w:b/>
          <w:color w:val="000000"/>
          <w:vertAlign w:val="superscript"/>
        </w:rPr>
        <w:t>1</w:t>
      </w:r>
      <w:r>
        <w:rPr>
          <w:b/>
          <w:color w:val="000000"/>
          <w:vertAlign w:val="superscript"/>
        </w:rPr>
        <w:t>*</w:t>
      </w:r>
      <w:r>
        <w:rPr>
          <w:b/>
          <w:color w:val="000000"/>
        </w:rPr>
        <w:t xml:space="preserve">, </w:t>
      </w:r>
      <w:r>
        <w:rPr>
          <w:b/>
          <w:i w:val="0"/>
          <w:color w:val="000000"/>
          <w:u w:val="none"/>
        </w:rPr>
        <w:t>Jane Doe</w:t>
      </w:r>
      <w:r>
        <w:rPr>
          <w:b/>
          <w:color w:val="000000"/>
          <w:vertAlign w:val="superscript"/>
        </w:rPr>
        <w:t>2</w:t>
      </w:r>
    </w:p>
    <w:p>
      <w:pPr>
        <w:pBdr>
          <w:top w:val="nil"/>
          <w:left w:val="nil"/>
          <w:bottom w:val="nil"/>
          <w:right w:val="nil"/>
          <w:between w:val="nil"/>
        </w:pBdr>
        <w:ind w:hanging="2"/>
        <w:jc w:val="both"/>
        <w:rPr>
          <w:color w:val="000000"/>
        </w:rPr>
      </w:pPr>
      <w:r>
        <w:rPr>
          <w:color w:val="000000"/>
          <w:vertAlign w:val="superscript"/>
        </w:rPr>
        <w:t>1</w:t>
      </w:r>
      <w:r>
        <w:rPr>
          <w:b w:val="0"/>
          <w:i w:val="0"/>
          <w:color w:val="000000"/>
          <w:u w:val="none"/>
        </w:rPr>
        <w:t>Department of Computer Science, University of Technology, New York, USA</w:t>
      </w:r>
    </w:p>
    <w:p>
      <w:pPr>
        <w:pBdr>
          <w:top w:val="nil"/>
          <w:left w:val="nil"/>
          <w:bottom w:val="nil"/>
          <w:right w:val="nil"/>
          <w:between w:val="nil"/>
        </w:pBdr>
        <w:ind w:hanging="2"/>
        <w:jc w:val="both"/>
        <w:rPr>
          <w:color w:val="000000"/>
        </w:rPr>
      </w:pPr>
      <w:r>
        <w:rPr>
          <w:color w:val="000000"/>
          <w:vertAlign w:val="superscript"/>
        </w:rPr>
        <w:t>2</w:t>
      </w:r>
      <w:r>
        <w:rPr>
          <w:b w:val="0"/>
          <w:i w:val="0"/>
          <w:color w:val="000000"/>
          <w:u w:val="none"/>
        </w:rPr>
        <w:t>School of Medicine, Medical University, Boston, USA</w:t>
      </w:r>
    </w:p>
    <w:p>
      <w:pPr>
        <w:pBdr>
          <w:top w:val="nil"/>
          <w:left w:val="nil"/>
          <w:bottom w:val="nil"/>
          <w:right w:val="nil"/>
          <w:between w:val="nil"/>
        </w:pBdr>
        <w:ind w:hanging="2"/>
        <w:jc w:val="both"/>
        <w:rPr>
          <w:color w:val="000000"/>
        </w:rPr>
      </w:pPr>
      <w:r>
        <w:rPr>
          <w:b w:val="0"/>
          <w:i w:val="0"/>
          <w:color w:val="000000"/>
          <w:u w:val="none"/>
        </w:rPr>
        <w:t xml:space="preserve">*Corresponding author(s) </w:t>
      </w:r>
    </w:p>
    <w:p>
      <w:pPr>
        <w:pBdr>
          <w:top w:val="nil"/>
          <w:left w:val="nil"/>
          <w:bottom w:val="nil"/>
          <w:right w:val="nil"/>
          <w:between w:val="nil"/>
        </w:pBdr>
        <w:spacing w:after="240"/>
        <w:ind w:hanging="2"/>
        <w:jc w:val="both"/>
        <w:rPr>
          <w:color w:val="000000"/>
        </w:rPr>
      </w:pPr>
      <w:r>
        <w:rPr>
          <w:b w:val="0"/>
          <w:i w:val="0"/>
          <w:color w:val="000000"/>
          <w:u w:val="none"/>
        </w:rPr>
        <w:t>Email</w:t>
      </w:r>
      <w:r>
        <w:rPr>
          <w:b w:val="0"/>
          <w:i w:val="0"/>
          <w:color w:val="000000"/>
          <w:u w:val="none"/>
        </w:rPr>
        <w:t xml:space="preserve">: john.smith@university.edu; jane.doe@meduni.edu </w:t>
      </w:r>
    </w:p>
    <w:p>
      <w:pPr>
        <w:pBdr>
          <w:top w:val="nil"/>
          <w:left w:val="nil"/>
          <w:bottom w:val="nil"/>
          <w:right w:val="nil"/>
          <w:between w:val="nil"/>
        </w:pBdr>
        <w:tabs>
          <w:tab w:val="left" w:pos="1418"/>
        </w:tabs>
        <w:spacing w:after="567"/>
        <w:ind w:hanging="2"/>
        <w:jc w:val="both"/>
        <w:rPr>
          <w:bCs/>
          <w:color w:val="000000"/>
        </w:rPr>
      </w:pPr>
      <w:r>
        <w:rPr>
          <w:b/>
          <w:i w:val="0"/>
          <w:color w:val="000000"/>
          <w:u w:val="none"/>
        </w:rPr>
        <w:t xml:space="preserve">Abstract. </w:t>
      </w:r>
      <w:r>
        <w:rPr>
          <w:b w:val="0"/>
          <w:i w:val="0"/>
          <w:color w:val="000000"/>
          <w:u w:val="none"/>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pBdr>
          <w:top w:val="nil"/>
          <w:left w:val="nil"/>
          <w:bottom w:val="nil"/>
          <w:right w:val="nil"/>
          <w:between w:val="nil"/>
        </w:pBdr>
        <w:tabs>
          <w:tab w:val="left" w:pos="1418"/>
        </w:tabs>
        <w:spacing w:after="567"/>
        <w:ind w:hanging="2"/>
        <w:jc w:val="both"/>
        <w:rPr>
          <w:bCs/>
          <w:color w:val="000000"/>
        </w:rPr>
      </w:pPr>
      <w:r>
        <w:rPr>
          <w:b/>
          <w:bCs/>
          <w:i w:val="0"/>
          <w:color w:val="000000"/>
          <w:u w:val="none"/>
        </w:rPr>
        <w:t>Keywords</w:t>
      </w:r>
      <w:r>
        <w:rPr>
          <w:b w:val="0"/>
          <w:i w:val="0"/>
          <w:color w:val="000000"/>
          <w:u w:val="none"/>
        </w:rPr>
        <w:t xml:space="preserve">: </w:t>
      </w:r>
      <w:r>
        <w:rPr>
          <w:b w:val="0"/>
          <w:i w:val="0"/>
          <w:color w:val="000000"/>
          <w:u w:val="none"/>
        </w:rPr>
        <w:t>machine learning, healthcare, deep learning, medical imaging, predictive analytics, clinical decision support</w:t>
      </w:r>
    </w:p>
    <w:p>
      <w:pPr>
        <w:pStyle w:val="ListParagraph"/>
        <w:numPr>
          <w:ilvl w:val="0"/>
          <w:numId w:val="18"/>
        </w:numPr>
        <w:spacing w:after="160" w:line="259" w:lineRule="auto" w:before="60"/>
        <w:ind w:left="567" w:hanging="567"/>
        <w:contextualSpacing w:val="0"/>
        <w:rPr>
          <w:rFonts w:ascii="Times New Roman" w:hAnsi="Times New Roman" w:cs="Times New Roman"/>
          <w:b/>
          <w:bCs/>
          <w:color w:val="000000" w:themeColor="text1"/>
        </w:rPr>
      </w:pPr>
      <w:r>
        <w:rPr>
          <w:rFonts w:ascii="Times New Roman" w:hAnsi="Times New Roman" w:cs="Times New Roman"/>
          <w:b/>
          <w:bCs/>
          <w:i w:val="0"/>
          <w:color w:val="000000" w:themeColor="text1"/>
          <w:u w:val="none"/>
        </w:rPr>
        <w:t>Introduction</w:t>
      </w:r>
    </w:p>
    <w:p>
      <w:pPr>
        <w:spacing w:after="240" w:line="276" w:lineRule="auto"/>
        <w:ind w:right="-38" w:firstLine="567"/>
        <w:jc w:val="both"/>
        <w:rPr>
          <w:lang w:val="id-ID"/>
        </w:rPr>
      </w:pPr>
      <w:r>
        <w:rPr>
          <w:b w:val="0"/>
          <w:i w:val="0"/>
          <w:u w:val="none"/>
          <w:shd w:val="clear" w:color="auto" w:fill="FFFFFF"/>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spacing w:after="240" w:line="276" w:lineRule="auto"/>
        <w:ind w:right="-38" w:firstLine="567"/>
        <w:jc w:val="both"/>
        <w:rPr>
          <w:lang w:val="id-ID"/>
        </w:rPr>
      </w:pPr>
      <w:r>
        <w:rPr>
          <w:b w:val="0"/>
          <w:i w:val="0"/>
          <w:u w:val="none"/>
          <w:shd w:val="clear" w:color="auto" w:fill="FFFFFF"/>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pStyle w:val="ListParagraph"/>
        <w:numPr>
          <w:ilvl w:val="1"/>
          <w:numId w:val="18"/>
        </w:numPr>
        <w:spacing w:before="60" w:after="60"/>
        <w:ind w:left="567" w:hanging="567"/>
        <w:rPr>
          <w:rFonts w:ascii="Times New Roman" w:eastAsia="Times" w:hAnsi="Times New Roman" w:cs="Times New Roman"/>
          <w:b/>
          <w:bCs/>
          <w:i/>
          <w:color w:val="000000"/>
        </w:rPr>
      </w:pPr>
      <w:r>
        <w:rPr>
          <w:rFonts w:ascii="Times New Roman" w:eastAsia="Times" w:hAnsi="Times New Roman" w:cs="Times New Roman"/>
          <w:b/>
          <w:bCs/>
          <w:i/>
          <w:color w:val="000000"/>
          <w:u w:val="none"/>
        </w:rPr>
        <w:t>Motivation</w:t>
      </w:r>
    </w:p>
    <w:p>
      <w:pPr>
        <w:spacing w:after="240" w:line="276" w:lineRule="auto"/>
        <w:ind w:right="-38" w:firstLine="567"/>
        <w:jc w:val="both"/>
        <w:rPr>
          <w:lang w:val="id-ID"/>
        </w:rPr>
      </w:pPr>
      <w:r>
        <w:rPr>
          <w:b w:val="0"/>
          <w:i w:val="0"/>
          <w:u w:val="none"/>
          <w:shd w:val="clear" w:color="auto" w:fill="FFFFFF"/>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pStyle w:val="ListParagraph"/>
        <w:numPr>
          <w:ilvl w:val="1"/>
          <w:numId w:val="18"/>
        </w:numPr>
        <w:spacing w:before="60" w:after="60"/>
        <w:ind w:left="567" w:hanging="567"/>
        <w:rPr>
          <w:rFonts w:ascii="Times New Roman" w:eastAsia="Times" w:hAnsi="Times New Roman" w:cs="Times New Roman"/>
          <w:b/>
          <w:bCs/>
          <w:i/>
          <w:color w:val="000000"/>
        </w:rPr>
      </w:pPr>
      <w:r>
        <w:rPr>
          <w:rFonts w:ascii="Times New Roman" w:eastAsia="Times" w:hAnsi="Times New Roman" w:cs="Times New Roman"/>
          <w:b/>
          <w:bCs/>
          <w:i/>
          <w:color w:val="000000"/>
          <w:u w:val="none"/>
        </w:rPr>
        <w:t>Contributions</w:t>
      </w:r>
    </w:p>
    <w:p>
      <w:pPr>
        <w:spacing w:after="240" w:line="276" w:lineRule="auto"/>
        <w:ind w:right="-38" w:firstLine="567"/>
        <w:jc w:val="both"/>
        <w:rPr>
          <w:lang w:val="id-ID"/>
        </w:rPr>
      </w:pPr>
      <w:r>
        <w:rPr>
          <w:b w:val="0"/>
          <w:i w:val="0"/>
          <w:u w:val="none"/>
          <w:shd w:val="clear" w:color="auto" w:fill="FFFFFF"/>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pStyle w:val="ListParagraph"/>
        <w:numPr>
          <w:ilvl w:val="0"/>
          <w:numId w:val="18"/>
        </w:numPr>
        <w:spacing w:after="160" w:line="259" w:lineRule="auto" w:before="60"/>
        <w:ind w:left="567" w:hanging="567"/>
        <w:contextualSpacing w:val="0"/>
        <w:rPr>
          <w:rFonts w:ascii="Times New Roman" w:hAnsi="Times New Roman" w:cs="Times New Roman"/>
          <w:b/>
          <w:bCs/>
          <w:color w:val="000000" w:themeColor="text1"/>
        </w:rPr>
      </w:pPr>
      <w:r>
        <w:rPr>
          <w:rFonts w:ascii="Times New Roman" w:hAnsi="Times New Roman" w:cs="Times New Roman"/>
          <w:b/>
          <w:bCs/>
          <w:i w:val="0"/>
          <w:color w:val="000000" w:themeColor="text1"/>
          <w:u w:val="none"/>
        </w:rPr>
        <w:t>Background and Related Work</w:t>
      </w:r>
    </w:p>
    <w:p>
      <w:pPr>
        <w:spacing w:after="240" w:line="276" w:lineRule="auto"/>
        <w:ind w:right="-38" w:firstLine="567"/>
        <w:jc w:val="both"/>
        <w:rPr>
          <w:lang w:val="id-ID"/>
        </w:rPr>
      </w:pPr>
      <w:r>
        <w:rPr>
          <w:b w:val="0"/>
          <w:i w:val="0"/>
          <w:u w:val="none"/>
          <w:shd w:val="clear" w:color="auto" w:fill="FFFFFF"/>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pStyle w:val="ListParagraph"/>
        <w:numPr>
          <w:ilvl w:val="1"/>
          <w:numId w:val="18"/>
        </w:numPr>
        <w:spacing w:before="60" w:after="60"/>
        <w:ind w:left="567" w:hanging="567"/>
        <w:rPr>
          <w:rFonts w:ascii="Times New Roman" w:eastAsia="Times" w:hAnsi="Times New Roman" w:cs="Times New Roman"/>
          <w:b/>
          <w:bCs/>
          <w:i/>
          <w:color w:val="000000"/>
        </w:rPr>
      </w:pPr>
      <w:r>
        <w:rPr>
          <w:rFonts w:ascii="Times New Roman" w:eastAsia="Times" w:hAnsi="Times New Roman" w:cs="Times New Roman"/>
          <w:b/>
          <w:bCs/>
          <w:i/>
          <w:color w:val="000000"/>
          <w:u w:val="none"/>
        </w:rPr>
        <w:t>Machine Learning Fundamentals</w:t>
      </w:r>
    </w:p>
    <w:p>
      <w:pPr>
        <w:spacing w:after="240" w:line="276" w:lineRule="auto"/>
        <w:ind w:right="-38" w:firstLine="567"/>
        <w:jc w:val="both"/>
        <w:rPr>
          <w:lang w:val="id-ID"/>
        </w:rPr>
      </w:pPr>
      <w:r>
        <w:rPr>
          <w:b w:val="0"/>
          <w:i w:val="0"/>
          <w:u w:val="none"/>
          <w:shd w:val="clear" w:color="auto" w:fill="FFFFFF"/>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pStyle w:val="ListParagraph"/>
        <w:numPr>
          <w:ilvl w:val="1"/>
          <w:numId w:val="18"/>
        </w:numPr>
        <w:spacing w:before="60" w:after="60"/>
        <w:ind w:left="567" w:hanging="567"/>
        <w:rPr>
          <w:rFonts w:ascii="Times New Roman" w:eastAsia="Times" w:hAnsi="Times New Roman" w:cs="Times New Roman"/>
          <w:b/>
          <w:bCs/>
          <w:i/>
          <w:color w:val="000000"/>
        </w:rPr>
      </w:pPr>
      <w:r>
        <w:rPr>
          <w:rFonts w:ascii="Times New Roman" w:eastAsia="Times" w:hAnsi="Times New Roman" w:cs="Times New Roman"/>
          <w:b/>
          <w:bCs/>
          <w:i/>
          <w:color w:val="000000"/>
          <w:u w:val="none"/>
        </w:rPr>
        <w:t>Healthcare Data Sources</w:t>
      </w:r>
    </w:p>
    <w:p>
      <w:pPr>
        <w:spacing w:after="240" w:line="276" w:lineRule="auto"/>
        <w:ind w:right="-38" w:firstLine="567"/>
        <w:jc w:val="both"/>
        <w:rPr>
          <w:lang w:val="id-ID"/>
        </w:rPr>
      </w:pPr>
      <w:r>
        <w:rPr>
          <w:b w:val="0"/>
          <w:i w:val="0"/>
          <w:u w:val="none"/>
          <w:shd w:val="clear" w:color="auto" w:fill="FFFFFF"/>
        </w:rPr>
        <w:t>Healthcare ML systems utilize diverse data sources including electronic health records (EHRs), medical imaging (X-rays, CT, MRI), genomic data, wearable sensor data, and clinical notes. Data quality, standardization, and privacy are critical considerations.</w:t>
      </w:r>
    </w:p>
    <w:p>
      <w:pPr>
        <w:pStyle w:val="ListParagraph"/>
        <w:numPr>
          <w:ilvl w:val="0"/>
          <w:numId w:val="18"/>
        </w:numPr>
        <w:spacing w:after="160" w:line="259" w:lineRule="auto" w:before="60"/>
        <w:ind w:left="567" w:hanging="567"/>
        <w:contextualSpacing w:val="0"/>
        <w:rPr>
          <w:rFonts w:ascii="Times New Roman" w:hAnsi="Times New Roman" w:cs="Times New Roman"/>
          <w:b/>
          <w:bCs/>
          <w:color w:val="000000" w:themeColor="text1"/>
        </w:rPr>
      </w:pPr>
      <w:r>
        <w:rPr>
          <w:rFonts w:ascii="Times New Roman" w:hAnsi="Times New Roman" w:cs="Times New Roman"/>
          <w:b/>
          <w:bCs/>
          <w:i w:val="0"/>
          <w:color w:val="000000" w:themeColor="text1"/>
          <w:u w:val="none"/>
        </w:rPr>
        <w:t>Machine Learning Applications</w:t>
      </w:r>
    </w:p>
    <w:p>
      <w:pPr>
        <w:spacing w:after="240" w:line="276" w:lineRule="auto"/>
        <w:ind w:right="-38" w:firstLine="567"/>
        <w:jc w:val="both"/>
        <w:rPr>
          <w:lang w:val="id-ID"/>
        </w:rPr>
      </w:pPr>
      <w:r>
        <w:rPr>
          <w:b w:val="0"/>
          <w:i w:val="0"/>
          <w:u w:val="none"/>
          <w:shd w:val="clear" w:color="auto" w:fill="FFFFFF"/>
        </w:rPr>
        <w:t>This section reviews major application areas of machine learning in healthcare, organized by clinical domain and task type.</w:t>
      </w:r>
    </w:p>
    <w:p>
      <w:pPr>
        <w:pStyle w:val="ListParagraph"/>
        <w:numPr>
          <w:ilvl w:val="1"/>
          <w:numId w:val="18"/>
        </w:numPr>
        <w:spacing w:before="60" w:after="60"/>
        <w:ind w:left="567" w:hanging="567"/>
        <w:rPr>
          <w:rFonts w:ascii="Times New Roman" w:eastAsia="Times" w:hAnsi="Times New Roman" w:cs="Times New Roman"/>
          <w:b/>
          <w:bCs/>
          <w:i/>
          <w:color w:val="000000"/>
        </w:rPr>
      </w:pPr>
      <w:r>
        <w:rPr>
          <w:rFonts w:ascii="Times New Roman" w:eastAsia="Times" w:hAnsi="Times New Roman" w:cs="Times New Roman"/>
          <w:b/>
          <w:bCs/>
          <w:i/>
          <w:color w:val="000000"/>
          <w:u w:val="none"/>
        </w:rPr>
        <w:t>Medical Imaging</w:t>
      </w:r>
    </w:p>
    <w:p>
      <w:pPr>
        <w:jc w:val="center"/>
      </w:pPr>
      <w:r>
        <w:rPr>
          <w:i/>
          <w:color w:val="FF0000"/>
        </w:rPr>
        <w:t>[PROMPT UNTUK AI GAMBAR: Sample Figure. A diagram showing the system architecture]</w:t>
      </w:r>
    </w:p>
    <w:p>
      <w:pPr>
        <w:spacing w:before="60" w:after="60"/>
        <w:ind w:right="49" w:firstLine="0"/>
        <w:jc w:val="center"/>
        <w:rPr>
          <w:bCs/>
          <w:color w:val="000000" w:themeColor="text1"/>
          <w:szCs w:val="24"/>
          <w:lang w:val="id-ID"/>
        </w:rPr>
      </w:pPr>
    </w:p>
    <w:p>
      <w:pPr>
        <w:spacing w:after="240" w:line="276" w:lineRule="auto" w:before="60"/>
        <w:ind w:right="-38" w:firstLine="0"/>
        <w:jc w:val="center"/>
        <w:rPr>
          <w:lang w:val="id-ID"/>
        </w:rPr>
      </w:pPr>
      <w:r>
        <w:rPr>
          <w:b w:val="0"/>
          <w:i/>
          <w:u w:val="none"/>
          <w:shd w:val="clear" w:color="auto" w:fill="FFFFFF"/>
        </w:rPr>
        <w:t>[Figure 1 belum tersedia: A diagram showing the system architecture]</w:t>
      </w:r>
    </w:p>
    <w:p>
      <w:pPr>
        <w:spacing w:after="240"/>
        <w:ind w:left="1713" w:firstLine="0"/>
        <w:rPr>
          <w:bCs/>
          <w:i/>
          <w:color w:val="000000" w:themeColor="text1"/>
          <w:sz w:val="18"/>
          <w:szCs w:val="24"/>
          <w:lang w:val="id-ID"/>
        </w:rPr>
      </w:pPr>
      <w:r>
        <w:rPr>
          <w:b w:val="0"/>
          <w:bCs/>
          <w:i/>
          <w:color w:val="000000" w:themeColor="text1"/>
          <w:sz w:val="18"/>
          <w:szCs w:val="24"/>
          <w:u w:val="none"/>
          <w:lang w:val="id-ID"/>
        </w:rPr>
        <w:t>Source: Authors, 2026</w:t>
      </w:r>
    </w:p>
    <w:p>
      <w:pPr>
        <w:spacing w:after="240" w:line="276" w:lineRule="auto" w:before="60"/>
        <w:ind w:right="-38" w:firstLine="0"/>
        <w:jc w:val="center"/>
        <w:rPr>
          <w:shd w:val="clear" w:color="auto" w:fill="FFFFFF"/>
        </w:rPr>
      </w:pPr>
      <w:r>
        <w:rPr>
          <w:b/>
          <w:shd w:val="clear" w:color="auto" w:fill="FFFFFF"/>
        </w:rPr>
        <w:t>Figure 1</w:t>
      </w:r>
      <w:r>
        <w:rPr>
          <w:shd w:val="clear" w:color="auto" w:fill="FFFFFF"/>
        </w:rPr>
        <w:t xml:space="preserve">. </w:t>
      </w:r>
      <w:r>
        <w:rPr>
          <w:b w:val="0"/>
          <w:i w:val="0"/>
          <w:u w:val="none"/>
          <w:shd w:val="clear" w:color="auto" w:fill="FFFFFF"/>
        </w:rPr>
        <w:t>Sample Figure</w:t>
      </w:r>
    </w:p>
    <w:p>
      <w:pPr>
        <w:spacing w:after="240" w:line="276" w:lineRule="auto"/>
        <w:ind w:right="-38" w:firstLine="567"/>
        <w:jc w:val="both"/>
        <w:rPr>
          <w:lang w:val="id-ID"/>
        </w:rPr>
      </w:pPr>
      <w:r>
        <w:rPr>
          <w:b w:val="0"/>
          <w:i w:val="0"/>
          <w:u w:val="none"/>
          <w:shd w:val="clear" w:color="auto" w:fill="FFFFFF"/>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pStyle w:val="ListParagraph"/>
        <w:spacing w:before="120" w:after="60"/>
        <w:ind w:left="0" w:firstLine="0"/>
        <w:contextualSpacing w:val="0"/>
        <w:jc w:val="center"/>
        <w:rPr>
          <w:rFonts w:ascii="Times New Roman" w:hAnsi="Times New Roman" w:cs="Times New Roman"/>
          <w:bCs/>
          <w:color w:val="000000" w:themeColor="text1"/>
          <w:sz w:val="20"/>
          <w:szCs w:val="20"/>
          <w:lang w:val="id-ID"/>
        </w:rPr>
      </w:pPr>
      <w:r>
        <w:rPr>
          <w:rFonts w:ascii="Times New Roman" w:hAnsi="Times New Roman" w:cs="Times New Roman"/>
          <w:b/>
          <w:bCs/>
          <w:color w:val="000000" w:themeColor="text1"/>
          <w:sz w:val="20"/>
          <w:szCs w:val="20"/>
        </w:rPr>
        <w:t>Table 1</w:t>
      </w:r>
      <w:r>
        <w:rPr>
          <w:rFonts w:ascii="Times New Roman" w:hAnsi="Times New Roman" w:cs="Times New Roman"/>
          <w:bCs/>
          <w:color w:val="000000" w:themeColor="text1"/>
          <w:sz w:val="20"/>
          <w:szCs w:val="20"/>
        </w:rPr>
        <w:t xml:space="preserve">. </w:t>
      </w:r>
      <w:r>
        <w:rPr>
          <w:rFonts w:ascii="Times New Roman" w:hAnsi="Times New Roman" w:cs="Times New Roman"/>
          <w:b w:val="0"/>
          <w:bCs/>
          <w:i w:val="0"/>
          <w:color w:val="000000" w:themeColor="text1"/>
          <w:sz w:val="20"/>
          <w:szCs w:val="20"/>
          <w:u w:val="none"/>
        </w:rPr>
        <w:t>Performance of ML Models in Medical Imaging</w:t>
      </w:r>
    </w:p>
    <w:tbl>
      <w:tblPr>
        <w:tblStyle w:val="TableGrid"/>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rPr>
          <w:tblHeader w:val="true"/>
        </w:trPr>
        <w:tc>
          <w:tcPr>
            <w:tcW w:type="dxa" w:w="2351"/>
            <w:vAlign w:val="center"/>
          </w:tcPr>
          <w:p>
            <w:pPr>
              <w:spacing w:before="0" w:after="0"/>
              <w:ind w:firstLine="0"/>
              <w:jc w:val="center"/>
              <w:textAlignment w:val="baseline"/>
              <w:rPr>
                <w:bCs/>
                <w:color w:val="000000" w:themeColor="text1"/>
              </w:rPr>
            </w:pPr>
            <w:r>
              <w:rPr>
                <w:b/>
                <w:i w:val="0"/>
                <w:sz w:val="20"/>
                <w:u w:val="none"/>
                <w:shd w:val="clear" w:color="auto" w:fill="FFFFFF"/>
              </w:rPr>
              <w:t>Task</w:t>
            </w:r>
          </w:p>
        </w:tc>
        <w:tc>
          <w:tcPr>
            <w:tcW w:type="dxa" w:w="2351"/>
            <w:vAlign w:val="center"/>
          </w:tcPr>
          <w:p>
            <w:pPr>
              <w:spacing w:before="0" w:after="0"/>
              <w:ind w:firstLine="0"/>
              <w:jc w:val="center"/>
              <w:textAlignment w:val="baseline"/>
              <w:rPr>
                <w:bCs/>
                <w:color w:val="000000" w:themeColor="text1"/>
              </w:rPr>
            </w:pPr>
            <w:r>
              <w:rPr>
                <w:b/>
                <w:i w:val="0"/>
                <w:sz w:val="20"/>
                <w:u w:val="none"/>
                <w:shd w:val="clear" w:color="auto" w:fill="FFFFFF"/>
              </w:rPr>
              <w:t>Model</w:t>
            </w:r>
          </w:p>
        </w:tc>
        <w:tc>
          <w:tcPr>
            <w:tcW w:type="dxa" w:w="2351"/>
            <w:vAlign w:val="center"/>
          </w:tcPr>
          <w:p>
            <w:pPr>
              <w:spacing w:before="0" w:after="0"/>
              <w:ind w:firstLine="0"/>
              <w:jc w:val="center"/>
              <w:textAlignment w:val="baseline"/>
              <w:rPr>
                <w:bCs/>
                <w:color w:val="000000" w:themeColor="text1"/>
              </w:rPr>
            </w:pPr>
            <w:r>
              <w:rPr>
                <w:b/>
                <w:i w:val="0"/>
                <w:sz w:val="20"/>
                <w:u w:val="none"/>
                <w:shd w:val="clear" w:color="auto" w:fill="FFFFFF"/>
              </w:rPr>
              <w:t>Accuracy</w:t>
            </w:r>
          </w:p>
        </w:tc>
        <w:tc>
          <w:tcPr>
            <w:tcW w:type="dxa" w:w="2351"/>
            <w:vAlign w:val="center"/>
          </w:tcPr>
          <w:p>
            <w:pPr>
              <w:spacing w:before="0" w:after="0"/>
              <w:ind w:firstLine="0"/>
              <w:jc w:val="center"/>
              <w:textAlignment w:val="baseline"/>
              <w:rPr>
                <w:bCs/>
                <w:color w:val="000000" w:themeColor="text1"/>
              </w:rPr>
            </w:pPr>
            <w:r>
              <w:rPr>
                <w:b/>
                <w:i w:val="0"/>
                <w:sz w:val="20"/>
                <w:u w:val="none"/>
                <w:shd w:val="clear" w:color="auto" w:fill="FFFFFF"/>
              </w:rPr>
              <w:t>Dataset Size</w:t>
            </w:r>
          </w:p>
        </w:tc>
      </w:tr>
      <w:tr>
        <w:tc>
          <w:tcPr>
            <w:tcW w:type="dxa" w:w="2351"/>
            <w:vAlign w:val="center"/>
          </w:tcPr>
          <w:p>
            <w:pPr>
              <w:spacing w:before="0" w:after="0"/>
              <w:ind w:firstLine="0"/>
              <w:jc w:val="left"/>
              <w:textAlignment w:val="baseline"/>
              <w:rPr>
                <w:bCs/>
                <w:color w:val="000000" w:themeColor="text1"/>
                <w:lang w:val="en-ID"/>
              </w:rPr>
            </w:pPr>
            <w:r>
              <w:rPr>
                <w:b w:val="0"/>
                <w:i w:val="0"/>
                <w:sz w:val="20"/>
                <w:u w:val="none"/>
                <w:shd w:val="clear" w:color="auto" w:fill="FFFFFF"/>
              </w:rPr>
              <w:t>Diabetic Retinopathy</w:t>
            </w:r>
          </w:p>
        </w:tc>
        <w:tc>
          <w:tcPr>
            <w:tcW w:type="dxa" w:w="2351"/>
            <w:vAlign w:val="center"/>
          </w:tcPr>
          <w:p>
            <w:pPr>
              <w:spacing w:before="0" w:after="0"/>
              <w:ind w:firstLine="0"/>
              <w:jc w:val="center"/>
              <w:textAlignment w:val="baseline"/>
              <w:rPr>
                <w:bCs/>
                <w:color w:val="000000" w:themeColor="text1"/>
                <w:lang w:val="en-ID"/>
              </w:rPr>
            </w:pPr>
            <w:r>
              <w:rPr>
                <w:b w:val="0"/>
                <w:i w:val="0"/>
                <w:sz w:val="20"/>
                <w:u w:val="none"/>
                <w:shd w:val="clear" w:color="auto" w:fill="FFFFFF"/>
              </w:rPr>
              <w:t>ResNet-50</w:t>
            </w:r>
          </w:p>
        </w:tc>
        <w:tc>
          <w:tcPr>
            <w:tcW w:type="dxa" w:w="2351"/>
            <w:vAlign w:val="center"/>
          </w:tcPr>
          <w:p>
            <w:pPr>
              <w:spacing w:before="0" w:after="0"/>
              <w:ind w:firstLine="0"/>
              <w:jc w:val="center"/>
              <w:textAlignment w:val="baseline"/>
              <w:rPr>
                <w:bCs/>
                <w:color w:val="000000" w:themeColor="text1"/>
                <w:lang w:val="en-ID"/>
              </w:rPr>
            </w:pPr>
            <w:r>
              <w:rPr>
                <w:b w:val="0"/>
                <w:i w:val="0"/>
                <w:sz w:val="20"/>
                <w:u w:val="none"/>
                <w:shd w:val="clear" w:color="auto" w:fill="FFFFFF"/>
              </w:rPr>
              <w:t>95.2%</w:t>
            </w:r>
          </w:p>
        </w:tc>
        <w:tc>
          <w:tcPr>
            <w:tcW w:type="dxa" w:w="2351"/>
            <w:vAlign w:val="center"/>
          </w:tcPr>
          <w:p>
            <w:pPr>
              <w:spacing w:before="0" w:after="0"/>
              <w:ind w:firstLine="0"/>
              <w:jc w:val="center"/>
              <w:textAlignment w:val="baseline"/>
              <w:rPr>
                <w:bCs/>
                <w:color w:val="000000" w:themeColor="text1"/>
                <w:lang w:val="en-ID"/>
              </w:rPr>
            </w:pPr>
            <w:r>
              <w:rPr>
                <w:b w:val="0"/>
                <w:i w:val="0"/>
                <w:sz w:val="20"/>
                <w:u w:val="none"/>
                <w:shd w:val="clear" w:color="auto" w:fill="FFFFFF"/>
              </w:rPr>
              <w:t>128,000</w:t>
            </w:r>
          </w:p>
        </w:tc>
      </w:tr>
      <w:tr>
        <w:tc>
          <w:tcPr>
            <w:tcW w:type="dxa" w:w="2351"/>
            <w:vAlign w:val="center"/>
          </w:tcPr>
          <w:p>
            <w:pPr>
              <w:spacing w:before="0" w:after="0"/>
              <w:ind w:firstLine="0"/>
              <w:jc w:val="left"/>
              <w:textAlignment w:val="baseline"/>
              <w:rPr>
                <w:bCs/>
                <w:color w:val="000000" w:themeColor="text1"/>
                <w:lang w:val="en-ID"/>
              </w:rPr>
            </w:pPr>
            <w:r>
              <w:rPr>
                <w:b w:val="0"/>
                <w:i w:val="0"/>
                <w:sz w:val="20"/>
                <w:u w:val="none"/>
                <w:shd w:val="clear" w:color="auto" w:fill="FFFFFF"/>
              </w:rPr>
              <w:t>Lung Nodule Detection</w:t>
            </w:r>
          </w:p>
        </w:tc>
        <w:tc>
          <w:tcPr>
            <w:tcW w:type="dxa" w:w="2351"/>
            <w:vAlign w:val="center"/>
          </w:tcPr>
          <w:p>
            <w:pPr>
              <w:spacing w:before="0" w:after="0"/>
              <w:ind w:firstLine="0"/>
              <w:jc w:val="center"/>
              <w:textAlignment w:val="baseline"/>
              <w:rPr>
                <w:bCs/>
                <w:color w:val="000000" w:themeColor="text1"/>
                <w:lang w:val="en-ID"/>
              </w:rPr>
            </w:pPr>
            <w:r>
              <w:rPr>
                <w:b w:val="0"/>
                <w:i w:val="0"/>
                <w:sz w:val="20"/>
                <w:u w:val="none"/>
                <w:shd w:val="clear" w:color="auto" w:fill="FFFFFF"/>
              </w:rPr>
              <w:t>3D CNN</w:t>
            </w:r>
          </w:p>
        </w:tc>
        <w:tc>
          <w:tcPr>
            <w:tcW w:type="dxa" w:w="2351"/>
            <w:vAlign w:val="center"/>
          </w:tcPr>
          <w:p>
            <w:pPr>
              <w:spacing w:before="0" w:after="0"/>
              <w:ind w:firstLine="0"/>
              <w:jc w:val="center"/>
              <w:textAlignment w:val="baseline"/>
              <w:rPr>
                <w:bCs/>
                <w:color w:val="000000" w:themeColor="text1"/>
                <w:lang w:val="en-ID"/>
              </w:rPr>
            </w:pPr>
            <w:r>
              <w:rPr>
                <w:b w:val="0"/>
                <w:i w:val="0"/>
                <w:sz w:val="20"/>
                <w:u w:val="none"/>
                <w:shd w:val="clear" w:color="auto" w:fill="FFFFFF"/>
              </w:rPr>
              <w:t>92.8%</w:t>
            </w:r>
          </w:p>
        </w:tc>
        <w:tc>
          <w:tcPr>
            <w:tcW w:type="dxa" w:w="2351"/>
            <w:vAlign w:val="center"/>
          </w:tcPr>
          <w:p>
            <w:pPr>
              <w:spacing w:before="0" w:after="0"/>
              <w:ind w:firstLine="0"/>
              <w:jc w:val="center"/>
              <w:textAlignment w:val="baseline"/>
              <w:rPr>
                <w:bCs/>
                <w:color w:val="000000" w:themeColor="text1"/>
                <w:lang w:val="en-ID"/>
              </w:rPr>
            </w:pPr>
            <w:r>
              <w:rPr>
                <w:b w:val="0"/>
                <w:i w:val="0"/>
                <w:sz w:val="20"/>
                <w:u w:val="none"/>
                <w:shd w:val="clear" w:color="auto" w:fill="FFFFFF"/>
              </w:rPr>
              <w:t>45,000</w:t>
            </w:r>
          </w:p>
        </w:tc>
      </w:tr>
      <w:tr>
        <w:tc>
          <w:tcPr>
            <w:tcW w:type="dxa" w:w="2351"/>
            <w:vAlign w:val="center"/>
          </w:tcPr>
          <w:p>
            <w:pPr>
              <w:spacing w:before="0" w:after="0"/>
              <w:ind w:firstLine="0"/>
              <w:jc w:val="center"/>
              <w:textAlignment w:val="baseline"/>
              <w:rPr>
                <w:bCs/>
                <w:color w:val="000000" w:themeColor="text1"/>
                <w:lang w:val="en-ID"/>
              </w:rPr>
            </w:pPr>
            <w:r>
              <w:rPr>
                <w:b w:val="0"/>
                <w:i w:val="0"/>
                <w:sz w:val="20"/>
                <w:u w:val="none"/>
                <w:shd w:val="clear" w:color="auto" w:fill="FFFFFF"/>
              </w:rPr>
              <w:t>Breast Cancer</w:t>
            </w:r>
          </w:p>
        </w:tc>
        <w:tc>
          <w:tcPr>
            <w:tcW w:type="dxa" w:w="2351"/>
            <w:vAlign w:val="center"/>
          </w:tcPr>
          <w:p>
            <w:pPr>
              <w:spacing w:before="0" w:after="0"/>
              <w:ind w:firstLine="0"/>
              <w:jc w:val="center"/>
              <w:textAlignment w:val="baseline"/>
              <w:rPr>
                <w:bCs/>
                <w:color w:val="000000" w:themeColor="text1"/>
                <w:lang w:val="en-ID"/>
              </w:rPr>
            </w:pPr>
            <w:r>
              <w:rPr>
                <w:b w:val="0"/>
                <w:i w:val="0"/>
                <w:sz w:val="20"/>
                <w:u w:val="none"/>
                <w:shd w:val="clear" w:color="auto" w:fill="FFFFFF"/>
              </w:rPr>
              <w:t>DenseNet</w:t>
            </w:r>
          </w:p>
        </w:tc>
        <w:tc>
          <w:tcPr>
            <w:tcW w:type="dxa" w:w="2351"/>
            <w:vAlign w:val="center"/>
          </w:tcPr>
          <w:p>
            <w:pPr>
              <w:spacing w:before="0" w:after="0"/>
              <w:ind w:firstLine="0"/>
              <w:jc w:val="center"/>
              <w:textAlignment w:val="baseline"/>
              <w:rPr>
                <w:bCs/>
                <w:color w:val="000000" w:themeColor="text1"/>
                <w:lang w:val="en-ID"/>
              </w:rPr>
            </w:pPr>
            <w:r>
              <w:rPr>
                <w:b w:val="0"/>
                <w:i w:val="0"/>
                <w:sz w:val="20"/>
                <w:u w:val="none"/>
                <w:shd w:val="clear" w:color="auto" w:fill="FFFFFF"/>
              </w:rPr>
              <w:t>94.5%</w:t>
            </w:r>
          </w:p>
        </w:tc>
        <w:tc>
          <w:tcPr>
            <w:tcW w:type="dxa" w:w="2351"/>
            <w:vAlign w:val="center"/>
          </w:tcPr>
          <w:p>
            <w:pPr>
              <w:spacing w:before="0" w:after="0"/>
              <w:ind w:firstLine="0"/>
              <w:jc w:val="center"/>
              <w:textAlignment w:val="baseline"/>
              <w:rPr>
                <w:bCs/>
                <w:color w:val="000000" w:themeColor="text1"/>
                <w:lang w:val="en-ID"/>
              </w:rPr>
            </w:pPr>
            <w:r>
              <w:rPr>
                <w:b w:val="0"/>
                <w:i w:val="0"/>
                <w:sz w:val="20"/>
                <w:u w:val="none"/>
                <w:shd w:val="clear" w:color="auto" w:fill="FFFFFF"/>
              </w:rPr>
              <w:t>60,000</w:t>
            </w:r>
          </w:p>
        </w:tc>
      </w:tr>
      <w:tr>
        <w:tc>
          <w:tcPr>
            <w:tcW w:type="dxa" w:w="2351"/>
            <w:vAlign w:val="center"/>
          </w:tcPr>
          <w:p>
            <w:pPr>
              <w:spacing w:before="0" w:after="0"/>
              <w:ind w:firstLine="0"/>
              <w:jc w:val="left"/>
              <w:textAlignment w:val="baseline"/>
              <w:rPr>
                <w:bCs/>
                <w:color w:val="000000" w:themeColor="text1"/>
                <w:lang w:val="en-ID"/>
              </w:rPr>
            </w:pPr>
            <w:r>
              <w:rPr>
                <w:b w:val="0"/>
                <w:i w:val="0"/>
                <w:sz w:val="20"/>
                <w:u w:val="none"/>
                <w:shd w:val="clear" w:color="auto" w:fill="FFFFFF"/>
              </w:rPr>
              <w:t>Brain Tumor Segmentation</w:t>
            </w:r>
          </w:p>
        </w:tc>
        <w:tc>
          <w:tcPr>
            <w:tcW w:type="dxa" w:w="2351"/>
            <w:vAlign w:val="center"/>
          </w:tcPr>
          <w:p>
            <w:pPr>
              <w:spacing w:before="0" w:after="0"/>
              <w:ind w:firstLine="0"/>
              <w:jc w:val="center"/>
              <w:textAlignment w:val="baseline"/>
              <w:rPr>
                <w:bCs/>
                <w:color w:val="000000" w:themeColor="text1"/>
                <w:lang w:val="en-ID"/>
              </w:rPr>
            </w:pPr>
            <w:r>
              <w:rPr>
                <w:b w:val="0"/>
                <w:i w:val="0"/>
                <w:sz w:val="20"/>
                <w:u w:val="none"/>
                <w:shd w:val="clear" w:color="auto" w:fill="FFFFFF"/>
              </w:rPr>
              <w:t>U-Net</w:t>
            </w:r>
          </w:p>
        </w:tc>
        <w:tc>
          <w:tcPr>
            <w:tcW w:type="dxa" w:w="2351"/>
            <w:vAlign w:val="center"/>
          </w:tcPr>
          <w:p>
            <w:pPr>
              <w:spacing w:before="0" w:after="0"/>
              <w:ind w:firstLine="0"/>
              <w:jc w:val="center"/>
              <w:textAlignment w:val="baseline"/>
              <w:rPr>
                <w:bCs/>
                <w:color w:val="000000" w:themeColor="text1"/>
                <w:lang w:val="en-ID"/>
              </w:rPr>
            </w:pPr>
            <w:r>
              <w:rPr>
                <w:b w:val="0"/>
                <w:i w:val="0"/>
                <w:sz w:val="20"/>
                <w:u w:val="none"/>
                <w:shd w:val="clear" w:color="auto" w:fill="FFFFFF"/>
              </w:rPr>
              <w:t>91.3%</w:t>
            </w:r>
          </w:p>
        </w:tc>
        <w:tc>
          <w:tcPr>
            <w:tcW w:type="dxa" w:w="2351"/>
            <w:vAlign w:val="center"/>
          </w:tcPr>
          <w:p>
            <w:pPr>
              <w:spacing w:before="0" w:after="0"/>
              <w:ind w:firstLine="0"/>
              <w:jc w:val="center"/>
              <w:textAlignment w:val="baseline"/>
              <w:rPr>
                <w:bCs/>
                <w:color w:val="000000" w:themeColor="text1"/>
                <w:lang w:val="en-ID"/>
              </w:rPr>
            </w:pPr>
            <w:r>
              <w:rPr>
                <w:b w:val="0"/>
                <w:i w:val="0"/>
                <w:sz w:val="20"/>
                <w:u w:val="none"/>
                <w:shd w:val="clear" w:color="auto" w:fill="FFFFFF"/>
              </w:rPr>
              <w:t>35,000</w:t>
            </w:r>
          </w:p>
        </w:tc>
      </w:tr>
    </w:tbl>
    <w:p>
      <w:pPr>
        <w:spacing w:after="60"/>
        <w:ind w:firstLine="0"/>
        <w:jc w:val="both"/>
        <w:rPr>
          <w:bCs/>
          <w:i/>
          <w:iCs/>
          <w:color w:val="000000" w:themeColor="text1"/>
          <w:sz w:val="18"/>
          <w:szCs w:val="18"/>
          <w:lang w:val="id-ID"/>
        </w:rPr>
      </w:pPr>
      <w:r>
        <w:rPr>
          <w:b w:val="0"/>
          <w:bCs/>
          <w:i/>
          <w:iCs/>
          <w:color w:val="000000" w:themeColor="text1"/>
          <w:sz w:val="18"/>
          <w:szCs w:val="18"/>
          <w:u w:val="none"/>
        </w:rPr>
        <w:t>Source: Authors, 2026</w:t>
      </w:r>
    </w:p>
    <w:p>
      <w:pPr>
        <w:pStyle w:val="20000"/>
        <w:tabs>
          <w:tab w:pos="4700" w:val="center"/>
          <w:tab w:pos="9400" w:val="right"/>
        </w:tabs>
        <w:spacing w:before="60" w:after="60"/>
        <w:ind w:firstLine="0"/>
        <w:jc w:val="left"/>
        <w:rPr>
          <w:rFonts w:ascii="Times New Roman" w:hAnsi="Times New Roman" w:cs="Times New Roman"/>
          <w:color w:val="000000" w:themeColor="text1"/>
          <w:sz w:val="20"/>
          <w:szCs w:val="20"/>
        </w:rPr>
      </w:pPr>
      <w:r>
        <w:tab/>
      </w:r>
      <m:oMath xmlns:mml="http://www.w3.org/1998/Math/MathML">
        <m:r>
          <w:rPr>
            <w:rFonts w:ascii="Cambria Math" w:hAnsi="Cambria Math" w:eastAsia="Cambria Math" w:cs="Cambria Math"/>
            <w:sz w:val="20"/>
            <w:szCs w:val="20"/>
          </w:rPr>
          <m:t>E=m</m:t>
        </m:r>
        <m:sSup>
          <m:e>
            <m:r>
              <w:rPr>
                <w:rFonts w:ascii="Cambria Math" w:hAnsi="Cambria Math" w:eastAsia="Cambria Math" w:cs="Cambria Math"/>
                <w:sz w:val="20"/>
                <w:szCs w:val="20"/>
              </w:rPr>
              <m:t>c</m:t>
            </m:r>
          </m:e>
          <m:sup>
            <m:r>
              <w:rPr>
                <w:rFonts w:ascii="Cambria Math" w:hAnsi="Cambria Math" w:eastAsia="Cambria Math" w:cs="Cambria Math"/>
                <w:sz w:val="20"/>
                <w:szCs w:val="20"/>
              </w:rPr>
              <m:t>2</m:t>
            </m:r>
          </m:sup>
        </m:sSup>
      </m:oMath>
      <w:r>
        <w:tab/>
      </w:r>
      <w:r>
        <w:rPr>
          <w:rFonts w:ascii="Times New Roman" w:hAnsi="Times New Roman" w:cs="Times New Roman"/>
          <w:i/>
          <w:iCs/>
          <w:color w:val="000000" w:themeColor="text1"/>
          <w:sz w:val="20"/>
          <w:szCs w:val="20"/>
        </w:rPr>
        <w:t>(Eq.1)</w:t>
      </w:r>
    </w:p>
    <w:p>
      <w:pPr>
        <w:pStyle w:val="ListParagraph"/>
        <w:numPr>
          <w:ilvl w:val="1"/>
          <w:numId w:val="18"/>
        </w:numPr>
        <w:spacing w:before="60" w:after="60"/>
        <w:ind w:left="567" w:hanging="567"/>
        <w:rPr>
          <w:rFonts w:ascii="Times New Roman" w:eastAsia="Times" w:hAnsi="Times New Roman" w:cs="Times New Roman"/>
          <w:b/>
          <w:bCs/>
          <w:i/>
          <w:color w:val="000000"/>
        </w:rPr>
      </w:pPr>
      <w:r>
        <w:rPr>
          <w:rFonts w:ascii="Times New Roman" w:eastAsia="Times" w:hAnsi="Times New Roman" w:cs="Times New Roman"/>
          <w:b/>
          <w:bCs/>
          <w:i/>
          <w:color w:val="000000"/>
          <w:u w:val="none"/>
        </w:rPr>
        <w:t>Disease Prediction</w:t>
      </w:r>
    </w:p>
    <w:p>
      <w:pPr>
        <w:spacing w:after="240" w:line="276" w:lineRule="auto"/>
        <w:ind w:right="-38" w:firstLine="567"/>
        <w:jc w:val="both"/>
        <w:rPr>
          <w:lang w:val="id-ID"/>
        </w:rPr>
      </w:pPr>
      <w:r>
        <w:rPr>
          <w:b w:val="0"/>
          <w:i w:val="0"/>
          <w:u w:val="none"/>
          <w:shd w:val="clear" w:color="auto" w:fill="FFFFFF"/>
        </w:rPr>
        <w:t>Predictive models use patient data to forecast disease onset, progression, and outcomes. Random forests, gradient boosting, and neural networks are commonly employed for risk stratification and early warning systems.</w:t>
      </w:r>
    </w:p>
    <w:p>
      <w:pPr>
        <w:pStyle w:val="ListParagraph"/>
        <w:numPr>
          <w:ilvl w:val="1"/>
          <w:numId w:val="18"/>
        </w:numPr>
        <w:spacing w:before="60" w:after="60"/>
        <w:ind w:left="567" w:hanging="567"/>
        <w:rPr>
          <w:rFonts w:ascii="Times New Roman" w:eastAsia="Times" w:hAnsi="Times New Roman" w:cs="Times New Roman"/>
          <w:b/>
          <w:bCs/>
          <w:i/>
          <w:color w:val="000000"/>
        </w:rPr>
      </w:pPr>
      <w:r>
        <w:rPr>
          <w:rFonts w:ascii="Times New Roman" w:eastAsia="Times" w:hAnsi="Times New Roman" w:cs="Times New Roman"/>
          <w:b/>
          <w:bCs/>
          <w:i/>
          <w:color w:val="000000"/>
          <w:u w:val="none"/>
        </w:rPr>
        <w:t>Drug Discovery</w:t>
      </w:r>
    </w:p>
    <w:p>
      <w:pPr>
        <w:spacing w:after="240" w:line="276" w:lineRule="auto"/>
        <w:ind w:right="-38" w:firstLine="567"/>
        <w:jc w:val="both"/>
        <w:rPr>
          <w:lang w:val="id-ID"/>
        </w:rPr>
      </w:pPr>
      <w:r>
        <w:rPr>
          <w:b w:val="0"/>
          <w:i w:val="0"/>
          <w:u w:val="none"/>
          <w:shd w:val="clear" w:color="auto" w:fill="FFFFFF"/>
        </w:rPr>
        <w:t>ML accelerates drug discovery by predicting molecular properties, identifying drug targets, and optimizing compound structures. Deep learning models can screen millions of compounds in silico, significantly reducing time and cost.</w:t>
      </w:r>
    </w:p>
    <w:p>
      <w:pPr>
        <w:pStyle w:val="ListParagraph"/>
        <w:numPr>
          <w:ilvl w:val="0"/>
          <w:numId w:val="18"/>
        </w:numPr>
        <w:spacing w:after="160" w:line="259" w:lineRule="auto" w:before="60"/>
        <w:ind w:left="567" w:hanging="567"/>
        <w:contextualSpacing w:val="0"/>
        <w:rPr>
          <w:rFonts w:ascii="Times New Roman" w:hAnsi="Times New Roman" w:cs="Times New Roman"/>
          <w:b/>
          <w:bCs/>
          <w:color w:val="000000" w:themeColor="text1"/>
        </w:rPr>
      </w:pPr>
      <w:r>
        <w:rPr>
          <w:rFonts w:ascii="Times New Roman" w:hAnsi="Times New Roman" w:cs="Times New Roman"/>
          <w:b/>
          <w:bCs/>
          <w:i w:val="0"/>
          <w:color w:val="000000" w:themeColor="text1"/>
          <w:u w:val="none"/>
        </w:rPr>
        <w:t>Challenges and Limitations</w:t>
      </w:r>
    </w:p>
    <w:p>
      <w:pPr>
        <w:spacing w:after="240" w:line="276" w:lineRule="auto"/>
        <w:ind w:right="-38" w:firstLine="567"/>
        <w:jc w:val="both"/>
        <w:rPr>
          <w:lang w:val="id-ID"/>
        </w:rPr>
      </w:pPr>
      <w:r>
        <w:rPr>
          <w:b w:val="0"/>
          <w:i w:val="0"/>
          <w:u w:val="none"/>
          <w:shd w:val="clear" w:color="auto" w:fill="FFFFFF"/>
        </w:rPr>
        <w:t>Despite significant progress, several challenges hinder widespread adoption of ML in healthcare.</w:t>
      </w:r>
    </w:p>
    <w:p>
      <w:pPr>
        <w:pStyle w:val="ListParagraph"/>
        <w:numPr>
          <w:ilvl w:val="1"/>
          <w:numId w:val="18"/>
        </w:numPr>
        <w:spacing w:before="60" w:after="60"/>
        <w:ind w:left="567" w:hanging="567"/>
        <w:rPr>
          <w:rFonts w:ascii="Times New Roman" w:eastAsia="Times" w:hAnsi="Times New Roman" w:cs="Times New Roman"/>
          <w:b/>
          <w:bCs/>
          <w:i/>
          <w:color w:val="000000"/>
        </w:rPr>
      </w:pPr>
      <w:r>
        <w:rPr>
          <w:rFonts w:ascii="Times New Roman" w:eastAsia="Times" w:hAnsi="Times New Roman" w:cs="Times New Roman"/>
          <w:b/>
          <w:bCs/>
          <w:i/>
          <w:color w:val="000000"/>
          <w:u w:val="none"/>
        </w:rPr>
        <w:t>Data Privacy and Security</w:t>
      </w:r>
    </w:p>
    <w:p>
      <w:pPr>
        <w:spacing w:after="240" w:line="276" w:lineRule="auto"/>
        <w:ind w:right="-38" w:firstLine="567"/>
        <w:jc w:val="both"/>
        <w:rPr>
          <w:lang w:val="id-ID"/>
        </w:rPr>
      </w:pPr>
      <w:r>
        <w:rPr>
          <w:b w:val="0"/>
          <w:i w:val="0"/>
          <w:u w:val="none"/>
          <w:shd w:val="clear" w:color="auto" w:fill="FFFFFF"/>
        </w:rPr>
        <w:t>Healthcare data is highly sensitive and subject to strict regulations (HIPAA, GDPR). Ensuring privacy while enabling ML model training requires techniques such as federated learning, differential privacy, and secure multi-party computation.</w:t>
      </w:r>
    </w:p>
    <w:p>
      <w:pPr>
        <w:pStyle w:val="ListParagraph"/>
        <w:numPr>
          <w:ilvl w:val="1"/>
          <w:numId w:val="18"/>
        </w:numPr>
        <w:spacing w:before="60" w:after="60"/>
        <w:ind w:left="567" w:hanging="567"/>
        <w:rPr>
          <w:rFonts w:ascii="Times New Roman" w:eastAsia="Times" w:hAnsi="Times New Roman" w:cs="Times New Roman"/>
          <w:b/>
          <w:bCs/>
          <w:i/>
          <w:color w:val="000000"/>
        </w:rPr>
      </w:pPr>
      <w:r>
        <w:rPr>
          <w:rFonts w:ascii="Times New Roman" w:eastAsia="Times" w:hAnsi="Times New Roman" w:cs="Times New Roman"/>
          <w:b/>
          <w:bCs/>
          <w:i/>
          <w:color w:val="000000"/>
          <w:u w:val="none"/>
        </w:rPr>
        <w:t>Model Interpretability</w:t>
      </w:r>
    </w:p>
    <w:p>
      <w:pPr>
        <w:spacing w:after="240" w:line="276" w:lineRule="auto"/>
        <w:ind w:right="-38" w:firstLine="567"/>
        <w:jc w:val="both"/>
        <w:rPr>
          <w:lang w:val="id-ID"/>
        </w:rPr>
      </w:pPr>
      <w:r>
        <w:rPr>
          <w:b w:val="0"/>
          <w:i w:val="0"/>
          <w:u w:val="none"/>
          <w:shd w:val="clear" w:color="auto" w:fill="FFFFFF"/>
        </w:rPr>
        <w:t>Deep learning models often function as black boxes, making it difficult for clinicians to understand and trust their predictions. Explainable AI (XAI) methods such as attention mechanisms, saliency maps, and SHAP values help address this limitation.</w:t>
      </w:r>
    </w:p>
    <w:p>
      <w:pPr>
        <w:pStyle w:val="ListParagraph"/>
        <w:numPr>
          <w:ilvl w:val="1"/>
          <w:numId w:val="18"/>
        </w:numPr>
        <w:spacing w:before="60" w:after="60"/>
        <w:ind w:left="567" w:hanging="567"/>
        <w:rPr>
          <w:rFonts w:ascii="Times New Roman" w:eastAsia="Times" w:hAnsi="Times New Roman" w:cs="Times New Roman"/>
          <w:b/>
          <w:bCs/>
          <w:i/>
          <w:color w:val="000000"/>
        </w:rPr>
      </w:pPr>
      <w:r>
        <w:rPr>
          <w:rFonts w:ascii="Times New Roman" w:eastAsia="Times" w:hAnsi="Times New Roman" w:cs="Times New Roman"/>
          <w:b/>
          <w:bCs/>
          <w:i/>
          <w:color w:val="000000"/>
          <w:u w:val="none"/>
        </w:rPr>
        <w:t>Clinical Integration</w:t>
      </w:r>
    </w:p>
    <w:p>
      <w:pPr>
        <w:spacing w:after="240" w:line="276" w:lineRule="auto"/>
        <w:ind w:right="-38" w:firstLine="567"/>
        <w:jc w:val="both"/>
        <w:rPr>
          <w:lang w:val="id-ID"/>
        </w:rPr>
      </w:pPr>
      <w:r>
        <w:rPr>
          <w:b w:val="0"/>
          <w:i w:val="0"/>
          <w:u w:val="none"/>
          <w:shd w:val="clear" w:color="auto" w:fill="FFFFFF"/>
        </w:rPr>
        <w:t>Integrating ML systems into clinical workflows requires careful consideration of usability, validation, and regulatory approval. Models must be robust, reliable, and aligned with clinical practice guidelines.</w:t>
      </w:r>
    </w:p>
    <w:p>
      <w:pPr>
        <w:pStyle w:val="ListParagraph"/>
        <w:numPr>
          <w:ilvl w:val="0"/>
          <w:numId w:val="18"/>
        </w:numPr>
        <w:spacing w:after="160" w:line="259" w:lineRule="auto" w:before="60"/>
        <w:ind w:left="567" w:hanging="567"/>
        <w:contextualSpacing w:val="0"/>
        <w:rPr>
          <w:rFonts w:ascii="Times New Roman" w:hAnsi="Times New Roman" w:cs="Times New Roman"/>
          <w:b/>
          <w:bCs/>
          <w:color w:val="000000" w:themeColor="text1"/>
        </w:rPr>
      </w:pPr>
      <w:r>
        <w:rPr>
          <w:rFonts w:ascii="Times New Roman" w:hAnsi="Times New Roman" w:cs="Times New Roman"/>
          <w:b/>
          <w:bCs/>
          <w:i w:val="0"/>
          <w:color w:val="000000" w:themeColor="text1"/>
          <w:u w:val="none"/>
        </w:rPr>
        <w:t>Future Directions</w:t>
      </w:r>
    </w:p>
    <w:p>
      <w:pPr>
        <w:spacing w:after="240" w:line="276" w:lineRule="auto"/>
        <w:ind w:right="-38" w:firstLine="567"/>
        <w:jc w:val="both"/>
        <w:rPr>
          <w:lang w:val="id-ID"/>
        </w:rPr>
      </w:pPr>
      <w:r>
        <w:rPr>
          <w:b w:val="0"/>
          <w:i w:val="0"/>
          <w:u w:val="none"/>
          <w:shd w:val="clear" w:color="auto" w:fill="FFFFFF"/>
        </w:rPr>
        <w:t>The future of ML in healthcare is promising, with several emerging trends and research directions.</w:t>
      </w:r>
    </w:p>
    <w:p>
      <w:pPr>
        <w:pStyle w:val="ListParagraph"/>
        <w:numPr>
          <w:ilvl w:val="1"/>
          <w:numId w:val="18"/>
        </w:numPr>
        <w:spacing w:before="60" w:after="60"/>
        <w:ind w:left="567" w:hanging="567"/>
        <w:rPr>
          <w:rFonts w:ascii="Times New Roman" w:eastAsia="Times" w:hAnsi="Times New Roman" w:cs="Times New Roman"/>
          <w:b/>
          <w:bCs/>
          <w:i/>
          <w:color w:val="000000"/>
        </w:rPr>
      </w:pPr>
      <w:r>
        <w:rPr>
          <w:rFonts w:ascii="Times New Roman" w:eastAsia="Times" w:hAnsi="Times New Roman" w:cs="Times New Roman"/>
          <w:b/>
          <w:bCs/>
          <w:i/>
          <w:color w:val="000000"/>
          <w:u w:val="none"/>
        </w:rPr>
        <w:t>Federated Learning</w:t>
      </w:r>
    </w:p>
    <w:p>
      <w:pPr>
        <w:spacing w:after="240" w:line="276" w:lineRule="auto"/>
        <w:ind w:right="-38" w:firstLine="567"/>
        <w:jc w:val="both"/>
        <w:rPr>
          <w:lang w:val="id-ID"/>
        </w:rPr>
      </w:pPr>
      <w:r>
        <w:rPr>
          <w:b w:val="0"/>
          <w:i w:val="0"/>
          <w:u w:val="none"/>
          <w:shd w:val="clear" w:color="auto" w:fill="FFFFFF"/>
        </w:rPr>
        <w:t>Federated learning enables collaborative model training across institutions without sharing raw data, addressing privacy concerns while leveraging diverse datasets.</w:t>
      </w:r>
    </w:p>
    <w:p>
      <w:pPr>
        <w:pStyle w:val="ListParagraph"/>
        <w:numPr>
          <w:ilvl w:val="1"/>
          <w:numId w:val="18"/>
        </w:numPr>
        <w:spacing w:before="60" w:after="60"/>
        <w:ind w:left="567" w:hanging="567"/>
        <w:rPr>
          <w:rFonts w:ascii="Times New Roman" w:eastAsia="Times" w:hAnsi="Times New Roman" w:cs="Times New Roman"/>
          <w:b/>
          <w:bCs/>
          <w:i/>
          <w:color w:val="000000"/>
        </w:rPr>
      </w:pPr>
      <w:r>
        <w:rPr>
          <w:rFonts w:ascii="Times New Roman" w:eastAsia="Times" w:hAnsi="Times New Roman" w:cs="Times New Roman"/>
          <w:b/>
          <w:bCs/>
          <w:i/>
          <w:color w:val="000000"/>
          <w:u w:val="none"/>
        </w:rPr>
        <w:t>Multimodal Learning</w:t>
      </w:r>
    </w:p>
    <w:p>
      <w:pPr>
        <w:spacing w:after="240" w:line="276" w:lineRule="auto"/>
        <w:ind w:right="-38" w:firstLine="567"/>
        <w:jc w:val="both"/>
        <w:rPr>
          <w:lang w:val="id-ID"/>
        </w:rPr>
      </w:pPr>
      <w:r>
        <w:rPr>
          <w:b w:val="0"/>
          <w:i w:val="0"/>
          <w:u w:val="none"/>
          <w:shd w:val="clear" w:color="auto" w:fill="FFFFFF"/>
        </w:rPr>
        <w:t>Integrating multiple data modalities (imaging, genomics, EHRs) can improve diagnostic accuracy and enable more comprehensive patient assessment.</w:t>
      </w:r>
    </w:p>
    <w:p>
      <w:pPr>
        <w:pStyle w:val="ListParagraph"/>
        <w:numPr>
          <w:ilvl w:val="1"/>
          <w:numId w:val="18"/>
        </w:numPr>
        <w:spacing w:before="60" w:after="60"/>
        <w:ind w:left="567" w:hanging="567"/>
        <w:rPr>
          <w:rFonts w:ascii="Times New Roman" w:eastAsia="Times" w:hAnsi="Times New Roman" w:cs="Times New Roman"/>
          <w:b/>
          <w:bCs/>
          <w:i/>
          <w:color w:val="000000"/>
        </w:rPr>
      </w:pPr>
      <w:r>
        <w:rPr>
          <w:rFonts w:ascii="Times New Roman" w:eastAsia="Times" w:hAnsi="Times New Roman" w:cs="Times New Roman"/>
          <w:b/>
          <w:bCs/>
          <w:i/>
          <w:color w:val="000000"/>
          <w:u w:val="none"/>
        </w:rPr>
        <w:t>Real-time Clinical Decision Support</w:t>
      </w:r>
    </w:p>
    <w:p>
      <w:pPr>
        <w:spacing w:after="240" w:line="276" w:lineRule="auto"/>
        <w:ind w:right="-38" w:firstLine="567"/>
        <w:jc w:val="both"/>
        <w:rPr>
          <w:lang w:val="id-ID"/>
        </w:rPr>
      </w:pPr>
      <w:r>
        <w:rPr>
          <w:b w:val="0"/>
          <w:i w:val="0"/>
          <w:u w:val="none"/>
          <w:shd w:val="clear" w:color="auto" w:fill="FFFFFF"/>
        </w:rPr>
        <w:t>Deploying ML models at the point of care can provide real-time recommendations, alerts, and decision support to clinicians, improving patient outcomes and reducing errors.</w:t>
      </w:r>
    </w:p>
    <w:p>
      <w:pPr>
        <w:pStyle w:val="ListParagraph"/>
        <w:numPr>
          <w:ilvl w:val="0"/>
          <w:numId w:val="18"/>
        </w:numPr>
        <w:spacing w:after="160" w:line="259" w:lineRule="auto" w:before="60"/>
        <w:ind w:left="567" w:hanging="567"/>
        <w:contextualSpacing w:val="0"/>
        <w:rPr>
          <w:rFonts w:ascii="Times New Roman" w:hAnsi="Times New Roman" w:cs="Times New Roman"/>
          <w:b/>
          <w:bCs/>
          <w:color w:val="000000" w:themeColor="text1"/>
        </w:rPr>
      </w:pPr>
      <w:r>
        <w:rPr>
          <w:rFonts w:ascii="Times New Roman" w:hAnsi="Times New Roman" w:cs="Times New Roman"/>
          <w:b/>
          <w:bCs/>
          <w:i w:val="0"/>
          <w:color w:val="000000" w:themeColor="text1"/>
          <w:u w:val="none"/>
        </w:rPr>
        <w:t>Conclusion</w:t>
      </w:r>
    </w:p>
    <w:p>
      <w:pPr>
        <w:spacing w:after="240" w:line="276" w:lineRule="auto"/>
        <w:ind w:right="-38" w:firstLine="567"/>
        <w:jc w:val="both"/>
        <w:rPr>
          <w:lang w:val="id-ID"/>
        </w:rPr>
      </w:pPr>
      <w:r>
        <w:rPr>
          <w:b w:val="0"/>
          <w:i w:val="0"/>
          <w:u w:val="none"/>
          <w:shd w:val="clear" w:color="auto" w:fill="FFFFFF"/>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pStyle w:val="ListParagraph"/>
        <w:numPr>
          <w:ilvl w:val="0"/>
          <w:numId w:val="18"/>
        </w:numPr>
        <w:spacing w:after="160" w:line="259" w:lineRule="auto" w:before="60"/>
        <w:ind w:left="567" w:hanging="567"/>
        <w:contextualSpacing w:val="0"/>
        <w:rPr>
          <w:rFonts w:ascii="Times New Roman" w:hAnsi="Times New Roman" w:cs="Times New Roman"/>
          <w:b/>
          <w:bCs/>
          <w:color w:val="000000" w:themeColor="text1"/>
        </w:rPr>
      </w:pPr>
      <w:r>
        <w:rPr>
          <w:rFonts w:ascii="Times New Roman" w:hAnsi="Times New Roman" w:cs="Times New Roman"/>
          <w:b/>
          <w:bCs/>
          <w:i w:val="0"/>
          <w:color w:val="000000" w:themeColor="text1"/>
          <w:u w:val="none"/>
        </w:rPr>
        <w:t>Acknowledgments</w:t>
      </w:r>
    </w:p>
    <w:p>
      <w:pPr>
        <w:spacing w:after="240" w:line="276" w:lineRule="auto"/>
        <w:ind w:right="-38" w:firstLine="567"/>
        <w:jc w:val="both"/>
        <w:rPr>
          <w:lang w:val="id-ID"/>
        </w:rPr>
      </w:pPr>
      <w:r>
        <w:rPr>
          <w:b w:val="0"/>
          <w:i w:val="0"/>
          <w:u w:val="none"/>
          <w:shd w:val="clear" w:color="auto" w:fill="FFFFFF"/>
        </w:rPr>
        <w:t>Penulis menyampaikan terima kasih kepada institusi/mitra yang telah memberikan dukungan fasilitas, perangkat, dan pendanaan untuk penelitian ini.</w:t>
      </w:r>
    </w:p>
    <w:p>
      <w:pPr>
        <w:pStyle w:val="ListParagraph"/>
        <w:numPr>
          <w:ilvl w:val="0"/>
          <w:numId w:val="18"/>
        </w:numPr>
        <w:spacing w:after="160" w:line="259" w:lineRule="auto" w:before="60"/>
        <w:ind w:left="567" w:hanging="567"/>
        <w:contextualSpacing w:val="0"/>
        <w:rPr>
          <w:rFonts w:ascii="Times New Roman" w:hAnsi="Times New Roman" w:cs="Times New Roman"/>
          <w:b/>
          <w:bCs/>
          <w:color w:val="000000" w:themeColor="text1"/>
        </w:rPr>
      </w:pPr>
      <w:r>
        <w:rPr>
          <w:rFonts w:ascii="Times New Roman" w:hAnsi="Times New Roman" w:cs="Times New Roman"/>
          <w:b/>
          <w:bCs/>
          <w:i w:val="0"/>
          <w:color w:val="000000" w:themeColor="text1"/>
          <w:u w:val="none"/>
        </w:rPr>
        <w:t>References</w:t>
      </w:r>
    </w:p>
    <w:p>
      <w:pPr>
        <w:spacing w:line="276" w:lineRule="auto"/>
        <w:ind w:left="567" w:hanging="567"/>
        <w:jc w:val="both"/>
        <w:rPr>
          <w:color w:val="000000" w:themeColor="text1"/>
          <w:lang w:val="id-ID"/>
        </w:rPr>
      </w:pPr>
      <w:r>
        <w:rPr>
          <w:b w:val="0"/>
          <w:i w:val="0"/>
          <w:color w:val="000000" w:themeColor="text1"/>
          <w:u w:val="none"/>
          <w:lang w:val="id-ID"/>
        </w:rPr>
        <w:t>Tambahkan referensi sesuai gaya ICOSEG.</w:t>
      </w:r>
    </w:p>
    <w:sectPr w:rsidR="00F319BF" w:rsidRPr="00DE7940" w:rsidSect="009F6385">
      <w:headerReference w:type="default" r:id="rId11"/>
      <w:footerReference w:type="even" r:id="rId12"/>
      <w:footerReference w:type="default" r:id="rId13"/>
      <w:footerReference w:type="first" r:id="rId14"/>
      <w:pgSz w:w="11900" w:h="16840" w:code="9"/>
      <w:pgMar w:top="1134" w:right="1247" w:bottom="1134" w:left="1247" w:header="709" w:footer="70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2D581" w14:textId="77777777" w:rsidR="004225D3" w:rsidRDefault="004225D3" w:rsidP="0007735B">
      <w:r>
        <w:separator/>
      </w:r>
    </w:p>
  </w:endnote>
  <w:endnote w:type="continuationSeparator" w:id="0">
    <w:p w14:paraId="31317AB4" w14:textId="77777777" w:rsidR="004225D3" w:rsidRDefault="004225D3" w:rsidP="000773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Bell MT">
    <w:panose1 w:val="02020503060305020303"/>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ato">
    <w:altName w:val="Calibri"/>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0981193"/>
      <w:docPartObj>
        <w:docPartGallery w:val="Page Numbers (Bottom of Page)"/>
        <w:docPartUnique/>
      </w:docPartObj>
    </w:sdtPr>
    <w:sdtEndPr>
      <w:rPr>
        <w:noProof/>
      </w:rPr>
    </w:sdtEndPr>
    <w:sdtContent>
      <w:p w14:paraId="143D697E" w14:textId="673E6D75" w:rsidR="009F6385" w:rsidRDefault="009F6385">
        <w:pPr>
          <w:pStyle w:val="Footer"/>
        </w:pPr>
        <w:r>
          <w:fldChar w:fldCharType="begin"/>
        </w:r>
        <w:r>
          <w:instrText xml:space="preserve"> PAGE   \* MERGEFORMAT </w:instrText>
        </w:r>
        <w:r>
          <w:fldChar w:fldCharType="separate"/>
        </w:r>
        <w:r>
          <w:rPr>
            <w:noProof/>
          </w:rPr>
          <w:t>2</w:t>
        </w:r>
        <w:r>
          <w:rPr>
            <w:noProof/>
          </w:rPr>
          <w:fldChar w:fldCharType="end"/>
        </w:r>
      </w:p>
    </w:sdtContent>
  </w:sdt>
  <w:p w14:paraId="44AD1FFE" w14:textId="77777777" w:rsidR="00DA1E3B" w:rsidRPr="009F6385" w:rsidRDefault="00DA1E3B" w:rsidP="009F63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6229881"/>
      <w:docPartObj>
        <w:docPartGallery w:val="Page Numbers (Bottom of Page)"/>
        <w:docPartUnique/>
      </w:docPartObj>
    </w:sdtPr>
    <w:sdtEndPr>
      <w:rPr>
        <w:noProof/>
      </w:rPr>
    </w:sdtEndPr>
    <w:sdtContent>
      <w:p w14:paraId="5A627EE1" w14:textId="428A7785" w:rsidR="006D7B76" w:rsidRDefault="006D7B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635036" w14:textId="77777777" w:rsidR="006D7B76" w:rsidRDefault="006D7B7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27479"/>
      <w:docPartObj>
        <w:docPartGallery w:val="Page Numbers (Bottom of Page)"/>
        <w:docPartUnique/>
      </w:docPartObj>
    </w:sdtPr>
    <w:sdtEndPr>
      <w:rPr>
        <w:noProof/>
      </w:rPr>
    </w:sdtEndPr>
    <w:sdtContent>
      <w:p w14:paraId="5544BE15" w14:textId="67A9DDD0" w:rsidR="009F6385" w:rsidRDefault="009F63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EE4D21" w14:textId="77777777" w:rsidR="00A93C4C" w:rsidRDefault="00A93C4C" w:rsidP="00192C40">
    <w:pPr>
      <w:pStyle w:val="Footer"/>
      <w:jc w:val="center"/>
      <w:rPr>
        <w:rFonts w:ascii="Lato" w:hAnsi="Lato"/>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3D964" w14:textId="77777777" w:rsidR="004225D3" w:rsidRDefault="004225D3" w:rsidP="0007735B">
      <w:r>
        <w:separator/>
      </w:r>
    </w:p>
  </w:footnote>
  <w:footnote w:type="continuationSeparator" w:id="0">
    <w:p w14:paraId="0451C4B3" w14:textId="77777777" w:rsidR="004225D3" w:rsidRDefault="004225D3" w:rsidP="000773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9B56E" w14:textId="62028B89" w:rsidR="00920063" w:rsidRPr="00EA6C88" w:rsidRDefault="00920063" w:rsidP="007242C6">
    <w:pPr>
      <w:pStyle w:val="Header"/>
      <w:pBdr>
        <w:bottom w:val="single" w:sz="4" w:space="0" w:color="D9D9D9" w:themeColor="background1" w:themeShade="D9"/>
      </w:pBdr>
      <w:rPr>
        <w:rFonts w:ascii="Lato" w:hAnsi="Lato"/>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A19F3"/>
    <w:multiLevelType w:val="hybridMultilevel"/>
    <w:tmpl w:val="7C3A52E0"/>
    <w:lvl w:ilvl="0" w:tplc="D51E6E1C">
      <w:start w:val="1"/>
      <w:numFmt w:val="decimal"/>
      <w:lvlText w:val="%1."/>
      <w:lvlJc w:val="left"/>
      <w:pPr>
        <w:ind w:left="720" w:hanging="360"/>
      </w:pPr>
      <w:rPr>
        <w:rFonts w:ascii="Arial" w:eastAsia="Times New Roman" w:hAnsi="Arial" w:cs="Arial"/>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83C5932"/>
    <w:multiLevelType w:val="hybridMultilevel"/>
    <w:tmpl w:val="5B22A3A0"/>
    <w:lvl w:ilvl="0" w:tplc="04210019">
      <w:start w:val="1"/>
      <w:numFmt w:val="lowerLetter"/>
      <w:lvlText w:val="%1."/>
      <w:lvlJc w:val="left"/>
      <w:pPr>
        <w:ind w:left="1514" w:hanging="360"/>
      </w:pPr>
      <w:rPr>
        <w:rFonts w:cs="Times New Roman"/>
      </w:rPr>
    </w:lvl>
    <w:lvl w:ilvl="1" w:tplc="04210019" w:tentative="1">
      <w:start w:val="1"/>
      <w:numFmt w:val="lowerLetter"/>
      <w:lvlText w:val="%2."/>
      <w:lvlJc w:val="left"/>
      <w:pPr>
        <w:ind w:left="2234" w:hanging="360"/>
      </w:pPr>
      <w:rPr>
        <w:rFonts w:cs="Times New Roman"/>
      </w:rPr>
    </w:lvl>
    <w:lvl w:ilvl="2" w:tplc="0421001B" w:tentative="1">
      <w:start w:val="1"/>
      <w:numFmt w:val="lowerRoman"/>
      <w:lvlText w:val="%3."/>
      <w:lvlJc w:val="right"/>
      <w:pPr>
        <w:ind w:left="2954" w:hanging="180"/>
      </w:pPr>
      <w:rPr>
        <w:rFonts w:cs="Times New Roman"/>
      </w:rPr>
    </w:lvl>
    <w:lvl w:ilvl="3" w:tplc="0421000F" w:tentative="1">
      <w:start w:val="1"/>
      <w:numFmt w:val="decimal"/>
      <w:lvlText w:val="%4."/>
      <w:lvlJc w:val="left"/>
      <w:pPr>
        <w:ind w:left="3674" w:hanging="360"/>
      </w:pPr>
      <w:rPr>
        <w:rFonts w:cs="Times New Roman"/>
      </w:rPr>
    </w:lvl>
    <w:lvl w:ilvl="4" w:tplc="04210019" w:tentative="1">
      <w:start w:val="1"/>
      <w:numFmt w:val="lowerLetter"/>
      <w:lvlText w:val="%5."/>
      <w:lvlJc w:val="left"/>
      <w:pPr>
        <w:ind w:left="4394" w:hanging="360"/>
      </w:pPr>
      <w:rPr>
        <w:rFonts w:cs="Times New Roman"/>
      </w:rPr>
    </w:lvl>
    <w:lvl w:ilvl="5" w:tplc="0421001B" w:tentative="1">
      <w:start w:val="1"/>
      <w:numFmt w:val="lowerRoman"/>
      <w:lvlText w:val="%6."/>
      <w:lvlJc w:val="right"/>
      <w:pPr>
        <w:ind w:left="5114" w:hanging="180"/>
      </w:pPr>
      <w:rPr>
        <w:rFonts w:cs="Times New Roman"/>
      </w:rPr>
    </w:lvl>
    <w:lvl w:ilvl="6" w:tplc="0421000F" w:tentative="1">
      <w:start w:val="1"/>
      <w:numFmt w:val="decimal"/>
      <w:lvlText w:val="%7."/>
      <w:lvlJc w:val="left"/>
      <w:pPr>
        <w:ind w:left="5834" w:hanging="360"/>
      </w:pPr>
      <w:rPr>
        <w:rFonts w:cs="Times New Roman"/>
      </w:rPr>
    </w:lvl>
    <w:lvl w:ilvl="7" w:tplc="04210019" w:tentative="1">
      <w:start w:val="1"/>
      <w:numFmt w:val="lowerLetter"/>
      <w:lvlText w:val="%8."/>
      <w:lvlJc w:val="left"/>
      <w:pPr>
        <w:ind w:left="6554" w:hanging="360"/>
      </w:pPr>
      <w:rPr>
        <w:rFonts w:cs="Times New Roman"/>
      </w:rPr>
    </w:lvl>
    <w:lvl w:ilvl="8" w:tplc="0421001B" w:tentative="1">
      <w:start w:val="1"/>
      <w:numFmt w:val="lowerRoman"/>
      <w:lvlText w:val="%9."/>
      <w:lvlJc w:val="right"/>
      <w:pPr>
        <w:ind w:left="7274" w:hanging="180"/>
      </w:pPr>
      <w:rPr>
        <w:rFonts w:cs="Times New Roman"/>
      </w:rPr>
    </w:lvl>
  </w:abstractNum>
  <w:abstractNum w:abstractNumId="2" w15:restartNumberingAfterBreak="0">
    <w:nsid w:val="1EB532B1"/>
    <w:multiLevelType w:val="hybridMultilevel"/>
    <w:tmpl w:val="1C544A6E"/>
    <w:lvl w:ilvl="0" w:tplc="04210019">
      <w:start w:val="1"/>
      <w:numFmt w:val="lowerLetter"/>
      <w:lvlText w:val="%1."/>
      <w:lvlJc w:val="left"/>
      <w:pPr>
        <w:ind w:left="720" w:hanging="360"/>
      </w:pPr>
    </w:lvl>
    <w:lvl w:ilvl="1" w:tplc="E6BC5A46">
      <w:start w:val="1"/>
      <w:numFmt w:val="decimal"/>
      <w:lvlText w:val="%2."/>
      <w:lvlJc w:val="left"/>
      <w:pPr>
        <w:ind w:left="1440" w:hanging="360"/>
      </w:pPr>
      <w:rPr>
        <w:rFonts w:ascii="Arial" w:eastAsiaTheme="minorHAnsi" w:hAnsi="Arial" w:cs="Arial"/>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58C1FA1"/>
    <w:multiLevelType w:val="hybridMultilevel"/>
    <w:tmpl w:val="A182913A"/>
    <w:lvl w:ilvl="0" w:tplc="F3662D68">
      <w:start w:val="1"/>
      <w:numFmt w:val="decimal"/>
      <w:lvlText w:val="%1."/>
      <w:lvlJc w:val="left"/>
      <w:pPr>
        <w:ind w:left="360" w:hanging="360"/>
      </w:pPr>
      <w:rPr>
        <w:rFonts w:ascii="Arial" w:eastAsia="Times New Roman"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6FF2E25"/>
    <w:multiLevelType w:val="hybridMultilevel"/>
    <w:tmpl w:val="FA8C8E1A"/>
    <w:lvl w:ilvl="0" w:tplc="0421000F">
      <w:start w:val="1"/>
      <w:numFmt w:val="decimal"/>
      <w:lvlText w:val="%1."/>
      <w:lvlJc w:val="left"/>
      <w:pPr>
        <w:ind w:left="1734" w:hanging="360"/>
      </w:pPr>
      <w:rPr>
        <w:rFonts w:hint="default"/>
      </w:rPr>
    </w:lvl>
    <w:lvl w:ilvl="1" w:tplc="04210003" w:tentative="1">
      <w:start w:val="1"/>
      <w:numFmt w:val="bullet"/>
      <w:lvlText w:val="o"/>
      <w:lvlJc w:val="left"/>
      <w:pPr>
        <w:ind w:left="2454" w:hanging="360"/>
      </w:pPr>
      <w:rPr>
        <w:rFonts w:ascii="Courier New" w:hAnsi="Courier New" w:cs="Courier New" w:hint="default"/>
      </w:rPr>
    </w:lvl>
    <w:lvl w:ilvl="2" w:tplc="04210005" w:tentative="1">
      <w:start w:val="1"/>
      <w:numFmt w:val="bullet"/>
      <w:lvlText w:val=""/>
      <w:lvlJc w:val="left"/>
      <w:pPr>
        <w:ind w:left="3174" w:hanging="360"/>
      </w:pPr>
      <w:rPr>
        <w:rFonts w:ascii="Wingdings" w:hAnsi="Wingdings" w:hint="default"/>
      </w:rPr>
    </w:lvl>
    <w:lvl w:ilvl="3" w:tplc="04210001" w:tentative="1">
      <w:start w:val="1"/>
      <w:numFmt w:val="bullet"/>
      <w:lvlText w:val=""/>
      <w:lvlJc w:val="left"/>
      <w:pPr>
        <w:ind w:left="3894" w:hanging="360"/>
      </w:pPr>
      <w:rPr>
        <w:rFonts w:ascii="Symbol" w:hAnsi="Symbol" w:hint="default"/>
      </w:rPr>
    </w:lvl>
    <w:lvl w:ilvl="4" w:tplc="04210003" w:tentative="1">
      <w:start w:val="1"/>
      <w:numFmt w:val="bullet"/>
      <w:lvlText w:val="o"/>
      <w:lvlJc w:val="left"/>
      <w:pPr>
        <w:ind w:left="4614" w:hanging="360"/>
      </w:pPr>
      <w:rPr>
        <w:rFonts w:ascii="Courier New" w:hAnsi="Courier New" w:cs="Courier New" w:hint="default"/>
      </w:rPr>
    </w:lvl>
    <w:lvl w:ilvl="5" w:tplc="04210005" w:tentative="1">
      <w:start w:val="1"/>
      <w:numFmt w:val="bullet"/>
      <w:lvlText w:val=""/>
      <w:lvlJc w:val="left"/>
      <w:pPr>
        <w:ind w:left="5334" w:hanging="360"/>
      </w:pPr>
      <w:rPr>
        <w:rFonts w:ascii="Wingdings" w:hAnsi="Wingdings" w:hint="default"/>
      </w:rPr>
    </w:lvl>
    <w:lvl w:ilvl="6" w:tplc="04210001" w:tentative="1">
      <w:start w:val="1"/>
      <w:numFmt w:val="bullet"/>
      <w:lvlText w:val=""/>
      <w:lvlJc w:val="left"/>
      <w:pPr>
        <w:ind w:left="6054" w:hanging="360"/>
      </w:pPr>
      <w:rPr>
        <w:rFonts w:ascii="Symbol" w:hAnsi="Symbol" w:hint="default"/>
      </w:rPr>
    </w:lvl>
    <w:lvl w:ilvl="7" w:tplc="04210003" w:tentative="1">
      <w:start w:val="1"/>
      <w:numFmt w:val="bullet"/>
      <w:lvlText w:val="o"/>
      <w:lvlJc w:val="left"/>
      <w:pPr>
        <w:ind w:left="6774" w:hanging="360"/>
      </w:pPr>
      <w:rPr>
        <w:rFonts w:ascii="Courier New" w:hAnsi="Courier New" w:cs="Courier New" w:hint="default"/>
      </w:rPr>
    </w:lvl>
    <w:lvl w:ilvl="8" w:tplc="04210005" w:tentative="1">
      <w:start w:val="1"/>
      <w:numFmt w:val="bullet"/>
      <w:lvlText w:val=""/>
      <w:lvlJc w:val="left"/>
      <w:pPr>
        <w:ind w:left="7494" w:hanging="360"/>
      </w:pPr>
      <w:rPr>
        <w:rFonts w:ascii="Wingdings" w:hAnsi="Wingdings" w:hint="default"/>
      </w:rPr>
    </w:lvl>
  </w:abstractNum>
  <w:abstractNum w:abstractNumId="5" w15:restartNumberingAfterBreak="0">
    <w:nsid w:val="335630C5"/>
    <w:multiLevelType w:val="hybridMultilevel"/>
    <w:tmpl w:val="6CF2F346"/>
    <w:lvl w:ilvl="0" w:tplc="04210019">
      <w:start w:val="1"/>
      <w:numFmt w:val="lowerLetter"/>
      <w:lvlText w:val="%1."/>
      <w:lvlJc w:val="left"/>
      <w:pPr>
        <w:ind w:left="1514" w:hanging="360"/>
      </w:pPr>
      <w:rPr>
        <w:rFonts w:cs="Times New Roman"/>
      </w:rPr>
    </w:lvl>
    <w:lvl w:ilvl="1" w:tplc="04210019" w:tentative="1">
      <w:start w:val="1"/>
      <w:numFmt w:val="lowerLetter"/>
      <w:lvlText w:val="%2."/>
      <w:lvlJc w:val="left"/>
      <w:pPr>
        <w:ind w:left="2234" w:hanging="360"/>
      </w:pPr>
      <w:rPr>
        <w:rFonts w:cs="Times New Roman"/>
      </w:rPr>
    </w:lvl>
    <w:lvl w:ilvl="2" w:tplc="0421001B" w:tentative="1">
      <w:start w:val="1"/>
      <w:numFmt w:val="lowerRoman"/>
      <w:lvlText w:val="%3."/>
      <w:lvlJc w:val="right"/>
      <w:pPr>
        <w:ind w:left="2954" w:hanging="180"/>
      </w:pPr>
      <w:rPr>
        <w:rFonts w:cs="Times New Roman"/>
      </w:rPr>
    </w:lvl>
    <w:lvl w:ilvl="3" w:tplc="0421000F" w:tentative="1">
      <w:start w:val="1"/>
      <w:numFmt w:val="decimal"/>
      <w:lvlText w:val="%4."/>
      <w:lvlJc w:val="left"/>
      <w:pPr>
        <w:ind w:left="3674" w:hanging="360"/>
      </w:pPr>
      <w:rPr>
        <w:rFonts w:cs="Times New Roman"/>
      </w:rPr>
    </w:lvl>
    <w:lvl w:ilvl="4" w:tplc="04210019" w:tentative="1">
      <w:start w:val="1"/>
      <w:numFmt w:val="lowerLetter"/>
      <w:lvlText w:val="%5."/>
      <w:lvlJc w:val="left"/>
      <w:pPr>
        <w:ind w:left="4394" w:hanging="360"/>
      </w:pPr>
      <w:rPr>
        <w:rFonts w:cs="Times New Roman"/>
      </w:rPr>
    </w:lvl>
    <w:lvl w:ilvl="5" w:tplc="0421001B" w:tentative="1">
      <w:start w:val="1"/>
      <w:numFmt w:val="lowerRoman"/>
      <w:lvlText w:val="%6."/>
      <w:lvlJc w:val="right"/>
      <w:pPr>
        <w:ind w:left="5114" w:hanging="180"/>
      </w:pPr>
      <w:rPr>
        <w:rFonts w:cs="Times New Roman"/>
      </w:rPr>
    </w:lvl>
    <w:lvl w:ilvl="6" w:tplc="0421000F" w:tentative="1">
      <w:start w:val="1"/>
      <w:numFmt w:val="decimal"/>
      <w:lvlText w:val="%7."/>
      <w:lvlJc w:val="left"/>
      <w:pPr>
        <w:ind w:left="5834" w:hanging="360"/>
      </w:pPr>
      <w:rPr>
        <w:rFonts w:cs="Times New Roman"/>
      </w:rPr>
    </w:lvl>
    <w:lvl w:ilvl="7" w:tplc="04210019" w:tentative="1">
      <w:start w:val="1"/>
      <w:numFmt w:val="lowerLetter"/>
      <w:lvlText w:val="%8."/>
      <w:lvlJc w:val="left"/>
      <w:pPr>
        <w:ind w:left="6554" w:hanging="360"/>
      </w:pPr>
      <w:rPr>
        <w:rFonts w:cs="Times New Roman"/>
      </w:rPr>
    </w:lvl>
    <w:lvl w:ilvl="8" w:tplc="0421001B" w:tentative="1">
      <w:start w:val="1"/>
      <w:numFmt w:val="lowerRoman"/>
      <w:lvlText w:val="%9."/>
      <w:lvlJc w:val="right"/>
      <w:pPr>
        <w:ind w:left="7274" w:hanging="180"/>
      </w:pPr>
      <w:rPr>
        <w:rFonts w:cs="Times New Roman"/>
      </w:rPr>
    </w:lvl>
  </w:abstractNum>
  <w:abstractNum w:abstractNumId="6" w15:restartNumberingAfterBreak="0">
    <w:nsid w:val="339170C0"/>
    <w:multiLevelType w:val="hybridMultilevel"/>
    <w:tmpl w:val="069CD37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52A5BDE"/>
    <w:multiLevelType w:val="multilevel"/>
    <w:tmpl w:val="2E421E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6005ED2"/>
    <w:multiLevelType w:val="hybridMultilevel"/>
    <w:tmpl w:val="03E01AEA"/>
    <w:lvl w:ilvl="0" w:tplc="0421000F">
      <w:start w:val="1"/>
      <w:numFmt w:val="decimal"/>
      <w:lvlText w:val="%1."/>
      <w:lvlJc w:val="left"/>
      <w:pPr>
        <w:ind w:left="1117" w:hanging="360"/>
      </w:pPr>
      <w:rPr>
        <w:rFonts w:cs="Times New Roman"/>
      </w:rPr>
    </w:lvl>
    <w:lvl w:ilvl="1" w:tplc="04210019" w:tentative="1">
      <w:start w:val="1"/>
      <w:numFmt w:val="lowerLetter"/>
      <w:lvlText w:val="%2."/>
      <w:lvlJc w:val="left"/>
      <w:pPr>
        <w:ind w:left="1837" w:hanging="360"/>
      </w:pPr>
      <w:rPr>
        <w:rFonts w:cs="Times New Roman"/>
      </w:rPr>
    </w:lvl>
    <w:lvl w:ilvl="2" w:tplc="0421001B" w:tentative="1">
      <w:start w:val="1"/>
      <w:numFmt w:val="lowerRoman"/>
      <w:lvlText w:val="%3."/>
      <w:lvlJc w:val="right"/>
      <w:pPr>
        <w:ind w:left="2557" w:hanging="180"/>
      </w:pPr>
      <w:rPr>
        <w:rFonts w:cs="Times New Roman"/>
      </w:rPr>
    </w:lvl>
    <w:lvl w:ilvl="3" w:tplc="0421000F" w:tentative="1">
      <w:start w:val="1"/>
      <w:numFmt w:val="decimal"/>
      <w:lvlText w:val="%4."/>
      <w:lvlJc w:val="left"/>
      <w:pPr>
        <w:ind w:left="3277" w:hanging="360"/>
      </w:pPr>
      <w:rPr>
        <w:rFonts w:cs="Times New Roman"/>
      </w:rPr>
    </w:lvl>
    <w:lvl w:ilvl="4" w:tplc="04210019" w:tentative="1">
      <w:start w:val="1"/>
      <w:numFmt w:val="lowerLetter"/>
      <w:lvlText w:val="%5."/>
      <w:lvlJc w:val="left"/>
      <w:pPr>
        <w:ind w:left="3997" w:hanging="360"/>
      </w:pPr>
      <w:rPr>
        <w:rFonts w:cs="Times New Roman"/>
      </w:rPr>
    </w:lvl>
    <w:lvl w:ilvl="5" w:tplc="0421001B" w:tentative="1">
      <w:start w:val="1"/>
      <w:numFmt w:val="lowerRoman"/>
      <w:lvlText w:val="%6."/>
      <w:lvlJc w:val="right"/>
      <w:pPr>
        <w:ind w:left="4717" w:hanging="180"/>
      </w:pPr>
      <w:rPr>
        <w:rFonts w:cs="Times New Roman"/>
      </w:rPr>
    </w:lvl>
    <w:lvl w:ilvl="6" w:tplc="0421000F" w:tentative="1">
      <w:start w:val="1"/>
      <w:numFmt w:val="decimal"/>
      <w:lvlText w:val="%7."/>
      <w:lvlJc w:val="left"/>
      <w:pPr>
        <w:ind w:left="5437" w:hanging="360"/>
      </w:pPr>
      <w:rPr>
        <w:rFonts w:cs="Times New Roman"/>
      </w:rPr>
    </w:lvl>
    <w:lvl w:ilvl="7" w:tplc="04210019" w:tentative="1">
      <w:start w:val="1"/>
      <w:numFmt w:val="lowerLetter"/>
      <w:lvlText w:val="%8."/>
      <w:lvlJc w:val="left"/>
      <w:pPr>
        <w:ind w:left="6157" w:hanging="360"/>
      </w:pPr>
      <w:rPr>
        <w:rFonts w:cs="Times New Roman"/>
      </w:rPr>
    </w:lvl>
    <w:lvl w:ilvl="8" w:tplc="0421001B" w:tentative="1">
      <w:start w:val="1"/>
      <w:numFmt w:val="lowerRoman"/>
      <w:lvlText w:val="%9."/>
      <w:lvlJc w:val="right"/>
      <w:pPr>
        <w:ind w:left="6877" w:hanging="180"/>
      </w:pPr>
      <w:rPr>
        <w:rFonts w:cs="Times New Roman"/>
      </w:rPr>
    </w:lvl>
  </w:abstractNum>
  <w:abstractNum w:abstractNumId="9" w15:restartNumberingAfterBreak="0">
    <w:nsid w:val="3773042A"/>
    <w:multiLevelType w:val="hybridMultilevel"/>
    <w:tmpl w:val="2D3A988A"/>
    <w:lvl w:ilvl="0" w:tplc="93B8A826">
      <w:start w:val="1"/>
      <w:numFmt w:val="decimal"/>
      <w:lvlText w:val="%1."/>
      <w:lvlJc w:val="left"/>
      <w:pPr>
        <w:ind w:left="578" w:hanging="360"/>
      </w:pPr>
      <w:rPr>
        <w:rFonts w:ascii="Arial" w:eastAsia="Times New Roman" w:hAnsi="Arial" w:cs="Arial"/>
      </w:rPr>
    </w:lvl>
    <w:lvl w:ilvl="1" w:tplc="04210019" w:tentative="1">
      <w:start w:val="1"/>
      <w:numFmt w:val="lowerLetter"/>
      <w:lvlText w:val="%2."/>
      <w:lvlJc w:val="left"/>
      <w:pPr>
        <w:ind w:left="1298" w:hanging="360"/>
      </w:pPr>
    </w:lvl>
    <w:lvl w:ilvl="2" w:tplc="0421001B" w:tentative="1">
      <w:start w:val="1"/>
      <w:numFmt w:val="lowerRoman"/>
      <w:lvlText w:val="%3."/>
      <w:lvlJc w:val="right"/>
      <w:pPr>
        <w:ind w:left="2018" w:hanging="180"/>
      </w:pPr>
    </w:lvl>
    <w:lvl w:ilvl="3" w:tplc="0421000F" w:tentative="1">
      <w:start w:val="1"/>
      <w:numFmt w:val="decimal"/>
      <w:lvlText w:val="%4."/>
      <w:lvlJc w:val="left"/>
      <w:pPr>
        <w:ind w:left="2738" w:hanging="360"/>
      </w:pPr>
    </w:lvl>
    <w:lvl w:ilvl="4" w:tplc="04210019" w:tentative="1">
      <w:start w:val="1"/>
      <w:numFmt w:val="lowerLetter"/>
      <w:lvlText w:val="%5."/>
      <w:lvlJc w:val="left"/>
      <w:pPr>
        <w:ind w:left="3458" w:hanging="360"/>
      </w:pPr>
    </w:lvl>
    <w:lvl w:ilvl="5" w:tplc="0421001B" w:tentative="1">
      <w:start w:val="1"/>
      <w:numFmt w:val="lowerRoman"/>
      <w:lvlText w:val="%6."/>
      <w:lvlJc w:val="right"/>
      <w:pPr>
        <w:ind w:left="4178" w:hanging="180"/>
      </w:pPr>
    </w:lvl>
    <w:lvl w:ilvl="6" w:tplc="0421000F" w:tentative="1">
      <w:start w:val="1"/>
      <w:numFmt w:val="decimal"/>
      <w:lvlText w:val="%7."/>
      <w:lvlJc w:val="left"/>
      <w:pPr>
        <w:ind w:left="4898" w:hanging="360"/>
      </w:pPr>
    </w:lvl>
    <w:lvl w:ilvl="7" w:tplc="04210019" w:tentative="1">
      <w:start w:val="1"/>
      <w:numFmt w:val="lowerLetter"/>
      <w:lvlText w:val="%8."/>
      <w:lvlJc w:val="left"/>
      <w:pPr>
        <w:ind w:left="5618" w:hanging="360"/>
      </w:pPr>
    </w:lvl>
    <w:lvl w:ilvl="8" w:tplc="0421001B" w:tentative="1">
      <w:start w:val="1"/>
      <w:numFmt w:val="lowerRoman"/>
      <w:lvlText w:val="%9."/>
      <w:lvlJc w:val="right"/>
      <w:pPr>
        <w:ind w:left="6338" w:hanging="180"/>
      </w:pPr>
    </w:lvl>
  </w:abstractNum>
  <w:abstractNum w:abstractNumId="10" w15:restartNumberingAfterBreak="0">
    <w:nsid w:val="38170616"/>
    <w:multiLevelType w:val="hybridMultilevel"/>
    <w:tmpl w:val="EC425C8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9313CF5"/>
    <w:multiLevelType w:val="hybridMultilevel"/>
    <w:tmpl w:val="73C00204"/>
    <w:lvl w:ilvl="0" w:tplc="C94CFF1E">
      <w:start w:val="1"/>
      <w:numFmt w:val="decimal"/>
      <w:lvlText w:val="%1."/>
      <w:lvlJc w:val="left"/>
      <w:pPr>
        <w:ind w:left="720" w:hanging="360"/>
      </w:pPr>
      <w:rPr>
        <w:rFonts w:ascii="Arial" w:eastAsiaTheme="minorHAnsi" w:hAnsi="Arial" w:cs="Arial"/>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49700553"/>
    <w:multiLevelType w:val="hybridMultilevel"/>
    <w:tmpl w:val="C096F35A"/>
    <w:lvl w:ilvl="0" w:tplc="6652AF7C">
      <w:start w:val="1"/>
      <w:numFmt w:val="decimal"/>
      <w:lvlText w:val="%1."/>
      <w:lvlJc w:val="left"/>
      <w:pPr>
        <w:ind w:left="720" w:hanging="360"/>
      </w:pPr>
      <w:rPr>
        <w:rFonts w:ascii="Arial" w:eastAsia="Times New Roman" w:hAnsi="Arial" w:cs="Arial"/>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F4A0402"/>
    <w:multiLevelType w:val="hybridMultilevel"/>
    <w:tmpl w:val="8582309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55346C60"/>
    <w:multiLevelType w:val="hybridMultilevel"/>
    <w:tmpl w:val="2DB61F7E"/>
    <w:lvl w:ilvl="0" w:tplc="04210019">
      <w:start w:val="1"/>
      <w:numFmt w:val="lowerLetter"/>
      <w:lvlText w:val="%1."/>
      <w:lvlJc w:val="left"/>
      <w:pPr>
        <w:ind w:left="1514" w:hanging="360"/>
      </w:pPr>
      <w:rPr>
        <w:rFonts w:cs="Times New Roman"/>
      </w:rPr>
    </w:lvl>
    <w:lvl w:ilvl="1" w:tplc="04210019" w:tentative="1">
      <w:start w:val="1"/>
      <w:numFmt w:val="lowerLetter"/>
      <w:lvlText w:val="%2."/>
      <w:lvlJc w:val="left"/>
      <w:pPr>
        <w:ind w:left="2234" w:hanging="360"/>
      </w:pPr>
      <w:rPr>
        <w:rFonts w:cs="Times New Roman"/>
      </w:rPr>
    </w:lvl>
    <w:lvl w:ilvl="2" w:tplc="0421001B" w:tentative="1">
      <w:start w:val="1"/>
      <w:numFmt w:val="lowerRoman"/>
      <w:lvlText w:val="%3."/>
      <w:lvlJc w:val="right"/>
      <w:pPr>
        <w:ind w:left="2954" w:hanging="180"/>
      </w:pPr>
      <w:rPr>
        <w:rFonts w:cs="Times New Roman"/>
      </w:rPr>
    </w:lvl>
    <w:lvl w:ilvl="3" w:tplc="0421000F" w:tentative="1">
      <w:start w:val="1"/>
      <w:numFmt w:val="decimal"/>
      <w:lvlText w:val="%4."/>
      <w:lvlJc w:val="left"/>
      <w:pPr>
        <w:ind w:left="3674" w:hanging="360"/>
      </w:pPr>
      <w:rPr>
        <w:rFonts w:cs="Times New Roman"/>
      </w:rPr>
    </w:lvl>
    <w:lvl w:ilvl="4" w:tplc="04210019" w:tentative="1">
      <w:start w:val="1"/>
      <w:numFmt w:val="lowerLetter"/>
      <w:lvlText w:val="%5."/>
      <w:lvlJc w:val="left"/>
      <w:pPr>
        <w:ind w:left="4394" w:hanging="360"/>
      </w:pPr>
      <w:rPr>
        <w:rFonts w:cs="Times New Roman"/>
      </w:rPr>
    </w:lvl>
    <w:lvl w:ilvl="5" w:tplc="0421001B" w:tentative="1">
      <w:start w:val="1"/>
      <w:numFmt w:val="lowerRoman"/>
      <w:lvlText w:val="%6."/>
      <w:lvlJc w:val="right"/>
      <w:pPr>
        <w:ind w:left="5114" w:hanging="180"/>
      </w:pPr>
      <w:rPr>
        <w:rFonts w:cs="Times New Roman"/>
      </w:rPr>
    </w:lvl>
    <w:lvl w:ilvl="6" w:tplc="0421000F" w:tentative="1">
      <w:start w:val="1"/>
      <w:numFmt w:val="decimal"/>
      <w:lvlText w:val="%7."/>
      <w:lvlJc w:val="left"/>
      <w:pPr>
        <w:ind w:left="5834" w:hanging="360"/>
      </w:pPr>
      <w:rPr>
        <w:rFonts w:cs="Times New Roman"/>
      </w:rPr>
    </w:lvl>
    <w:lvl w:ilvl="7" w:tplc="04210019" w:tentative="1">
      <w:start w:val="1"/>
      <w:numFmt w:val="lowerLetter"/>
      <w:lvlText w:val="%8."/>
      <w:lvlJc w:val="left"/>
      <w:pPr>
        <w:ind w:left="6554" w:hanging="360"/>
      </w:pPr>
      <w:rPr>
        <w:rFonts w:cs="Times New Roman"/>
      </w:rPr>
    </w:lvl>
    <w:lvl w:ilvl="8" w:tplc="0421001B" w:tentative="1">
      <w:start w:val="1"/>
      <w:numFmt w:val="lowerRoman"/>
      <w:lvlText w:val="%9."/>
      <w:lvlJc w:val="right"/>
      <w:pPr>
        <w:ind w:left="7274" w:hanging="180"/>
      </w:pPr>
      <w:rPr>
        <w:rFonts w:cs="Times New Roman"/>
      </w:rPr>
    </w:lvl>
  </w:abstractNum>
  <w:abstractNum w:abstractNumId="15" w15:restartNumberingAfterBreak="0">
    <w:nsid w:val="6651732B"/>
    <w:multiLevelType w:val="hybridMultilevel"/>
    <w:tmpl w:val="493CDC16"/>
    <w:lvl w:ilvl="0" w:tplc="08090011">
      <w:start w:val="1"/>
      <w:numFmt w:val="decimal"/>
      <w:lvlText w:val="%1)"/>
      <w:lvlJc w:val="left"/>
      <w:pPr>
        <w:ind w:left="2234" w:hanging="360"/>
      </w:pPr>
      <w:rPr>
        <w:rFonts w:cs="Times New Roman"/>
      </w:rPr>
    </w:lvl>
    <w:lvl w:ilvl="1" w:tplc="08090019" w:tentative="1">
      <w:start w:val="1"/>
      <w:numFmt w:val="lowerLetter"/>
      <w:lvlText w:val="%2."/>
      <w:lvlJc w:val="left"/>
      <w:pPr>
        <w:ind w:left="2954" w:hanging="360"/>
      </w:pPr>
      <w:rPr>
        <w:rFonts w:cs="Times New Roman"/>
      </w:rPr>
    </w:lvl>
    <w:lvl w:ilvl="2" w:tplc="0809001B" w:tentative="1">
      <w:start w:val="1"/>
      <w:numFmt w:val="lowerRoman"/>
      <w:lvlText w:val="%3."/>
      <w:lvlJc w:val="right"/>
      <w:pPr>
        <w:ind w:left="3674" w:hanging="180"/>
      </w:pPr>
      <w:rPr>
        <w:rFonts w:cs="Times New Roman"/>
      </w:rPr>
    </w:lvl>
    <w:lvl w:ilvl="3" w:tplc="0809000F" w:tentative="1">
      <w:start w:val="1"/>
      <w:numFmt w:val="decimal"/>
      <w:lvlText w:val="%4."/>
      <w:lvlJc w:val="left"/>
      <w:pPr>
        <w:ind w:left="4394" w:hanging="360"/>
      </w:pPr>
      <w:rPr>
        <w:rFonts w:cs="Times New Roman"/>
      </w:rPr>
    </w:lvl>
    <w:lvl w:ilvl="4" w:tplc="08090019" w:tentative="1">
      <w:start w:val="1"/>
      <w:numFmt w:val="lowerLetter"/>
      <w:lvlText w:val="%5."/>
      <w:lvlJc w:val="left"/>
      <w:pPr>
        <w:ind w:left="5114" w:hanging="360"/>
      </w:pPr>
      <w:rPr>
        <w:rFonts w:cs="Times New Roman"/>
      </w:rPr>
    </w:lvl>
    <w:lvl w:ilvl="5" w:tplc="0809001B" w:tentative="1">
      <w:start w:val="1"/>
      <w:numFmt w:val="lowerRoman"/>
      <w:lvlText w:val="%6."/>
      <w:lvlJc w:val="right"/>
      <w:pPr>
        <w:ind w:left="5834" w:hanging="180"/>
      </w:pPr>
      <w:rPr>
        <w:rFonts w:cs="Times New Roman"/>
      </w:rPr>
    </w:lvl>
    <w:lvl w:ilvl="6" w:tplc="0809000F" w:tentative="1">
      <w:start w:val="1"/>
      <w:numFmt w:val="decimal"/>
      <w:lvlText w:val="%7."/>
      <w:lvlJc w:val="left"/>
      <w:pPr>
        <w:ind w:left="6554" w:hanging="360"/>
      </w:pPr>
      <w:rPr>
        <w:rFonts w:cs="Times New Roman"/>
      </w:rPr>
    </w:lvl>
    <w:lvl w:ilvl="7" w:tplc="08090019" w:tentative="1">
      <w:start w:val="1"/>
      <w:numFmt w:val="lowerLetter"/>
      <w:lvlText w:val="%8."/>
      <w:lvlJc w:val="left"/>
      <w:pPr>
        <w:ind w:left="7274" w:hanging="360"/>
      </w:pPr>
      <w:rPr>
        <w:rFonts w:cs="Times New Roman"/>
      </w:rPr>
    </w:lvl>
    <w:lvl w:ilvl="8" w:tplc="0809001B" w:tentative="1">
      <w:start w:val="1"/>
      <w:numFmt w:val="lowerRoman"/>
      <w:lvlText w:val="%9."/>
      <w:lvlJc w:val="right"/>
      <w:pPr>
        <w:ind w:left="7994" w:hanging="180"/>
      </w:pPr>
      <w:rPr>
        <w:rFonts w:cs="Times New Roman"/>
      </w:rPr>
    </w:lvl>
  </w:abstractNum>
  <w:abstractNum w:abstractNumId="16" w15:restartNumberingAfterBreak="0">
    <w:nsid w:val="7375146F"/>
    <w:multiLevelType w:val="hybridMultilevel"/>
    <w:tmpl w:val="484CF04A"/>
    <w:lvl w:ilvl="0" w:tplc="CA026130">
      <w:start w:val="1"/>
      <w:numFmt w:val="decimal"/>
      <w:lvlText w:val="%1."/>
      <w:lvlJc w:val="left"/>
      <w:pPr>
        <w:ind w:left="720" w:hanging="360"/>
      </w:pPr>
      <w:rPr>
        <w:rFonts w:ascii="Arial" w:eastAsiaTheme="minorHAnsi" w:hAnsi="Arial" w:cs="Arial"/>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54B15D6"/>
    <w:multiLevelType w:val="multilevel"/>
    <w:tmpl w:val="E4D446F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361206634">
    <w:abstractNumId w:val="7"/>
  </w:num>
  <w:num w:numId="2" w16cid:durableId="271325391">
    <w:abstractNumId w:val="6"/>
  </w:num>
  <w:num w:numId="3" w16cid:durableId="2047564290">
    <w:abstractNumId w:val="11"/>
  </w:num>
  <w:num w:numId="4" w16cid:durableId="1763838153">
    <w:abstractNumId w:val="16"/>
  </w:num>
  <w:num w:numId="5" w16cid:durableId="1582133967">
    <w:abstractNumId w:val="10"/>
  </w:num>
  <w:num w:numId="6" w16cid:durableId="1997955292">
    <w:abstractNumId w:val="13"/>
  </w:num>
  <w:num w:numId="7" w16cid:durableId="1426196338">
    <w:abstractNumId w:val="12"/>
  </w:num>
  <w:num w:numId="8" w16cid:durableId="1112363229">
    <w:abstractNumId w:val="0"/>
  </w:num>
  <w:num w:numId="9" w16cid:durableId="1803959084">
    <w:abstractNumId w:val="8"/>
  </w:num>
  <w:num w:numId="10" w16cid:durableId="1002928393">
    <w:abstractNumId w:val="5"/>
  </w:num>
  <w:num w:numId="11" w16cid:durableId="1199970566">
    <w:abstractNumId w:val="14"/>
  </w:num>
  <w:num w:numId="12" w16cid:durableId="487210630">
    <w:abstractNumId w:val="1"/>
  </w:num>
  <w:num w:numId="13" w16cid:durableId="357582231">
    <w:abstractNumId w:val="15"/>
  </w:num>
  <w:num w:numId="14" w16cid:durableId="1856650079">
    <w:abstractNumId w:val="4"/>
  </w:num>
  <w:num w:numId="15" w16cid:durableId="1025907081">
    <w:abstractNumId w:val="9"/>
  </w:num>
  <w:num w:numId="16" w16cid:durableId="1007170034">
    <w:abstractNumId w:val="2"/>
  </w:num>
  <w:num w:numId="17" w16cid:durableId="208223304">
    <w:abstractNumId w:val="3"/>
  </w:num>
  <w:num w:numId="18" w16cid:durableId="69573369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35B"/>
    <w:rsid w:val="00006215"/>
    <w:rsid w:val="00010F69"/>
    <w:rsid w:val="00032D80"/>
    <w:rsid w:val="00041BDA"/>
    <w:rsid w:val="000602F7"/>
    <w:rsid w:val="0007291B"/>
    <w:rsid w:val="0007735B"/>
    <w:rsid w:val="000779D8"/>
    <w:rsid w:val="00081974"/>
    <w:rsid w:val="000A5FBB"/>
    <w:rsid w:val="000B581D"/>
    <w:rsid w:val="000F093B"/>
    <w:rsid w:val="00100451"/>
    <w:rsid w:val="00121E9F"/>
    <w:rsid w:val="00135CBF"/>
    <w:rsid w:val="0016541F"/>
    <w:rsid w:val="00192B99"/>
    <w:rsid w:val="00192C40"/>
    <w:rsid w:val="002128AC"/>
    <w:rsid w:val="00221BAB"/>
    <w:rsid w:val="0025541C"/>
    <w:rsid w:val="002626A6"/>
    <w:rsid w:val="002835B5"/>
    <w:rsid w:val="002A488D"/>
    <w:rsid w:val="002C2DBE"/>
    <w:rsid w:val="002E11DB"/>
    <w:rsid w:val="002E21EA"/>
    <w:rsid w:val="00314702"/>
    <w:rsid w:val="0033046E"/>
    <w:rsid w:val="00334B5A"/>
    <w:rsid w:val="00356AF0"/>
    <w:rsid w:val="00357C3B"/>
    <w:rsid w:val="0036329E"/>
    <w:rsid w:val="00387914"/>
    <w:rsid w:val="0039660E"/>
    <w:rsid w:val="003A2924"/>
    <w:rsid w:val="003A66F7"/>
    <w:rsid w:val="003A6DD8"/>
    <w:rsid w:val="003D12B2"/>
    <w:rsid w:val="003F0160"/>
    <w:rsid w:val="003F407B"/>
    <w:rsid w:val="004179CF"/>
    <w:rsid w:val="004225D3"/>
    <w:rsid w:val="004321C7"/>
    <w:rsid w:val="0045598A"/>
    <w:rsid w:val="00481854"/>
    <w:rsid w:val="004957FF"/>
    <w:rsid w:val="004A2D0E"/>
    <w:rsid w:val="004E795D"/>
    <w:rsid w:val="00516612"/>
    <w:rsid w:val="005416A9"/>
    <w:rsid w:val="005536D1"/>
    <w:rsid w:val="005673F0"/>
    <w:rsid w:val="0056752F"/>
    <w:rsid w:val="005C2EA9"/>
    <w:rsid w:val="005C3262"/>
    <w:rsid w:val="005E4390"/>
    <w:rsid w:val="00617198"/>
    <w:rsid w:val="006179E3"/>
    <w:rsid w:val="00625D7E"/>
    <w:rsid w:val="00632C34"/>
    <w:rsid w:val="00633F62"/>
    <w:rsid w:val="006456DD"/>
    <w:rsid w:val="00646079"/>
    <w:rsid w:val="006629E0"/>
    <w:rsid w:val="00691AB5"/>
    <w:rsid w:val="006B08A9"/>
    <w:rsid w:val="006D6E02"/>
    <w:rsid w:val="006D7B76"/>
    <w:rsid w:val="007041B3"/>
    <w:rsid w:val="007242C6"/>
    <w:rsid w:val="00730DFC"/>
    <w:rsid w:val="0073371D"/>
    <w:rsid w:val="007579D2"/>
    <w:rsid w:val="00775C59"/>
    <w:rsid w:val="00777FE1"/>
    <w:rsid w:val="00783841"/>
    <w:rsid w:val="007A0730"/>
    <w:rsid w:val="007A5C90"/>
    <w:rsid w:val="007C275F"/>
    <w:rsid w:val="007E7439"/>
    <w:rsid w:val="007F0AA0"/>
    <w:rsid w:val="00806D2B"/>
    <w:rsid w:val="00813B2A"/>
    <w:rsid w:val="0082462A"/>
    <w:rsid w:val="00843148"/>
    <w:rsid w:val="008B19A4"/>
    <w:rsid w:val="008C28EE"/>
    <w:rsid w:val="008C784C"/>
    <w:rsid w:val="008F68FD"/>
    <w:rsid w:val="00901522"/>
    <w:rsid w:val="00920063"/>
    <w:rsid w:val="00932ABB"/>
    <w:rsid w:val="009359D4"/>
    <w:rsid w:val="00947994"/>
    <w:rsid w:val="00975170"/>
    <w:rsid w:val="00993E24"/>
    <w:rsid w:val="009A6607"/>
    <w:rsid w:val="009D2ABF"/>
    <w:rsid w:val="009F6385"/>
    <w:rsid w:val="00A125E2"/>
    <w:rsid w:val="00A16093"/>
    <w:rsid w:val="00A26C27"/>
    <w:rsid w:val="00A27AA1"/>
    <w:rsid w:val="00A524B9"/>
    <w:rsid w:val="00A56039"/>
    <w:rsid w:val="00A63432"/>
    <w:rsid w:val="00A93C4C"/>
    <w:rsid w:val="00AA204F"/>
    <w:rsid w:val="00AA3CC6"/>
    <w:rsid w:val="00AA639B"/>
    <w:rsid w:val="00AB0A1B"/>
    <w:rsid w:val="00AB3C6E"/>
    <w:rsid w:val="00AF7340"/>
    <w:rsid w:val="00B11283"/>
    <w:rsid w:val="00B33406"/>
    <w:rsid w:val="00B75908"/>
    <w:rsid w:val="00B827A0"/>
    <w:rsid w:val="00BC5407"/>
    <w:rsid w:val="00BC69E6"/>
    <w:rsid w:val="00BD3EA0"/>
    <w:rsid w:val="00BE6C5B"/>
    <w:rsid w:val="00BF159D"/>
    <w:rsid w:val="00C50A9B"/>
    <w:rsid w:val="00C7364F"/>
    <w:rsid w:val="00C747A0"/>
    <w:rsid w:val="00CA01D3"/>
    <w:rsid w:val="00CC7A74"/>
    <w:rsid w:val="00CC7A87"/>
    <w:rsid w:val="00CD586B"/>
    <w:rsid w:val="00D230A3"/>
    <w:rsid w:val="00D93C11"/>
    <w:rsid w:val="00DA1E3B"/>
    <w:rsid w:val="00DB26BD"/>
    <w:rsid w:val="00DB32F5"/>
    <w:rsid w:val="00DD7E97"/>
    <w:rsid w:val="00DE3B3C"/>
    <w:rsid w:val="00E301B5"/>
    <w:rsid w:val="00E61471"/>
    <w:rsid w:val="00E64B8C"/>
    <w:rsid w:val="00E713D0"/>
    <w:rsid w:val="00E74793"/>
    <w:rsid w:val="00E92DB7"/>
    <w:rsid w:val="00E947FD"/>
    <w:rsid w:val="00EA3F21"/>
    <w:rsid w:val="00EA6C88"/>
    <w:rsid w:val="00EB7E17"/>
    <w:rsid w:val="00EC660A"/>
    <w:rsid w:val="00ED3651"/>
    <w:rsid w:val="00ED5BC9"/>
    <w:rsid w:val="00EE2BC2"/>
    <w:rsid w:val="00EF00CE"/>
    <w:rsid w:val="00F07F87"/>
    <w:rsid w:val="00F319BF"/>
    <w:rsid w:val="00F31E54"/>
    <w:rsid w:val="00F6179A"/>
    <w:rsid w:val="00F64A2A"/>
    <w:rsid w:val="00F90118"/>
    <w:rsid w:val="00FB1055"/>
    <w:rsid w:val="00FF5A31"/>
    <w:rsid w:val="00FF608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F25588"/>
  <w15:docId w15:val="{213A7B9C-81CD-4DE7-8E84-B0AA81BB7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A16093"/>
    <w:pPr>
      <w:tabs>
        <w:tab w:val="center" w:pos="4513"/>
        <w:tab w:val="right" w:pos="9026"/>
      </w:tabs>
    </w:pPr>
  </w:style>
  <w:style w:type="character" w:customStyle="1" w:styleId="HeaderChar">
    <w:name w:val="Header Char"/>
    <w:basedOn w:val="DefaultParagraphFont"/>
    <w:link w:val="Header"/>
    <w:uiPriority w:val="99"/>
    <w:rsid w:val="00A16093"/>
  </w:style>
  <w:style w:type="paragraph" w:styleId="Footer">
    <w:name w:val="footer"/>
    <w:basedOn w:val="Normal"/>
    <w:link w:val="FooterChar"/>
    <w:uiPriority w:val="99"/>
    <w:unhideWhenUsed/>
    <w:rsid w:val="00A16093"/>
    <w:pPr>
      <w:tabs>
        <w:tab w:val="center" w:pos="4513"/>
        <w:tab w:val="right" w:pos="9026"/>
      </w:tabs>
    </w:pPr>
  </w:style>
  <w:style w:type="character" w:customStyle="1" w:styleId="FooterChar">
    <w:name w:val="Footer Char"/>
    <w:basedOn w:val="DefaultParagraphFont"/>
    <w:link w:val="Footer"/>
    <w:uiPriority w:val="99"/>
    <w:rsid w:val="00A16093"/>
  </w:style>
  <w:style w:type="character" w:styleId="Hyperlink">
    <w:name w:val="Hyperlink"/>
    <w:basedOn w:val="DefaultParagraphFont"/>
    <w:uiPriority w:val="99"/>
    <w:unhideWhenUsed/>
    <w:rsid w:val="00A16093"/>
    <w:rPr>
      <w:color w:val="0000FF" w:themeColor="hyperlink"/>
      <w:u w:val="single"/>
    </w:rPr>
  </w:style>
  <w:style w:type="paragraph" w:styleId="ListParagraph">
    <w:name w:val="List Paragraph"/>
    <w:basedOn w:val="Normal"/>
    <w:link w:val="ListParagraphChar"/>
    <w:uiPriority w:val="34"/>
    <w:qFormat/>
    <w:rsid w:val="005C2EA9"/>
    <w:pPr>
      <w:spacing w:after="200" w:line="276" w:lineRule="auto"/>
      <w:ind w:left="720"/>
      <w:contextualSpacing/>
    </w:pPr>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unhideWhenUsed/>
    <w:rsid w:val="00516612"/>
    <w:rPr>
      <w:rFonts w:ascii="Tahoma" w:hAnsi="Tahoma" w:cs="Tahoma"/>
      <w:sz w:val="16"/>
      <w:szCs w:val="16"/>
    </w:rPr>
  </w:style>
  <w:style w:type="character" w:customStyle="1" w:styleId="BalloonTextChar">
    <w:name w:val="Balloon Text Char"/>
    <w:basedOn w:val="DefaultParagraphFont"/>
    <w:link w:val="BalloonText"/>
    <w:uiPriority w:val="99"/>
    <w:semiHidden/>
    <w:rsid w:val="00516612"/>
    <w:rPr>
      <w:rFonts w:ascii="Tahoma" w:hAnsi="Tahoma" w:cs="Tahoma"/>
      <w:sz w:val="16"/>
      <w:szCs w:val="16"/>
    </w:rPr>
  </w:style>
  <w:style w:type="character" w:customStyle="1" w:styleId="kcmread1114">
    <w:name w:val="kcmread1114"/>
    <w:basedOn w:val="DefaultParagraphFont"/>
    <w:rsid w:val="008F68FD"/>
  </w:style>
  <w:style w:type="character" w:customStyle="1" w:styleId="ListParagraphChar">
    <w:name w:val="List Paragraph Char"/>
    <w:basedOn w:val="DefaultParagraphFont"/>
    <w:link w:val="ListParagraph"/>
    <w:uiPriority w:val="34"/>
    <w:locked/>
    <w:rsid w:val="008F68FD"/>
    <w:rPr>
      <w:rFonts w:asciiTheme="minorHAnsi" w:eastAsiaTheme="minorHAnsi" w:hAnsiTheme="minorHAnsi" w:cstheme="minorBidi"/>
      <w:sz w:val="22"/>
      <w:szCs w:val="22"/>
    </w:rPr>
  </w:style>
  <w:style w:type="character" w:customStyle="1" w:styleId="apple-converted-space">
    <w:name w:val="apple-converted-space"/>
    <w:basedOn w:val="DefaultParagraphFont"/>
    <w:rsid w:val="008F68FD"/>
  </w:style>
  <w:style w:type="character" w:customStyle="1" w:styleId="apple-style-span">
    <w:name w:val="apple-style-span"/>
    <w:basedOn w:val="DefaultParagraphFont"/>
    <w:rsid w:val="008F68FD"/>
    <w:rPr>
      <w:rFonts w:cs="Times New Roman"/>
    </w:rPr>
  </w:style>
  <w:style w:type="paragraph" w:styleId="FootnoteText">
    <w:name w:val="footnote text"/>
    <w:aliases w:val="Char"/>
    <w:basedOn w:val="Normal"/>
    <w:link w:val="FootnoteTextChar"/>
    <w:uiPriority w:val="99"/>
    <w:unhideWhenUsed/>
    <w:rsid w:val="0025541C"/>
    <w:rPr>
      <w:rFonts w:asciiTheme="minorHAnsi" w:eastAsiaTheme="minorEastAsia" w:hAnsiTheme="minorHAnsi" w:cstheme="minorBidi"/>
      <w:lang w:eastAsia="ja-JP"/>
    </w:rPr>
  </w:style>
  <w:style w:type="character" w:customStyle="1" w:styleId="FootnoteTextChar">
    <w:name w:val="Footnote Text Char"/>
    <w:aliases w:val="Char Char"/>
    <w:basedOn w:val="DefaultParagraphFont"/>
    <w:link w:val="FootnoteText"/>
    <w:uiPriority w:val="99"/>
    <w:rsid w:val="0025541C"/>
    <w:rPr>
      <w:rFonts w:asciiTheme="minorHAnsi" w:eastAsiaTheme="minorEastAsia" w:hAnsiTheme="minorHAnsi" w:cstheme="minorBidi"/>
      <w:lang w:eastAsia="ja-JP"/>
    </w:rPr>
  </w:style>
  <w:style w:type="character" w:styleId="Strong">
    <w:name w:val="Strong"/>
    <w:basedOn w:val="DefaultParagraphFont"/>
    <w:uiPriority w:val="22"/>
    <w:qFormat/>
    <w:rsid w:val="005C3262"/>
    <w:rPr>
      <w:b/>
      <w:bCs/>
    </w:rPr>
  </w:style>
  <w:style w:type="paragraph" w:customStyle="1" w:styleId="Tabel">
    <w:name w:val="Tabel"/>
    <w:basedOn w:val="Normal"/>
    <w:link w:val="TabelChar"/>
    <w:qFormat/>
    <w:rsid w:val="00813B2A"/>
    <w:pPr>
      <w:jc w:val="center"/>
    </w:pPr>
    <w:rPr>
      <w:rFonts w:ascii="Arial Narrow" w:hAnsi="Arial Narrow"/>
      <w:color w:val="000000"/>
      <w:sz w:val="24"/>
      <w:szCs w:val="22"/>
      <w:lang w:val="id-ID" w:eastAsia="id-ID"/>
    </w:rPr>
  </w:style>
  <w:style w:type="character" w:customStyle="1" w:styleId="TabelChar">
    <w:name w:val="Tabel Char"/>
    <w:link w:val="Tabel"/>
    <w:rsid w:val="00813B2A"/>
    <w:rPr>
      <w:rFonts w:ascii="Arial Narrow" w:hAnsi="Arial Narrow"/>
      <w:color w:val="000000"/>
      <w:sz w:val="24"/>
      <w:szCs w:val="22"/>
      <w:lang w:val="id-ID" w:eastAsia="id-ID"/>
    </w:rPr>
  </w:style>
  <w:style w:type="character" w:customStyle="1" w:styleId="type2">
    <w:name w:val="type2"/>
    <w:basedOn w:val="DefaultParagraphFont"/>
    <w:rsid w:val="00D230A3"/>
  </w:style>
  <w:style w:type="character" w:customStyle="1" w:styleId="id">
    <w:name w:val="id"/>
    <w:basedOn w:val="DefaultParagraphFont"/>
    <w:rsid w:val="00D230A3"/>
  </w:style>
  <w:style w:type="character" w:customStyle="1" w:styleId="UnresolvedMention1">
    <w:name w:val="Unresolved Mention1"/>
    <w:basedOn w:val="DefaultParagraphFont"/>
    <w:uiPriority w:val="99"/>
    <w:semiHidden/>
    <w:unhideWhenUsed/>
    <w:rsid w:val="00D230A3"/>
    <w:rPr>
      <w:color w:val="808080"/>
      <w:shd w:val="clear" w:color="auto" w:fill="E6E6E6"/>
    </w:rPr>
  </w:style>
  <w:style w:type="table" w:styleId="TableGrid">
    <w:name w:val="Table Grid"/>
    <w:basedOn w:val="TableNormal"/>
    <w:uiPriority w:val="59"/>
    <w:rsid w:val="00192C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iPriority w:val="99"/>
    <w:semiHidden/>
    <w:unhideWhenUsed/>
    <w:rsid w:val="00192C40"/>
    <w:rPr>
      <w:vertAlign w:val="superscript"/>
    </w:rPr>
  </w:style>
  <w:style w:type="table" w:styleId="PlainTable2">
    <w:name w:val="Plain Table 2"/>
    <w:basedOn w:val="TableNormal"/>
    <w:uiPriority w:val="42"/>
    <w:rsid w:val="0031470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6D7B76"/>
    <w:rPr>
      <w:color w:val="605E5C"/>
      <w:shd w:val="clear" w:color="auto" w:fill="E1DFDD"/>
    </w:rPr>
  </w:style>
  <w:style w:type="paragraph" w:customStyle="1" w:styleId="20000">
    <w:name w:val="20000"/>
    <w:basedOn w:val="Normal"/>
    <w:link w:val="20000Char"/>
    <w:qFormat/>
    <w:rsid w:val="00B827A0"/>
    <w:pPr>
      <w:pBdr>
        <w:top w:val="nil"/>
        <w:left w:val="nil"/>
        <w:bottom w:val="nil"/>
        <w:right w:val="nil"/>
        <w:between w:val="nil"/>
      </w:pBdr>
      <w:spacing w:after="160" w:line="259" w:lineRule="auto"/>
      <w:ind w:firstLine="567"/>
      <w:jc w:val="both"/>
    </w:pPr>
    <w:rPr>
      <w:rFonts w:ascii="Bell MT" w:eastAsia="Bell MT" w:hAnsi="Bell MT" w:cs="Bell MT"/>
      <w:color w:val="000000"/>
      <w:sz w:val="22"/>
      <w:szCs w:val="22"/>
      <w:lang w:eastAsia="en-MY"/>
    </w:rPr>
  </w:style>
  <w:style w:type="character" w:customStyle="1" w:styleId="20000Char">
    <w:name w:val="20000 Char"/>
    <w:basedOn w:val="DefaultParagraphFont"/>
    <w:link w:val="20000"/>
    <w:rsid w:val="00B827A0"/>
    <w:rPr>
      <w:rFonts w:ascii="Bell MT" w:eastAsia="Bell MT" w:hAnsi="Bell MT" w:cs="Bell MT"/>
      <w:color w:val="000000"/>
      <w:sz w:val="22"/>
      <w:szCs w:val="22"/>
      <w:lang w:eastAsia="en-MY"/>
    </w:rPr>
  </w:style>
  <w:style w:type="paragraph" w:styleId="Caption">
    <w:name w:val="caption"/>
    <w:basedOn w:val="Normal"/>
    <w:next w:val="Normal"/>
    <w:uiPriority w:val="35"/>
    <w:unhideWhenUsed/>
    <w:qFormat/>
    <w:rsid w:val="00B827A0"/>
    <w:pPr>
      <w:spacing w:after="200"/>
    </w:pPr>
    <w:rPr>
      <w:rFonts w:asciiTheme="minorHAnsi" w:eastAsiaTheme="minorHAnsi" w:hAnsiTheme="minorHAnsi" w:cstheme="minorBidi"/>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7249561">
      <w:bodyDiv w:val="1"/>
      <w:marLeft w:val="0"/>
      <w:marRight w:val="0"/>
      <w:marTop w:val="0"/>
      <w:marBottom w:val="0"/>
      <w:divBdr>
        <w:top w:val="none" w:sz="0" w:space="0" w:color="auto"/>
        <w:left w:val="none" w:sz="0" w:space="0" w:color="auto"/>
        <w:bottom w:val="none" w:sz="0" w:space="0" w:color="auto"/>
        <w:right w:val="none" w:sz="0" w:space="0" w:color="auto"/>
      </w:divBdr>
      <w:divsChild>
        <w:div w:id="1529220665">
          <w:marLeft w:val="0"/>
          <w:marRight w:val="0"/>
          <w:marTop w:val="0"/>
          <w:marBottom w:val="0"/>
          <w:divBdr>
            <w:top w:val="none" w:sz="0" w:space="0" w:color="auto"/>
            <w:left w:val="none" w:sz="0" w:space="0" w:color="auto"/>
            <w:bottom w:val="none" w:sz="0" w:space="0" w:color="auto"/>
            <w:right w:val="none" w:sz="0" w:space="0" w:color="auto"/>
          </w:divBdr>
        </w:div>
        <w:div w:id="71462513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doi:10.1016/j.habitatint.2014.06.031." TargetMode="External"/><Relationship Id="rId4" Type="http://schemas.openxmlformats.org/officeDocument/2006/relationships/settings" Target="settings.xml"/><Relationship Id="rId9" Type="http://schemas.openxmlformats.org/officeDocument/2006/relationships/hyperlink" Target="mailto:author@icoseg.ac.id"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8DD96D-EF93-4FB0-BF51-46D4B08FD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Pages>
  <Words>1003</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7</dc:creator>
  <cp:lastModifiedBy>Armi Kurnia Savitri</cp:lastModifiedBy>
  <cp:revision>6</cp:revision>
  <dcterms:created xsi:type="dcterms:W3CDTF">2020-10-08T23:05:00Z</dcterms:created>
  <dcterms:modified xsi:type="dcterms:W3CDTF">2026-04-09T05:46:00Z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4b293d06-0e53-3d6e-9d83-bbc3f9a97276</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http://www.zotero.org/styles/universitas-negeri-yogyakarta-program-pascasarjana</vt:lpwstr>
  </property>
  <property fmtid="{D5CDD505-2E9C-101B-9397-08002B2CF9AE}" pid="24" name="Mendeley Recent Style Name 9_1">
    <vt:lpwstr>Universitas Negeri Yogyakarta - Program Pascasarjana (Indonesian)</vt:lpwstr>
  </property>
</Properties>
</file>