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JOKI"/>
        <w:rPr>
          <w:i/>
          <w:iCs/>
        </w:rPr>
      </w:pPr>
      <w:r>
        <w:t>Machine Learning Applications in Healthcare: A Comprehensive Review</w:t>
      </w:r>
    </w:p>
    <w:p>
      <w:pPr>
        <w:pStyle w:val="TitleJOKI"/>
      </w:pPr>
      <w:r>
        <w:t>Machine Learning Applications in Healthcare: A Comprehensive Review</w:t>
      </w:r>
    </w:p>
    <w:p>
      <w:pPr>
        <w:pStyle w:val="AuthorJOKI"/>
      </w:pPr>
      <w:r>
        <w:rPr>
          <w:vertAlign w:val="superscript"/>
        </w:rPr>
        <w:t>1</w:t>
      </w:r>
      <w:r>
        <w:t>John Smith</w:t>
      </w:r>
      <w:r>
        <w:t xml:space="preserve"> </w:t>
      </w:r>
      <w:r>
        <w:rPr>
          <w:vertAlign w:val="superscript"/>
        </w:rPr>
        <w:t>*)</w:t>
      </w:r>
      <w:r>
        <w:t xml:space="preserve"> and </w:t>
      </w:r>
      <w:r>
        <w:rPr>
          <w:vertAlign w:val="superscript"/>
        </w:rPr>
        <w:t>2</w:t>
      </w:r>
      <w:r>
        <w:t>Jane Doe</w:t>
      </w:r>
    </w:p>
    <w:p>
      <w:pPr>
        <w:pStyle w:val="AddressJOKI"/>
        <w:rPr>
          <w:lang w:val="id-ID"/>
        </w:rPr>
      </w:pPr>
      <w:r>
        <w:rPr>
          <w:vertAlign w:val="superscript"/>
        </w:rPr>
        <w:t>1</w:t>
      </w:r>
      <w:r>
        <w:t>Department of Computer Science, University of Technology, New York, USA</w:t>
      </w:r>
    </w:p>
    <w:p>
      <w:pPr>
        <w:pStyle w:val="AddressJOKI"/>
        <w:rPr>
          <w:lang w:val="id-ID"/>
        </w:rPr>
      </w:pPr>
      <w:r>
        <w:rPr>
          <w:vertAlign w:val="superscript"/>
        </w:rPr>
        <w:t>2</w:t>
      </w:r>
      <w:r>
        <w:t>School of Medicine, Medical University, Boston, USA</w:t>
      </w:r>
    </w:p>
    <w:p>
      <w:pPr>
        <w:pStyle w:val="Authoremail"/>
        <w:rPr>
          <w:rStyle w:val="keywordJOKICharChar"/>
          <w:i/>
          <w:iCs/>
          <w:sz w:val="20"/>
        </w:rPr>
      </w:pPr>
      <w:r>
        <w:rPr>
          <w:vertAlign w:val="superscript"/>
        </w:rPr>
        <w:t xml:space="preserve">*) </w:t>
      </w:r>
      <w:r>
        <w:t>corresponding email: john.smith@university.edu</w:t>
      </w:r>
      <w:r>
        <w:t xml:space="preserve">; </w:t>
      </w:r>
      <w:r>
        <w:t>jane.doe@meduni.edu</w:t>
      </w:r>
    </w:p>
    <w:p>
      <w:pPr>
        <w:pStyle w:val="AbstractheadingJOKI"/>
      </w:pPr>
      <w:r>
        <w:t>Abstract</w:t>
      </w:r>
    </w:p>
    <w:p>
      <w:pPr>
        <w:pStyle w:val="AbstractJOKI"/>
      </w:pPr>
      <w: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JOKI"/>
        <w:rPr>
          <w:rStyle w:val="keywordJOKICharChar"/>
        </w:rPr>
      </w:pPr>
      <w:r>
        <w:rPr>
          <w:i/>
        </w:rPr>
        <w:t>Keywords: machine learning, healthcare, deep learning, medical imaging, predictive analytics, clinical decision support</w:t>
      </w:r>
    </w:p>
    <w:p>
      <w:pPr>
        <w:pStyle w:val="AbstractheadingJOKI"/>
        <w:rPr>
          <w:i/>
        </w:rPr>
      </w:pPr>
      <w:r>
        <w:rPr>
          <w:i/>
        </w:rPr>
        <w:t>Abstrak</w:t>
      </w:r>
    </w:p>
    <w:p>
      <w:pPr>
        <w:pStyle w:val="AbstractJOKI"/>
      </w:pPr>
      <w: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JOKI"/>
        <w:jc w:val="both"/>
        <w:rPr>
          <w:rStyle w:val="keywordJOKICharChar"/>
          <w:lang w:val="en-GB"/>
        </w:rPr>
      </w:pPr>
      <w:r>
        <w:rPr>
          <w:i/>
        </w:rPr>
        <w:t>Kata Kunci: machine learning, healthcare, deep learning, medical imaging, predictive analytics, clinical decision support</w:t>
      </w:r>
    </w:p>
    <w:p>
      <w:pPr>
        <w:pStyle w:val="Heading1"/>
        <w:ind w:left="431" w:hanging="431"/>
        <w:rPr>
          <w:lang w:val="id-ID"/>
        </w:rPr>
      </w:pPr>
      <w:r>
        <w:t>Introduction</w:t>
      </w:r>
    </w:p>
    <w:p>
      <w:pPr>
        <w:pStyle w:val="bodytextJOKI"/>
      </w:pPr>
      <w: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JOKI"/>
      </w:pPr>
      <w: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pPr>
      <w:r>
        <w:t>Motivation</w:t>
      </w:r>
    </w:p>
    <w:p>
      <w:pPr>
        <w:pStyle w:val="bodytextJOKI"/>
      </w:pPr>
      <w: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pPr>
      <w:r>
        <w:t>Contributions</w:t>
      </w:r>
    </w:p>
    <w:p>
      <w:pPr>
        <w:pStyle w:val="bodytextJOKI"/>
      </w:pPr>
      <w: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ind w:left="431" w:hanging="431"/>
        <w:rPr>
          <w:lang w:val="id-ID"/>
        </w:rPr>
      </w:pPr>
      <w:r>
        <w:t>Background and Related Work</w:t>
      </w:r>
    </w:p>
    <w:p>
      <w:pPr>
        <w:pStyle w:val="bodytextJOKI"/>
      </w:pPr>
      <w: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pPr>
      <w:r>
        <w:t>Machine Learning Fundamentals</w:t>
      </w:r>
    </w:p>
    <w:p>
      <w:pPr>
        <w:pStyle w:val="bodytextJOKI"/>
      </w:pPr>
      <w: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pPr>
      <w:r>
        <w:t>Healthcare Data Sources</w:t>
      </w:r>
    </w:p>
    <w:p>
      <w:pPr>
        <w:pStyle w:val="bodytextJOKI"/>
      </w:pPr>
      <w: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ind w:left="431" w:hanging="431"/>
        <w:rPr>
          <w:lang w:val="id-ID"/>
        </w:rPr>
      </w:pPr>
      <w:r>
        <w:t>Machine Learning Applications</w:t>
      </w:r>
    </w:p>
    <w:p>
      <w:pPr>
        <w:pStyle w:val="bodytextJOKI"/>
      </w:pPr>
      <w:r>
        <w:t>This section reviews major application areas of machine learning in healthcare, organized by clinical domain and task type.</w:t>
      </w:r>
    </w:p>
    <w:p>
      <w:pPr>
        <w:pStyle w:val="Heading2"/>
      </w:pPr>
      <w:r>
        <w:t>Medical Imaging</w:t>
      </w:r>
    </w:p>
    <w:p>
      <w:pPr>
        <w:jc w:val="center"/>
      </w:pPr>
      <w:r>
        <w:rPr>
          <w:i/>
          <w:color w:val="FF0000"/>
        </w:rPr>
        <w:t>[PROMPT UNTUK AI GAMBAR: Sample Figure. A diagram showing the system architecture]</w:t>
      </w:r>
    </w:p>
    <w:p>
      <w:pPr>
        <w:pStyle w:val="figureJOKI"/>
        <w:jc w:val="center"/>
      </w:pPr>
      <w:r>
        <w:t>A diagram showing the system architecture</w:t>
      </w:r>
    </w:p>
    <w:p>
      <w:pPr>
        <w:pStyle w:val="CaptionFigureJOKI"/>
        <w:rPr>
          <w:rStyle w:val="FootnoteReference"/>
          <w:vertAlign w:val="baseline"/>
        </w:rPr>
      </w:pPr>
      <w:r>
        <w:t>Figure 1. Sample Figure</w:t>
      </w:r>
    </w:p>
    <w:p>
      <w:pPr>
        <w:pStyle w:val="bodytextJOKI"/>
      </w:pPr>
      <w: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CaptionTableJOKI"/>
        <w:numPr>
          <w:ilvl w:val="0"/>
          <w:numId w:val="0"/>
        </w:numPr>
        <w:ind w:left="284"/>
      </w:pPr>
      <w:r>
        <w:t>Table 1. Performance of ML Models in Medical Imaging</w:t>
      </w:r>
    </w:p>
    <w:tbl>
      <w:tblPr>
        <w:tblStyle w:val="TableGrid"/>
        <w:tblW w:type="pct" w:w="4944"/>
        <w:tblLayout w:type="autofit"/>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w="108" w:type="dxa"/>
      </w:tblPr>
      <w:tblGrid>
        <w:gridCol w:w="2339"/>
        <w:gridCol w:w="2339"/>
        <w:gridCol w:w="2339"/>
        <w:gridCol w:w="2339"/>
      </w:tblGrid>
      <w:tr>
        <w:tc>
          <w:tcPr>
            <w:tcW w:type="dxa" w:w="2339"/>
            <w:vAlign w:val="center"/>
          </w:tcPr>
          <w:p>
            <w:pPr>
              <w:pStyle w:val="tablecenter"/>
              <w:jc w:val="center"/>
            </w:pPr>
            <w:r/>
            <w:r>
              <w:t>Task</w:t>
            </w:r>
          </w:p>
        </w:tc>
        <w:tc>
          <w:tcPr>
            <w:tcW w:type="dxa" w:w="2339"/>
            <w:vAlign w:val="center"/>
          </w:tcPr>
          <w:p>
            <w:pPr>
              <w:pStyle w:val="tablecenter"/>
              <w:jc w:val="center"/>
            </w:pPr>
            <w:r/>
            <w:r>
              <w:t>Model</w:t>
            </w:r>
          </w:p>
        </w:tc>
        <w:tc>
          <w:tcPr>
            <w:tcW w:type="dxa" w:w="2339"/>
            <w:vAlign w:val="center"/>
          </w:tcPr>
          <w:p>
            <w:pPr>
              <w:pStyle w:val="tablecenter"/>
              <w:jc w:val="center"/>
            </w:pPr>
            <w:r/>
            <w:r>
              <w:t>Accuracy</w:t>
            </w:r>
          </w:p>
        </w:tc>
        <w:tc>
          <w:tcPr>
            <w:tcW w:type="dxa" w:w="2339"/>
            <w:vAlign w:val="center"/>
          </w:tcPr>
          <w:p>
            <w:pPr>
              <w:pStyle w:val="tablecenter"/>
              <w:jc w:val="center"/>
            </w:pPr>
            <w:r/>
            <w:r>
              <w:t>Dataset Size</w:t>
            </w:r>
          </w:p>
        </w:tc>
      </w:tr>
      <w:tr>
        <w:tc>
          <w:tcPr>
            <w:tcW w:type="dxa" w:w="2339"/>
            <w:vAlign w:val="center"/>
          </w:tcPr>
          <w:p>
            <w:pPr>
              <w:pStyle w:val="tableleft"/>
              <w:jc w:val="left"/>
            </w:pPr>
            <w:r/>
            <w:r>
              <w:t>Diabetic Retinopathy</w:t>
            </w:r>
          </w:p>
        </w:tc>
        <w:tc>
          <w:tcPr>
            <w:tcW w:type="dxa" w:w="2339"/>
            <w:vAlign w:val="center"/>
          </w:tcPr>
          <w:p>
            <w:pPr>
              <w:pStyle w:val="tablecenter"/>
              <w:jc w:val="center"/>
            </w:pPr>
            <w:r/>
            <w:r>
              <w:t>ResNet-50</w:t>
            </w:r>
          </w:p>
        </w:tc>
        <w:tc>
          <w:tcPr>
            <w:tcW w:type="dxa" w:w="2339"/>
            <w:vAlign w:val="center"/>
          </w:tcPr>
          <w:p>
            <w:pPr>
              <w:pStyle w:val="tablecenter"/>
              <w:jc w:val="center"/>
            </w:pPr>
            <w:r/>
            <w:r>
              <w:t>95.2%</w:t>
            </w:r>
          </w:p>
        </w:tc>
        <w:tc>
          <w:tcPr>
            <w:tcW w:type="dxa" w:w="2339"/>
            <w:vAlign w:val="center"/>
          </w:tcPr>
          <w:p>
            <w:pPr>
              <w:pStyle w:val="tablecenter"/>
              <w:jc w:val="center"/>
            </w:pPr>
            <w:r/>
            <w:r>
              <w:t>128,000</w:t>
            </w:r>
          </w:p>
        </w:tc>
      </w:tr>
      <w:tr>
        <w:tc>
          <w:tcPr>
            <w:tcW w:type="dxa" w:w="2339"/>
            <w:vAlign w:val="center"/>
          </w:tcPr>
          <w:p>
            <w:pPr>
              <w:pStyle w:val="tableleft"/>
              <w:jc w:val="left"/>
            </w:pPr>
            <w:r/>
            <w:r>
              <w:t>Lung Nodule Detection</w:t>
            </w:r>
          </w:p>
        </w:tc>
        <w:tc>
          <w:tcPr>
            <w:tcW w:type="dxa" w:w="2339"/>
            <w:vAlign w:val="center"/>
          </w:tcPr>
          <w:p>
            <w:pPr>
              <w:pStyle w:val="tableleft"/>
              <w:jc w:val="left"/>
            </w:pPr>
            <w:r/>
            <w:r>
              <w:t>3D CNN</w:t>
            </w:r>
          </w:p>
        </w:tc>
        <w:tc>
          <w:tcPr>
            <w:tcW w:type="dxa" w:w="2339"/>
            <w:vAlign w:val="center"/>
          </w:tcPr>
          <w:p>
            <w:pPr>
              <w:pStyle w:val="tablecenter"/>
              <w:jc w:val="center"/>
            </w:pPr>
            <w:r/>
            <w:r>
              <w:t>92.8%</w:t>
            </w:r>
          </w:p>
        </w:tc>
        <w:tc>
          <w:tcPr>
            <w:tcW w:type="dxa" w:w="2339"/>
            <w:vAlign w:val="center"/>
          </w:tcPr>
          <w:p>
            <w:pPr>
              <w:pStyle w:val="tablecenter"/>
              <w:jc w:val="center"/>
            </w:pPr>
            <w:r/>
            <w:r>
              <w:t>45,000</w:t>
            </w:r>
          </w:p>
        </w:tc>
      </w:tr>
      <w:tr>
        <w:tc>
          <w:tcPr>
            <w:tcW w:type="dxa" w:w="2339"/>
            <w:vAlign w:val="center"/>
          </w:tcPr>
          <w:p>
            <w:pPr>
              <w:pStyle w:val="tableleft"/>
              <w:jc w:val="left"/>
            </w:pPr>
            <w:r/>
            <w:r>
              <w:t>Breast Cancer</w:t>
            </w:r>
          </w:p>
        </w:tc>
        <w:tc>
          <w:tcPr>
            <w:tcW w:type="dxa" w:w="2339"/>
            <w:vAlign w:val="center"/>
          </w:tcPr>
          <w:p>
            <w:pPr>
              <w:pStyle w:val="tablecenter"/>
              <w:jc w:val="center"/>
            </w:pPr>
            <w:r/>
            <w:r>
              <w:t>DenseNet</w:t>
            </w:r>
          </w:p>
        </w:tc>
        <w:tc>
          <w:tcPr>
            <w:tcW w:type="dxa" w:w="2339"/>
            <w:vAlign w:val="center"/>
          </w:tcPr>
          <w:p>
            <w:pPr>
              <w:pStyle w:val="tablecenter"/>
              <w:jc w:val="center"/>
            </w:pPr>
            <w:r/>
            <w:r>
              <w:t>94.5%</w:t>
            </w:r>
          </w:p>
        </w:tc>
        <w:tc>
          <w:tcPr>
            <w:tcW w:type="dxa" w:w="2339"/>
            <w:vAlign w:val="center"/>
          </w:tcPr>
          <w:p>
            <w:pPr>
              <w:pStyle w:val="tablecenter"/>
              <w:jc w:val="center"/>
            </w:pPr>
            <w:r/>
            <w:r>
              <w:t>60,000</w:t>
            </w:r>
          </w:p>
        </w:tc>
      </w:tr>
      <w:tr>
        <w:tc>
          <w:tcPr>
            <w:tcW w:type="dxa" w:w="2339"/>
            <w:vAlign w:val="center"/>
          </w:tcPr>
          <w:p>
            <w:pPr>
              <w:pStyle w:val="tableleft"/>
              <w:jc w:val="left"/>
            </w:pPr>
            <w:r/>
            <w:r>
              <w:t>Brain Tumor Segmentation</w:t>
            </w:r>
          </w:p>
        </w:tc>
        <w:tc>
          <w:tcPr>
            <w:tcW w:type="dxa" w:w="2339"/>
            <w:vAlign w:val="center"/>
          </w:tcPr>
          <w:p>
            <w:pPr>
              <w:pStyle w:val="tablecenter"/>
              <w:jc w:val="center"/>
            </w:pPr>
            <w:r/>
            <w:r>
              <w:t>U-Net</w:t>
            </w:r>
          </w:p>
        </w:tc>
        <w:tc>
          <w:tcPr>
            <w:tcW w:type="dxa" w:w="2339"/>
            <w:vAlign w:val="center"/>
          </w:tcPr>
          <w:p>
            <w:pPr>
              <w:pStyle w:val="tablecenter"/>
              <w:jc w:val="center"/>
            </w:pPr>
            <w:r/>
            <w:r>
              <w:t>91.3%</w:t>
            </w:r>
          </w:p>
        </w:tc>
        <w:tc>
          <w:tcPr>
            <w:tcW w:type="dxa" w:w="2339"/>
            <w:vAlign w:val="center"/>
          </w:tcPr>
          <w:p>
            <w:pPr>
              <w:pStyle w:val="tablecenter"/>
              <w:jc w:val="center"/>
            </w:pPr>
            <w:r/>
            <w:r>
              <w:t>35,000</w:t>
            </w:r>
          </w:p>
        </w:tc>
      </w:tr>
    </w:tbl>
    <w:tbl>
      <w:tblPr>
        <w:tblStyle w:val="TableGrid"/>
        <w:tblW w:w="4944" w:type="pct"/>
        <w:tblInd w:w="108" w:type="dxa"/>
        <w:tblLook w:val="04A0" w:firstRow="1" w:lastRow="0" w:firstColumn="1" w:lastColumn="0" w:noHBand="0" w:noVBand="1"/>
      </w:tblPr>
      <w:tblGrid>
        <w:gridCol w:w="670"/>
        <w:gridCol w:w="8232"/>
        <w:gridCol w:w="562"/>
      </w:tblGrid>
      <w:tr w:rsidR="003B61C6" w:rsidRPr="00BE33F0" w14:paraId="19629479" w14:textId="77777777" w:rsidTr="003B724F">
        <w:tc>
          <w:tcPr>
            <w:tcW w:w="354" w:type="pct"/>
            <w:vAlign w:val="center"/>
          </w:tcPr>
          <w:p w14:paraId="19629476" w14:textId="77777777" w:rsidR="003B61C6" w:rsidRDefault="003B61C6" w:rsidP="00074A5A">
            <w:r/>
          </w:p>
        </w:tc>
        <w:tc>
          <w:tcPr>
            <w:tcW w:w="4349" w:type="pct"/>
            <w:vAlign w:val="center"/>
          </w:tcPr>
          <w:p w14:paraId="19629477" w14:textId="77777777" w:rsidR="003B61C6" w:rsidRDefault="003B61C6" w:rsidP="00074A5A">
            <w:pPr>
              <w:pStyle w:val="equation"/>
              <w:jc w:val="center"/>
            </w:pPr>
            <m:oMath xmlns:mml="http://www.w3.org/1998/Math/MathML">
              <m:r>
                <m:t>E=m</m:t>
              </m:r>
              <m:sSup>
                <m:e>
                  <m:r>
                    <m:t>c</m:t>
                  </m:r>
                </m:e>
                <m:sup>
                  <m:r>
                    <m:t>2</m:t>
                  </m:r>
                </m:sup>
              </m:sSup>
            </m:oMath>
          </w:p>
        </w:tc>
        <w:tc>
          <w:tcPr>
            <w:tcW w:w="297" w:type="pct"/>
            <w:vAlign w:val="center"/>
          </w:tcPr>
          <w:p w14:paraId="19629478" w14:textId="77777777" w:rsidR="003B61C6" w:rsidRPr="00BE33F0" w:rsidRDefault="003B61C6" w:rsidP="00074A5A">
            <w:pPr>
              <w:pStyle w:val="Caption"/>
              <w:keepNext/>
              <w:ind w:right="0"/>
              <w:rPr>
                <w:rFonts w:ascii="Franklin Gothic Book" w:hAnsi="Franklin Gothic Book"/>
              </w:rPr>
            </w:pPr>
            <w:r>
              <w:t>(1)</w:t>
            </w:r>
          </w:p>
        </w:tc>
      </w:tr>
    </w:tbl>
    <w:p>
      <w:pPr>
        <w:pStyle w:val="Heading2"/>
      </w:pPr>
      <w:r>
        <w:t>Disease Prediction</w:t>
      </w:r>
    </w:p>
    <w:p>
      <w:pPr>
        <w:pStyle w:val="bodytextJOKI"/>
      </w:pPr>
      <w:r>
        <w:t>Predictive models use patient data to forecast disease onset, progression, and outcomes. Random forests, gradient boosting, and neural networks are commonly employed for risk stratification and early warning systems.</w:t>
      </w:r>
    </w:p>
    <w:p>
      <w:pPr>
        <w:pStyle w:val="Heading2"/>
      </w:pPr>
      <w:r>
        <w:t>Drug Discovery</w:t>
      </w:r>
    </w:p>
    <w:p>
      <w:pPr>
        <w:pStyle w:val="bodytextJOKI"/>
      </w:pPr>
      <w:r>
        <w:t>ML accelerates drug discovery by predicting molecular properties, identifying drug targets, and optimizing compound structures. Deep learning models can screen millions of compounds in silico, significantly reducing time and cost.</w:t>
      </w:r>
    </w:p>
    <w:p>
      <w:pPr>
        <w:pStyle w:val="Heading1"/>
        <w:ind w:left="431" w:hanging="431"/>
        <w:rPr>
          <w:lang w:val="id-ID"/>
        </w:rPr>
      </w:pPr>
      <w:r>
        <w:t>Challenges and Limitations</w:t>
      </w:r>
    </w:p>
    <w:p>
      <w:pPr>
        <w:pStyle w:val="bodytextJOKI"/>
      </w:pPr>
      <w:r>
        <w:t>Despite significant progress, several challenges hinder widespread adoption of ML in healthcare.</w:t>
      </w:r>
    </w:p>
    <w:p>
      <w:pPr>
        <w:pStyle w:val="Heading2"/>
      </w:pPr>
      <w:r>
        <w:t>Data Privacy and Security</w:t>
      </w:r>
    </w:p>
    <w:p>
      <w:pPr>
        <w:pStyle w:val="bodytextJOKI"/>
      </w:pPr>
      <w:r>
        <w:t>Healthcare data is highly sensitive and subject to strict regulations (HIPAA, GDPR). Ensuring privacy while enabling ML model training requires techniques such as federated learning, differential privacy, and secure multi-party computation.</w:t>
      </w:r>
    </w:p>
    <w:p>
      <w:pPr>
        <w:pStyle w:val="Heading2"/>
      </w:pPr>
      <w:r>
        <w:t>Model Interpretability</w:t>
      </w:r>
    </w:p>
    <w:p>
      <w:pPr>
        <w:pStyle w:val="bodytextJOKI"/>
      </w:pPr>
      <w: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pPr>
      <w:r>
        <w:t>Clinical Integration</w:t>
      </w:r>
    </w:p>
    <w:p>
      <w:pPr>
        <w:pStyle w:val="bodytextJOKI"/>
      </w:pPr>
      <w:r>
        <w:t>Integrating ML systems into clinical workflows requires careful consideration of usability, validation, and regulatory approval. Models must be robust, reliable, and aligned with clinical practice guidelines.</w:t>
      </w:r>
    </w:p>
    <w:p>
      <w:pPr>
        <w:pStyle w:val="Heading1"/>
        <w:ind w:left="431" w:hanging="431"/>
        <w:rPr>
          <w:lang w:val="id-ID"/>
        </w:rPr>
      </w:pPr>
      <w:r>
        <w:t>Future Directions</w:t>
      </w:r>
    </w:p>
    <w:p>
      <w:pPr>
        <w:pStyle w:val="bodytextJOKI"/>
      </w:pPr>
      <w:r>
        <w:t>The future of ML in healthcare is promising, with several emerging trends and research directions.</w:t>
      </w:r>
    </w:p>
    <w:p>
      <w:pPr>
        <w:pStyle w:val="Heading2"/>
      </w:pPr>
      <w:r>
        <w:t>Federated Learning</w:t>
      </w:r>
    </w:p>
    <w:p>
      <w:pPr>
        <w:pStyle w:val="bodytextJOKI"/>
      </w:pPr>
      <w:r>
        <w:t>Federated learning enables collaborative model training across institutions without sharing raw data, addressing privacy concerns while leveraging diverse datasets.</w:t>
      </w:r>
    </w:p>
    <w:p>
      <w:pPr>
        <w:pStyle w:val="Heading2"/>
      </w:pPr>
      <w:r>
        <w:t>Multimodal Learning</w:t>
      </w:r>
    </w:p>
    <w:p>
      <w:pPr>
        <w:pStyle w:val="bodytextJOKI"/>
      </w:pPr>
      <w:r>
        <w:t>Integrating multiple data modalities (imaging, genomics, EHRs) can improve diagnostic accuracy and enable more comprehensive patient assessment.</w:t>
      </w:r>
    </w:p>
    <w:p>
      <w:pPr>
        <w:pStyle w:val="Heading2"/>
      </w:pPr>
      <w:r>
        <w:t>Real-time Clinical Decision Support</w:t>
      </w:r>
    </w:p>
    <w:p>
      <w:pPr>
        <w:pStyle w:val="bodytextJOKI"/>
      </w:pPr>
      <w:r>
        <w:t>Deploying ML models at the point of care can provide real-time recommendations, alerts, and decision support to clinicians, improving patient outcomes and reducing errors.</w:t>
      </w:r>
    </w:p>
    <w:p>
      <w:pPr>
        <w:pStyle w:val="Heading1"/>
        <w:ind w:left="431" w:hanging="431"/>
        <w:rPr>
          <w:lang w:val="id-ID"/>
        </w:rPr>
      </w:pPr>
      <w:r>
        <w:t>Conclusion</w:t>
      </w:r>
    </w:p>
    <w:p>
      <w:pPr>
        <w:pStyle w:val="bodytextJOKI"/>
      </w:pPr>
      <w: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1"/>
        <w:ind w:left="431" w:hanging="431"/>
        <w:rPr>
          <w:lang w:val="id-ID"/>
        </w:rPr>
      </w:pPr>
      <w:r>
        <w:t>REFERENCES</w:t>
      </w:r>
    </w:p>
    <w:p>
      <w:pPr>
        <w:pStyle w:val="reference"/>
        <w:numPr>
          <w:ilvl w:val="0"/>
          <w:numId w:val="15"/>
        </w:numPr>
        <w:ind w:left="357" w:hanging="357"/>
      </w:pPr>
      <w:r>
        <w:t>Esteva, A., Kuprel, B., Novoa, R. A., Ko, J., Swetter, S. M., Blau, H. M., &amp; Thrun, S. (2017). Dermatologist-level classification of skin cancer with deep neural networks. Nature, 542(7639), 115-118.</w:t>
      </w:r>
    </w:p>
    <w:p>
      <w:pPr>
        <w:pStyle w:val="reference"/>
        <w:numPr>
          <w:ilvl w:val="0"/>
          <w:numId w:val="15"/>
        </w:numPr>
        <w:ind w:left="357" w:hanging="357"/>
      </w:pPr>
      <w:r>
        <w:t>Rajkomar, A., Dean, J., &amp; Kohane, I. (2019). Machine learning in medicine. New England Journal of Medicine, 380(14), 1347-1358.</w:t>
      </w:r>
    </w:p>
    <w:p>
      <w:pPr>
        <w:pStyle w:val="reference"/>
        <w:numPr>
          <w:ilvl w:val="0"/>
          <w:numId w:val="15"/>
        </w:numPr>
        <w:ind w:left="357" w:hanging="357"/>
      </w:pPr>
      <w:r>
        <w:t>Topol, E. J. (2019). High-performance medicine: the convergence of human and artificial intelligence. Nature Medicine, 25(1), 44-56.</w:t>
      </w:r>
    </w:p>
    <w:p>
      <w:pPr>
        <w:pStyle w:val="reference"/>
        <w:numPr>
          <w:ilvl w:val="0"/>
          <w:numId w:val="15"/>
        </w:numPr>
        <w:ind w:left="357" w:hanging="357"/>
      </w:pPr>
      <w:r>
        <w:t>Beam, A. L., &amp; Kohane, I. S. (2018). Big data and machine learning in health care. JAMA, 319(13), 1317-1318.</w:t>
      </w:r>
    </w:p>
    <w:p>
      <w:pPr>
        <w:pStyle w:val="reference"/>
        <w:numPr>
          <w:ilvl w:val="0"/>
          <w:numId w:val="15"/>
        </w:numPr>
        <w:ind w:left="357" w:hanging="357"/>
      </w:pPr>
      <w:r>
        <w:t>Ching, T., Himmelstein, D. S., Beaulieu-Jones, B. K., Kalinin, A. A., Do, B. T., Way, G. P., ... &amp; Greene, C. S. (2018). Opportunities and obstacles for deep learning in biology and medicine. Journal of The Royal Society Interface, 15(141), 20170387.</w:t>
      </w:r>
    </w:p>
    <w:sectPr w:rsidR="00CB55C0" w:rsidSect="00277A56">
      <w:headerReference w:type="default" r:id="rId21"/>
      <w:footerReference w:type="default" r:id="rId22"/>
      <w:pgSz w:w="11907" w:h="16839" w:code="9"/>
      <w:pgMar w:top="1440" w:right="1140" w:bottom="1440" w:left="141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F8E37" w14:textId="77777777" w:rsidR="00B77EB6" w:rsidRDefault="00B77EB6" w:rsidP="009005E5">
      <w:r>
        <w:separator/>
      </w:r>
    </w:p>
    <w:p w14:paraId="10EFAB46" w14:textId="77777777" w:rsidR="00B77EB6" w:rsidRDefault="00B77EB6"/>
    <w:p w14:paraId="558A675B" w14:textId="77777777" w:rsidR="00B77EB6" w:rsidRDefault="00B77EB6"/>
    <w:p w14:paraId="39AC007A" w14:textId="77777777" w:rsidR="00B77EB6" w:rsidRDefault="00B77EB6"/>
    <w:p w14:paraId="169B09CF" w14:textId="77777777" w:rsidR="00B77EB6" w:rsidRDefault="00B77EB6"/>
    <w:p w14:paraId="54D41A99" w14:textId="77777777" w:rsidR="00B77EB6" w:rsidRDefault="00B77EB6"/>
  </w:endnote>
  <w:endnote w:type="continuationSeparator" w:id="0">
    <w:p w14:paraId="5DCE1C80" w14:textId="77777777" w:rsidR="00B77EB6" w:rsidRDefault="00B77EB6" w:rsidP="009005E5">
      <w:r>
        <w:continuationSeparator/>
      </w:r>
    </w:p>
    <w:p w14:paraId="4728463F" w14:textId="77777777" w:rsidR="00B77EB6" w:rsidRDefault="00B77EB6"/>
    <w:p w14:paraId="6F1BC05E" w14:textId="77777777" w:rsidR="00B77EB6" w:rsidRDefault="00B77EB6"/>
    <w:p w14:paraId="16AFBC0E" w14:textId="77777777" w:rsidR="00B77EB6" w:rsidRDefault="00B77EB6"/>
    <w:p w14:paraId="6ECE19C2" w14:textId="77777777" w:rsidR="00B77EB6" w:rsidRDefault="00B77EB6"/>
    <w:p w14:paraId="73BF1BEA" w14:textId="77777777" w:rsidR="00B77EB6" w:rsidRDefault="00B77E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ranklin Gothic Book">
    <w:panose1 w:val="020B05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iberation Serif">
    <w:altName w:val="Times New Roman"/>
    <w:charset w:val="00"/>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319907"/>
      <w:docPartObj>
        <w:docPartGallery w:val="Page Numbers (Bottom of Page)"/>
        <w:docPartUnique/>
      </w:docPartObj>
    </w:sdtPr>
    <w:sdtEndPr>
      <w:rPr>
        <w:rFonts w:ascii="Franklin Gothic Book" w:hAnsi="Franklin Gothic Book"/>
        <w:noProof/>
        <w:sz w:val="20"/>
        <w:szCs w:val="16"/>
      </w:rPr>
    </w:sdtEndPr>
    <w:sdtContent>
      <w:p w14:paraId="196294CC" w14:textId="77777777" w:rsidR="001D5D99" w:rsidRPr="003951AF" w:rsidRDefault="004B2696">
        <w:pPr>
          <w:pStyle w:val="Footer"/>
          <w:jc w:val="center"/>
          <w:rPr>
            <w:rFonts w:ascii="Franklin Gothic Book" w:hAnsi="Franklin Gothic Book"/>
            <w:sz w:val="20"/>
            <w:szCs w:val="16"/>
          </w:rPr>
        </w:pPr>
        <w:r w:rsidRPr="003951AF">
          <w:rPr>
            <w:rFonts w:ascii="Franklin Gothic Book" w:hAnsi="Franklin Gothic Book"/>
            <w:sz w:val="20"/>
            <w:szCs w:val="16"/>
          </w:rPr>
          <w:fldChar w:fldCharType="begin"/>
        </w:r>
        <w:r w:rsidR="001D5D99" w:rsidRPr="003951AF">
          <w:rPr>
            <w:rFonts w:ascii="Franklin Gothic Book" w:hAnsi="Franklin Gothic Book"/>
            <w:sz w:val="20"/>
            <w:szCs w:val="16"/>
          </w:rPr>
          <w:instrText xml:space="preserve"> PAGE   \* MERGEFORMAT </w:instrText>
        </w:r>
        <w:r w:rsidRPr="003951AF">
          <w:rPr>
            <w:rFonts w:ascii="Franklin Gothic Book" w:hAnsi="Franklin Gothic Book"/>
            <w:sz w:val="20"/>
            <w:szCs w:val="16"/>
          </w:rPr>
          <w:fldChar w:fldCharType="separate"/>
        </w:r>
        <w:r w:rsidR="00391FC1">
          <w:rPr>
            <w:rFonts w:ascii="Franklin Gothic Book" w:hAnsi="Franklin Gothic Book"/>
            <w:noProof/>
            <w:sz w:val="20"/>
            <w:szCs w:val="16"/>
          </w:rPr>
          <w:t>3</w:t>
        </w:r>
        <w:r w:rsidRPr="003951AF">
          <w:rPr>
            <w:rFonts w:ascii="Franklin Gothic Book" w:hAnsi="Franklin Gothic Book"/>
            <w:noProof/>
            <w:sz w:val="20"/>
            <w:szCs w:val="16"/>
          </w:rPr>
          <w:fldChar w:fldCharType="end"/>
        </w:r>
      </w:p>
    </w:sdtContent>
  </w:sdt>
  <w:p w14:paraId="196294CD" w14:textId="77777777" w:rsidR="001D5D99" w:rsidRDefault="001D5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F8D3" w14:textId="77777777" w:rsidR="00B77EB6" w:rsidRDefault="00B77EB6" w:rsidP="009005E5">
      <w:r>
        <w:separator/>
      </w:r>
    </w:p>
  </w:footnote>
  <w:footnote w:type="continuationSeparator" w:id="0">
    <w:p w14:paraId="4D5DE35F" w14:textId="77777777" w:rsidR="00B77EB6" w:rsidRDefault="00B77EB6" w:rsidP="009005E5">
      <w:r>
        <w:continuationSeparator/>
      </w:r>
    </w:p>
    <w:p w14:paraId="25E89AB1" w14:textId="77777777" w:rsidR="00B77EB6" w:rsidRDefault="00B77EB6"/>
    <w:p w14:paraId="67833BCF" w14:textId="77777777" w:rsidR="00B77EB6" w:rsidRDefault="00B77EB6"/>
    <w:p w14:paraId="309A674A" w14:textId="77777777" w:rsidR="00B77EB6" w:rsidRDefault="00B77EB6"/>
    <w:p w14:paraId="2E795BB9" w14:textId="77777777" w:rsidR="00B77EB6" w:rsidRDefault="00B77EB6"/>
    <w:p w14:paraId="00C099E2" w14:textId="77777777" w:rsidR="00B77EB6" w:rsidRDefault="00B77EB6"/>
  </w:footnote>
  <w:footnote w:id="1">
    <w:p w14:paraId="196294CE" w14:textId="77777777" w:rsidR="001D5D99" w:rsidRPr="00F045F0" w:rsidRDefault="001D5D99" w:rsidP="0070497B">
      <w:pPr>
        <w:pStyle w:val="FootnoteText"/>
        <w:rPr>
          <w:rStyle w:val="FootnoteReference"/>
        </w:rPr>
      </w:pPr>
      <w:r>
        <w:rPr>
          <w:rStyle w:val="FootnoteReference"/>
        </w:rPr>
        <w:footnoteRef/>
      </w:r>
      <w:r>
        <w:t xml:space="preserve"> When possible, avoid using footnotes.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294CB" w14:textId="77777777" w:rsidR="001D5D99" w:rsidRPr="004965F6" w:rsidRDefault="001D5D99" w:rsidP="001918FE">
    <w:pPr>
      <w:tabs>
        <w:tab w:val="center" w:pos="3722"/>
        <w:tab w:val="right" w:pos="9355"/>
      </w:tabs>
      <w:spacing w:after="160"/>
      <w:rPr>
        <w:sz w:val="20"/>
      </w:rPr>
    </w:pPr>
    <w:r>
      <w:rPr>
        <w:rFonts w:ascii="Franklin Gothic Book" w:eastAsiaTheme="minorHAnsi" w:hAnsi="Franklin Gothic Book" w:cstheme="minorBidi"/>
        <w:sz w:val="18"/>
        <w:szCs w:val="18"/>
        <w:lang w:val="en-ID"/>
      </w:rPr>
      <w:t xml:space="preserve">Jurnal Otomasi </w:t>
    </w:r>
    <w:r w:rsidRPr="00336AAF">
      <w:rPr>
        <w:rFonts w:ascii="Franklin Gothic Book" w:eastAsiaTheme="minorHAnsi" w:hAnsi="Franklin Gothic Book" w:cstheme="minorBidi"/>
        <w:sz w:val="18"/>
        <w:szCs w:val="18"/>
        <w:lang w:val="en-ID"/>
      </w:rPr>
      <w:t>Kontrol</w:t>
    </w:r>
    <w:r>
      <w:rPr>
        <w:rFonts w:ascii="Franklin Gothic Book" w:eastAsiaTheme="minorHAnsi" w:hAnsi="Franklin Gothic Book" w:cstheme="minorBidi"/>
        <w:sz w:val="18"/>
        <w:szCs w:val="18"/>
        <w:lang w:val="en-ID"/>
      </w:rPr>
      <w:t xml:space="preserve"> dan </w:t>
    </w:r>
    <w:r w:rsidRPr="00336AAF">
      <w:rPr>
        <w:rFonts w:ascii="Franklin Gothic Book" w:eastAsiaTheme="minorHAnsi" w:hAnsi="Franklin Gothic Book" w:cstheme="minorBidi"/>
        <w:sz w:val="18"/>
        <w:szCs w:val="18"/>
        <w:lang w:val="en-ID"/>
      </w:rPr>
      <w:t>Instrumentasi</w:t>
    </w:r>
    <w:r w:rsidRPr="00336AAF">
      <w:rPr>
        <w:rFonts w:asciiTheme="minorHAnsi" w:eastAsiaTheme="minorHAnsi" w:hAnsiTheme="minorHAnsi" w:cstheme="minorBidi"/>
        <w:sz w:val="20"/>
        <w:szCs w:val="22"/>
        <w:lang w:val="en-ID"/>
      </w:rPr>
      <w:ptab w:relativeTo="margin" w:alignment="center" w:leader="none"/>
    </w:r>
    <w:r w:rsidRPr="00336AAF">
      <w:rPr>
        <w:rFonts w:ascii="Franklin Gothic Book" w:eastAsiaTheme="minorHAnsi" w:hAnsi="Franklin Gothic Book" w:cstheme="minorBidi"/>
        <w:sz w:val="18"/>
        <w:szCs w:val="18"/>
        <w:lang w:val="en-ID"/>
      </w:rPr>
      <w:t>Vol</w:t>
    </w:r>
    <w:r>
      <w:rPr>
        <w:rFonts w:ascii="Franklin Gothic Book" w:eastAsiaTheme="minorHAnsi" w:hAnsi="Franklin Gothic Book" w:cstheme="minorBidi"/>
        <w:sz w:val="18"/>
        <w:szCs w:val="18"/>
        <w:lang w:val="en-ID"/>
      </w:rPr>
      <w:t>1X</w:t>
    </w:r>
    <w:r w:rsidRPr="00336AAF">
      <w:rPr>
        <w:rFonts w:ascii="Franklin Gothic Book" w:eastAsiaTheme="minorHAnsi" w:hAnsi="Franklin Gothic Book" w:cstheme="minorBidi"/>
        <w:sz w:val="18"/>
        <w:szCs w:val="18"/>
        <w:lang w:val="en-ID"/>
      </w:rPr>
      <w:t xml:space="preserve"> (</w:t>
    </w:r>
    <w:r>
      <w:rPr>
        <w:rFonts w:ascii="Franklin Gothic Book" w:eastAsiaTheme="minorHAnsi" w:hAnsi="Franklin Gothic Book" w:cstheme="minorBidi"/>
        <w:sz w:val="18"/>
        <w:szCs w:val="18"/>
        <w:lang w:val="en-ID"/>
      </w:rPr>
      <w:t>X</w:t>
    </w:r>
    <w:r w:rsidRPr="00336AAF">
      <w:rPr>
        <w:rFonts w:ascii="Franklin Gothic Book" w:eastAsiaTheme="minorHAnsi" w:hAnsi="Franklin Gothic Book" w:cstheme="minorBidi"/>
        <w:sz w:val="18"/>
        <w:szCs w:val="18"/>
        <w:lang w:val="en-ID"/>
      </w:rPr>
      <w:t>), 202</w:t>
    </w:r>
    <w:r>
      <w:rPr>
        <w:rFonts w:ascii="Franklin Gothic Book" w:eastAsiaTheme="minorHAnsi" w:hAnsi="Franklin Gothic Book" w:cstheme="minorBidi"/>
        <w:sz w:val="18"/>
        <w:szCs w:val="18"/>
        <w:lang w:val="en-ID"/>
      </w:rPr>
      <w:t>X</w:t>
    </w:r>
    <w:r w:rsidRPr="00336AAF">
      <w:rPr>
        <w:rFonts w:asciiTheme="minorHAnsi" w:eastAsiaTheme="minorHAnsi" w:hAnsiTheme="minorHAnsi" w:cstheme="minorBidi"/>
        <w:sz w:val="20"/>
        <w:szCs w:val="22"/>
        <w:lang w:val="en-ID"/>
      </w:rPr>
      <w:ptab w:relativeTo="margin" w:alignment="right" w:leader="none"/>
    </w:r>
    <w:r w:rsidRPr="00336AAF">
      <w:rPr>
        <w:rFonts w:ascii="Franklin Gothic Book" w:eastAsiaTheme="minorHAnsi" w:hAnsi="Franklin Gothic Book" w:cstheme="minorBidi"/>
        <w:sz w:val="18"/>
        <w:szCs w:val="22"/>
        <w:lang w:val="en-ID"/>
      </w:rPr>
      <w:t>ISSN: 2085-2517</w:t>
    </w:r>
    <w:r>
      <w:rPr>
        <w:rFonts w:ascii="Franklin Gothic Book" w:eastAsiaTheme="minorHAnsi" w:hAnsi="Franklin Gothic Book" w:cstheme="minorBidi"/>
        <w:sz w:val="18"/>
        <w:szCs w:val="22"/>
        <w:lang w:val="en-ID"/>
      </w:rPr>
      <w:br/>
    </w:r>
    <w:hyperlink r:id="rId1" w:history="1">
      <w:r w:rsidRPr="004965F6">
        <w:rPr>
          <w:rStyle w:val="Hyperlink"/>
          <w:rFonts w:ascii="Franklin Gothic Book" w:eastAsiaTheme="minorHAnsi" w:hAnsi="Franklin Gothic Book" w:cstheme="minorBidi"/>
          <w:color w:val="auto"/>
          <w:sz w:val="18"/>
          <w:szCs w:val="22"/>
          <w:u w:val="none"/>
          <w:lang w:val="en-ID"/>
        </w:rPr>
        <w:t>https://doi.org/10.5614/joki.202X.1x.x</w:t>
      </w:r>
    </w:hyperlink>
    <w:r w:rsidRPr="004965F6">
      <w:rPr>
        <w:rStyle w:val="Hyperlink"/>
        <w:rFonts w:ascii="Franklin Gothic Book" w:eastAsiaTheme="minorHAnsi" w:hAnsi="Franklin Gothic Book" w:cstheme="minorBidi"/>
        <w:color w:val="auto"/>
        <w:sz w:val="18"/>
        <w:szCs w:val="22"/>
        <w:u w:val="none"/>
        <w:lang w:val="en-ID"/>
      </w:rPr>
      <w:t>.x</w:t>
    </w:r>
    <w:r w:rsidRPr="004965F6">
      <w:rPr>
        <w:rFonts w:ascii="Franklin Gothic Book" w:eastAsiaTheme="minorHAnsi" w:hAnsi="Franklin Gothic Book" w:cstheme="minorBidi"/>
        <w:sz w:val="18"/>
        <w:szCs w:val="22"/>
        <w:lang w:val="en-ID"/>
      </w:rPr>
      <w:tab/>
    </w:r>
    <w:r w:rsidRPr="004965F6">
      <w:rPr>
        <w:rFonts w:ascii="Franklin Gothic Book" w:eastAsiaTheme="minorHAnsi" w:hAnsi="Franklin Gothic Book" w:cstheme="minorBidi"/>
        <w:sz w:val="18"/>
        <w:szCs w:val="22"/>
        <w:lang w:val="en-ID"/>
      </w:rPr>
      <w:tab/>
      <w:t xml:space="preserve">     E-ISSN: 2460-6340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lvl>
  </w:abstractNum>
  <w:abstractNum w:abstractNumId="1" w15:restartNumberingAfterBreak="0">
    <w:nsid w:val="00000002"/>
    <w:multiLevelType w:val="singleLevel"/>
    <w:tmpl w:val="00000002"/>
    <w:name w:val="WW8Num17"/>
    <w:lvl w:ilvl="0">
      <w:start w:val="1"/>
      <w:numFmt w:val="lowerLetter"/>
      <w:lvlText w:val="(%1)"/>
      <w:lvlJc w:val="left"/>
      <w:pPr>
        <w:tabs>
          <w:tab w:val="num" w:pos="0"/>
        </w:tabs>
        <w:ind w:left="2520" w:hanging="360"/>
      </w:pPr>
    </w:lvl>
  </w:abstractNum>
  <w:abstractNum w:abstractNumId="2" w15:restartNumberingAfterBreak="0">
    <w:nsid w:val="00000003"/>
    <w:multiLevelType w:val="singleLevel"/>
    <w:tmpl w:val="00000003"/>
    <w:name w:val="WW8Num29"/>
    <w:lvl w:ilvl="0">
      <w:start w:val="1"/>
      <w:numFmt w:val="decimal"/>
      <w:lvlText w:val="[%1]"/>
      <w:lvlJc w:val="left"/>
      <w:pPr>
        <w:tabs>
          <w:tab w:val="num" w:pos="0"/>
        </w:tabs>
        <w:ind w:left="720" w:hanging="360"/>
      </w:pPr>
    </w:lvl>
  </w:abstractNum>
  <w:abstractNum w:abstractNumId="3"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1AF22F7"/>
    <w:multiLevelType w:val="multilevel"/>
    <w:tmpl w:val="180E42CA"/>
    <w:lvl w:ilvl="0">
      <w:start w:val="1"/>
      <w:numFmt w:val="decimal"/>
      <w:pStyle w:val="Tabel"/>
      <w:lvlText w:val="Tabel %1"/>
      <w:lvlJc w:val="left"/>
      <w:pPr>
        <w:tabs>
          <w:tab w:val="num" w:pos="1134"/>
        </w:tabs>
        <w:ind w:left="851" w:hanging="567"/>
      </w:pPr>
      <w:rPr>
        <w:rFonts w:hint="default"/>
        <w:b w:val="0"/>
        <w:bCs/>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3A383DAC"/>
    <w:multiLevelType w:val="multilevel"/>
    <w:tmpl w:val="362A3B28"/>
    <w:lvl w:ilvl="0">
      <w:start w:val="1"/>
      <w:numFmt w:val="decimal"/>
      <w:lvlText w:val="Figure %1"/>
      <w:lvlJc w:val="left"/>
      <w:pPr>
        <w:tabs>
          <w:tab w:val="num" w:pos="1134"/>
        </w:tabs>
        <w:ind w:left="284" w:firstLine="0"/>
      </w:pPr>
      <w:rPr>
        <w:rFonts w:ascii="Times New Roman" w:hAnsi="Times New Roman" w:hint="default"/>
        <w:b/>
        <w:i w:val="0"/>
        <w:sz w:val="20"/>
        <w:szCs w:val="20"/>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7" w15:restartNumberingAfterBreak="0">
    <w:nsid w:val="3EB604FC"/>
    <w:multiLevelType w:val="hybridMultilevel"/>
    <w:tmpl w:val="8FD42EA6"/>
    <w:lvl w:ilvl="0" w:tplc="C3229210">
      <w:start w:val="1"/>
      <w:numFmt w:val="decimal"/>
      <w:pStyle w:val="StyleReferenceLinespacing15lines"/>
      <w:lvlText w:val="[%1]"/>
      <w:lvlJc w:val="left"/>
      <w:pPr>
        <w:tabs>
          <w:tab w:val="num" w:pos="567"/>
        </w:tabs>
        <w:ind w:left="567" w:hanging="567"/>
      </w:pPr>
      <w:rPr>
        <w:rFonts w:ascii="Franklin Gothic Book" w:hAnsi="Franklin Gothic Book" w:hint="default"/>
        <w:bCs w:val="0"/>
        <w:i w:val="0"/>
        <w:iCs w:val="0"/>
        <w:dstrike w:val="0"/>
        <w:color w:val="auto"/>
        <w:spacing w:val="0"/>
        <w:w w:val="100"/>
        <w:kern w:val="0"/>
        <w:position w:val="0"/>
        <w:sz w:val="20"/>
        <w:u w:val="none"/>
        <w:effect w:val="none"/>
        <w:bdr w:val="none" w:sz="0" w:space="0" w:color="auto"/>
        <w:shd w:val="clear" w:color="auto" w:fil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0F71381"/>
    <w:multiLevelType w:val="multilevel"/>
    <w:tmpl w:val="372E5E3A"/>
    <w:lvl w:ilvl="0">
      <w:start w:val="1"/>
      <w:numFmt w:val="decimal"/>
      <w:pStyle w:val="Table"/>
      <w:lvlText w:val="Table %1"/>
      <w:lvlJc w:val="left"/>
      <w:pPr>
        <w:tabs>
          <w:tab w:val="num" w:pos="1134"/>
        </w:tabs>
        <w:ind w:left="851" w:hanging="567"/>
      </w:pPr>
      <w:rPr>
        <w:rFonts w:hint="default"/>
        <w:b/>
      </w:rPr>
    </w:lvl>
    <w:lvl w:ilvl="1">
      <w:start w:val="1"/>
      <w:numFmt w:val="none"/>
      <w:suff w:val="nothing"/>
      <w:lvlText w:val=""/>
      <w:lvlJc w:val="left"/>
      <w:pPr>
        <w:ind w:left="284" w:firstLine="0"/>
      </w:pPr>
      <w:rPr>
        <w:rFonts w:hint="default"/>
      </w:rPr>
    </w:lvl>
    <w:lvl w:ilvl="2">
      <w:start w:val="1"/>
      <w:numFmt w:val="none"/>
      <w:suff w:val="nothing"/>
      <w:lvlText w:val=""/>
      <w:lvlJc w:val="left"/>
      <w:pPr>
        <w:ind w:left="284" w:firstLine="0"/>
      </w:pPr>
      <w:rPr>
        <w:rFonts w:hint="default"/>
      </w:rPr>
    </w:lvl>
    <w:lvl w:ilvl="3">
      <w:start w:val="1"/>
      <w:numFmt w:val="none"/>
      <w:suff w:val="nothing"/>
      <w:lvlText w:val=""/>
      <w:lvlJc w:val="left"/>
      <w:pPr>
        <w:ind w:left="284" w:firstLine="0"/>
      </w:pPr>
      <w:rPr>
        <w:rFonts w:hint="default"/>
      </w:rPr>
    </w:lvl>
    <w:lvl w:ilvl="4">
      <w:start w:val="1"/>
      <w:numFmt w:val="none"/>
      <w:suff w:val="nothing"/>
      <w:lvlText w:val=""/>
      <w:lvlJc w:val="left"/>
      <w:pPr>
        <w:ind w:left="284" w:firstLine="0"/>
      </w:pPr>
      <w:rPr>
        <w:rFonts w:hint="default"/>
      </w:rPr>
    </w:lvl>
    <w:lvl w:ilvl="5">
      <w:start w:val="1"/>
      <w:numFmt w:val="none"/>
      <w:suff w:val="nothing"/>
      <w:lvlText w:val=""/>
      <w:lvlJc w:val="left"/>
      <w:pPr>
        <w:ind w:left="284" w:firstLine="0"/>
      </w:pPr>
      <w:rPr>
        <w:rFonts w:hint="default"/>
      </w:rPr>
    </w:lvl>
    <w:lvl w:ilvl="6">
      <w:start w:val="1"/>
      <w:numFmt w:val="none"/>
      <w:suff w:val="nothing"/>
      <w:lvlText w:val=""/>
      <w:lvlJc w:val="left"/>
      <w:pPr>
        <w:ind w:left="284" w:firstLine="0"/>
      </w:pPr>
      <w:rPr>
        <w:rFonts w:hint="default"/>
      </w:rPr>
    </w:lvl>
    <w:lvl w:ilvl="7">
      <w:start w:val="1"/>
      <w:numFmt w:val="none"/>
      <w:suff w:val="nothing"/>
      <w:lvlText w:val=""/>
      <w:lvlJc w:val="left"/>
      <w:pPr>
        <w:ind w:left="284" w:firstLine="0"/>
      </w:pPr>
      <w:rPr>
        <w:rFonts w:hint="default"/>
      </w:rPr>
    </w:lvl>
    <w:lvl w:ilvl="8">
      <w:start w:val="1"/>
      <w:numFmt w:val="none"/>
      <w:suff w:val="nothing"/>
      <w:lvlText w:val=""/>
      <w:lvlJc w:val="left"/>
      <w:pPr>
        <w:ind w:left="284" w:firstLine="0"/>
      </w:pPr>
      <w:rPr>
        <w:rFonts w:hint="default"/>
      </w:rPr>
    </w:lvl>
  </w:abstractNum>
  <w:abstractNum w:abstractNumId="9"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37576CD"/>
    <w:multiLevelType w:val="hybridMultilevel"/>
    <w:tmpl w:val="D10A2C0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2" w15:restartNumberingAfterBreak="0">
    <w:nsid w:val="565A72CB"/>
    <w:multiLevelType w:val="hybridMultilevel"/>
    <w:tmpl w:val="5FC22D4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DC87FD9"/>
    <w:multiLevelType w:val="multilevel"/>
    <w:tmpl w:val="65C836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5FA2265D"/>
    <w:multiLevelType w:val="hybridMultilevel"/>
    <w:tmpl w:val="8F7CF7B8"/>
    <w:lvl w:ilvl="0" w:tplc="2E92FA50">
      <w:start w:val="1"/>
      <w:numFmt w:val="decimal"/>
      <w:pStyle w:val="Enumeration"/>
      <w:lvlText w:val="%1."/>
      <w:lvlJc w:val="left"/>
      <w:pPr>
        <w:tabs>
          <w:tab w:val="num" w:pos="0"/>
        </w:tabs>
        <w:ind w:left="360" w:hanging="360"/>
      </w:pPr>
      <w:rPr>
        <w:rFonts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7F4B21"/>
    <w:multiLevelType w:val="multilevel"/>
    <w:tmpl w:val="464E758E"/>
    <w:lvl w:ilvl="0">
      <w:start w:val="1"/>
      <w:numFmt w:val="decimal"/>
      <w:pStyle w:val="IEEEHeading3"/>
      <w:suff w:val="nothing"/>
      <w:lvlText w:val="%1)  "/>
      <w:lvlJc w:val="left"/>
      <w:pPr>
        <w:ind w:left="0" w:firstLine="0"/>
      </w:pPr>
      <w:rPr>
        <w:rFonts w:hint="default"/>
        <w:i/>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6" w15:restartNumberingAfterBreak="0">
    <w:nsid w:val="6C402C58"/>
    <w:multiLevelType w:val="hybridMultilevel"/>
    <w:tmpl w:val="F1F87D58"/>
    <w:lvl w:ilvl="0" w:tplc="FC5CE4B0">
      <w:start w:val="1"/>
      <w:numFmt w:val="decimal"/>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ECA40938"/>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18" w15:restartNumberingAfterBreak="0">
    <w:nsid w:val="77FA1719"/>
    <w:multiLevelType w:val="hybridMultilevel"/>
    <w:tmpl w:val="38244E10"/>
    <w:lvl w:ilvl="0" w:tplc="78BE713E">
      <w:start w:val="1"/>
      <w:numFmt w:val="decimal"/>
      <w:pStyle w:val="reference"/>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286665593">
    <w:abstractNumId w:val="13"/>
  </w:num>
  <w:num w:numId="2" w16cid:durableId="1871726243">
    <w:abstractNumId w:val="14"/>
    <w:lvlOverride w:ilvl="0">
      <w:startOverride w:val="1"/>
    </w:lvlOverride>
  </w:num>
  <w:num w:numId="3" w16cid:durableId="84110837">
    <w:abstractNumId w:val="18"/>
  </w:num>
  <w:num w:numId="4" w16cid:durableId="1942759465">
    <w:abstractNumId w:val="10"/>
  </w:num>
  <w:num w:numId="5" w16cid:durableId="1285887039">
    <w:abstractNumId w:val="15"/>
  </w:num>
  <w:num w:numId="6" w16cid:durableId="661661482">
    <w:abstractNumId w:val="9"/>
  </w:num>
  <w:num w:numId="7" w16cid:durableId="572619976">
    <w:abstractNumId w:val="3"/>
  </w:num>
  <w:num w:numId="8" w16cid:durableId="2001812891">
    <w:abstractNumId w:val="7"/>
  </w:num>
  <w:num w:numId="9" w16cid:durableId="1919750509">
    <w:abstractNumId w:val="6"/>
  </w:num>
  <w:num w:numId="10" w16cid:durableId="755829675">
    <w:abstractNumId w:val="4"/>
  </w:num>
  <w:num w:numId="11" w16cid:durableId="2092045378">
    <w:abstractNumId w:val="8"/>
  </w:num>
  <w:num w:numId="12" w16cid:durableId="315964461">
    <w:abstractNumId w:val="5"/>
  </w:num>
  <w:num w:numId="13" w16cid:durableId="575551876">
    <w:abstractNumId w:val="16"/>
  </w:num>
  <w:num w:numId="14" w16cid:durableId="1643778146">
    <w:abstractNumId w:val="17"/>
  </w:num>
  <w:num w:numId="15" w16cid:durableId="1451701860">
    <w:abstractNumId w:val="18"/>
    <w:lvlOverride w:ilvl="0">
      <w:startOverride w:val="1"/>
    </w:lvlOverride>
  </w:num>
  <w:num w:numId="16" w16cid:durableId="1094783773">
    <w:abstractNumId w:val="12"/>
  </w:num>
  <w:num w:numId="17" w16cid:durableId="924218676">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attachedTemplate r:id="rId1"/>
  <w:linkStyle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35B5"/>
    <w:rsid w:val="00001B6E"/>
    <w:rsid w:val="00001F29"/>
    <w:rsid w:val="00005ECE"/>
    <w:rsid w:val="00010F47"/>
    <w:rsid w:val="00011B48"/>
    <w:rsid w:val="0001203D"/>
    <w:rsid w:val="0001310B"/>
    <w:rsid w:val="00021957"/>
    <w:rsid w:val="000219E9"/>
    <w:rsid w:val="000224FD"/>
    <w:rsid w:val="0002255B"/>
    <w:rsid w:val="00023414"/>
    <w:rsid w:val="00023490"/>
    <w:rsid w:val="00023FD7"/>
    <w:rsid w:val="00027120"/>
    <w:rsid w:val="0003392B"/>
    <w:rsid w:val="00034331"/>
    <w:rsid w:val="000363A2"/>
    <w:rsid w:val="000364E1"/>
    <w:rsid w:val="00037B60"/>
    <w:rsid w:val="00040E2A"/>
    <w:rsid w:val="00043463"/>
    <w:rsid w:val="000439E1"/>
    <w:rsid w:val="000447BC"/>
    <w:rsid w:val="00045D72"/>
    <w:rsid w:val="00046145"/>
    <w:rsid w:val="00047A29"/>
    <w:rsid w:val="0005018D"/>
    <w:rsid w:val="000631A4"/>
    <w:rsid w:val="00064DA3"/>
    <w:rsid w:val="00065200"/>
    <w:rsid w:val="000700B6"/>
    <w:rsid w:val="00070E64"/>
    <w:rsid w:val="00071F04"/>
    <w:rsid w:val="000733D0"/>
    <w:rsid w:val="00074A5A"/>
    <w:rsid w:val="00074A6A"/>
    <w:rsid w:val="00077E30"/>
    <w:rsid w:val="00082CD8"/>
    <w:rsid w:val="000836F9"/>
    <w:rsid w:val="000838DA"/>
    <w:rsid w:val="00083FCB"/>
    <w:rsid w:val="00084490"/>
    <w:rsid w:val="00085D0E"/>
    <w:rsid w:val="00087FA7"/>
    <w:rsid w:val="00092D6D"/>
    <w:rsid w:val="00094A05"/>
    <w:rsid w:val="000951C3"/>
    <w:rsid w:val="000A004C"/>
    <w:rsid w:val="000A1F98"/>
    <w:rsid w:val="000A31AD"/>
    <w:rsid w:val="000A58D6"/>
    <w:rsid w:val="000A6777"/>
    <w:rsid w:val="000A6F85"/>
    <w:rsid w:val="000A75D7"/>
    <w:rsid w:val="000B17C9"/>
    <w:rsid w:val="000B31DE"/>
    <w:rsid w:val="000B4271"/>
    <w:rsid w:val="000B7EA8"/>
    <w:rsid w:val="000C0FA5"/>
    <w:rsid w:val="000C30CC"/>
    <w:rsid w:val="000C397B"/>
    <w:rsid w:val="000C5040"/>
    <w:rsid w:val="000D0428"/>
    <w:rsid w:val="000D197B"/>
    <w:rsid w:val="000D3F87"/>
    <w:rsid w:val="000D481B"/>
    <w:rsid w:val="000D5F1A"/>
    <w:rsid w:val="000D702C"/>
    <w:rsid w:val="000E392D"/>
    <w:rsid w:val="000E5B32"/>
    <w:rsid w:val="000E5D58"/>
    <w:rsid w:val="000F2D65"/>
    <w:rsid w:val="000F5B9D"/>
    <w:rsid w:val="000F68F3"/>
    <w:rsid w:val="000F7A22"/>
    <w:rsid w:val="0010035E"/>
    <w:rsid w:val="0010425A"/>
    <w:rsid w:val="001112FE"/>
    <w:rsid w:val="00111997"/>
    <w:rsid w:val="001228BC"/>
    <w:rsid w:val="00123E44"/>
    <w:rsid w:val="001246B1"/>
    <w:rsid w:val="00124CF8"/>
    <w:rsid w:val="00125BC3"/>
    <w:rsid w:val="001274C9"/>
    <w:rsid w:val="001306FC"/>
    <w:rsid w:val="001333F0"/>
    <w:rsid w:val="00133B22"/>
    <w:rsid w:val="00133B81"/>
    <w:rsid w:val="00133ED0"/>
    <w:rsid w:val="001378B8"/>
    <w:rsid w:val="00137E7B"/>
    <w:rsid w:val="0014291E"/>
    <w:rsid w:val="001452BD"/>
    <w:rsid w:val="001470C6"/>
    <w:rsid w:val="00154746"/>
    <w:rsid w:val="00154C12"/>
    <w:rsid w:val="0016189B"/>
    <w:rsid w:val="0016334C"/>
    <w:rsid w:val="00170FA2"/>
    <w:rsid w:val="00172950"/>
    <w:rsid w:val="0017505E"/>
    <w:rsid w:val="00175CF7"/>
    <w:rsid w:val="00176622"/>
    <w:rsid w:val="001775F7"/>
    <w:rsid w:val="00177B36"/>
    <w:rsid w:val="00181446"/>
    <w:rsid w:val="00183BA6"/>
    <w:rsid w:val="00184C23"/>
    <w:rsid w:val="00184E37"/>
    <w:rsid w:val="001918FE"/>
    <w:rsid w:val="00192099"/>
    <w:rsid w:val="00195238"/>
    <w:rsid w:val="00195B9C"/>
    <w:rsid w:val="001969F8"/>
    <w:rsid w:val="00196CAF"/>
    <w:rsid w:val="001A3491"/>
    <w:rsid w:val="001A6707"/>
    <w:rsid w:val="001A7599"/>
    <w:rsid w:val="001B026C"/>
    <w:rsid w:val="001B1F9C"/>
    <w:rsid w:val="001B4EE0"/>
    <w:rsid w:val="001B6D6B"/>
    <w:rsid w:val="001B71F8"/>
    <w:rsid w:val="001C00AB"/>
    <w:rsid w:val="001C1208"/>
    <w:rsid w:val="001C213F"/>
    <w:rsid w:val="001C3101"/>
    <w:rsid w:val="001C31FA"/>
    <w:rsid w:val="001C3BD0"/>
    <w:rsid w:val="001C4582"/>
    <w:rsid w:val="001C52E3"/>
    <w:rsid w:val="001C7BCC"/>
    <w:rsid w:val="001D0E6D"/>
    <w:rsid w:val="001D33D1"/>
    <w:rsid w:val="001D44E9"/>
    <w:rsid w:val="001D5C19"/>
    <w:rsid w:val="001D5D99"/>
    <w:rsid w:val="001D7049"/>
    <w:rsid w:val="001E0764"/>
    <w:rsid w:val="001E07D0"/>
    <w:rsid w:val="001E149A"/>
    <w:rsid w:val="001E2438"/>
    <w:rsid w:val="001E2CE2"/>
    <w:rsid w:val="001E6176"/>
    <w:rsid w:val="001E7D53"/>
    <w:rsid w:val="001F352C"/>
    <w:rsid w:val="001F4E7C"/>
    <w:rsid w:val="001F4E80"/>
    <w:rsid w:val="001F64D7"/>
    <w:rsid w:val="001F697D"/>
    <w:rsid w:val="001F6E5B"/>
    <w:rsid w:val="001F7403"/>
    <w:rsid w:val="00200545"/>
    <w:rsid w:val="00200801"/>
    <w:rsid w:val="002018C4"/>
    <w:rsid w:val="002031E1"/>
    <w:rsid w:val="00204DC4"/>
    <w:rsid w:val="002065FE"/>
    <w:rsid w:val="00214946"/>
    <w:rsid w:val="002169F3"/>
    <w:rsid w:val="0021757A"/>
    <w:rsid w:val="00221887"/>
    <w:rsid w:val="00221A69"/>
    <w:rsid w:val="002223E0"/>
    <w:rsid w:val="002238C7"/>
    <w:rsid w:val="00246162"/>
    <w:rsid w:val="00247508"/>
    <w:rsid w:val="00247EF4"/>
    <w:rsid w:val="002615B1"/>
    <w:rsid w:val="00263CC7"/>
    <w:rsid w:val="00265081"/>
    <w:rsid w:val="00265142"/>
    <w:rsid w:val="0026521D"/>
    <w:rsid w:val="002704FE"/>
    <w:rsid w:val="002705B0"/>
    <w:rsid w:val="00270893"/>
    <w:rsid w:val="002721DC"/>
    <w:rsid w:val="002743AD"/>
    <w:rsid w:val="002758E2"/>
    <w:rsid w:val="00276B6E"/>
    <w:rsid w:val="002775A6"/>
    <w:rsid w:val="00277A56"/>
    <w:rsid w:val="00282643"/>
    <w:rsid w:val="00282DA0"/>
    <w:rsid w:val="00283843"/>
    <w:rsid w:val="002871F6"/>
    <w:rsid w:val="002872F3"/>
    <w:rsid w:val="00287640"/>
    <w:rsid w:val="00287F08"/>
    <w:rsid w:val="00290AB8"/>
    <w:rsid w:val="0029445A"/>
    <w:rsid w:val="00295DFD"/>
    <w:rsid w:val="002A0690"/>
    <w:rsid w:val="002A439C"/>
    <w:rsid w:val="002A4568"/>
    <w:rsid w:val="002A65A4"/>
    <w:rsid w:val="002A6D38"/>
    <w:rsid w:val="002A77B8"/>
    <w:rsid w:val="002A7C94"/>
    <w:rsid w:val="002A7FB4"/>
    <w:rsid w:val="002B0CA0"/>
    <w:rsid w:val="002B6FB3"/>
    <w:rsid w:val="002B78C1"/>
    <w:rsid w:val="002C1C84"/>
    <w:rsid w:val="002C1CF4"/>
    <w:rsid w:val="002C2CD5"/>
    <w:rsid w:val="002C4DE2"/>
    <w:rsid w:val="002C5CA9"/>
    <w:rsid w:val="002C7686"/>
    <w:rsid w:val="002C7B3F"/>
    <w:rsid w:val="002D2AEF"/>
    <w:rsid w:val="002E460F"/>
    <w:rsid w:val="002E5CC6"/>
    <w:rsid w:val="002E7773"/>
    <w:rsid w:val="002F1A0E"/>
    <w:rsid w:val="00311077"/>
    <w:rsid w:val="003114BE"/>
    <w:rsid w:val="003121CF"/>
    <w:rsid w:val="00312998"/>
    <w:rsid w:val="003146FC"/>
    <w:rsid w:val="00315669"/>
    <w:rsid w:val="00316161"/>
    <w:rsid w:val="0031633F"/>
    <w:rsid w:val="003251D9"/>
    <w:rsid w:val="00325D56"/>
    <w:rsid w:val="00326FA0"/>
    <w:rsid w:val="00327916"/>
    <w:rsid w:val="00327AA1"/>
    <w:rsid w:val="00330C16"/>
    <w:rsid w:val="00331D19"/>
    <w:rsid w:val="00332695"/>
    <w:rsid w:val="00332B99"/>
    <w:rsid w:val="003331CC"/>
    <w:rsid w:val="00333300"/>
    <w:rsid w:val="00333439"/>
    <w:rsid w:val="00336AAF"/>
    <w:rsid w:val="003408CD"/>
    <w:rsid w:val="00343A13"/>
    <w:rsid w:val="003475B8"/>
    <w:rsid w:val="0034773B"/>
    <w:rsid w:val="00350091"/>
    <w:rsid w:val="003509D0"/>
    <w:rsid w:val="00350B58"/>
    <w:rsid w:val="00354FAD"/>
    <w:rsid w:val="00356B2F"/>
    <w:rsid w:val="00356CA8"/>
    <w:rsid w:val="003617E4"/>
    <w:rsid w:val="003644BA"/>
    <w:rsid w:val="00364ECF"/>
    <w:rsid w:val="00371F14"/>
    <w:rsid w:val="003726E2"/>
    <w:rsid w:val="00375E8F"/>
    <w:rsid w:val="003760B7"/>
    <w:rsid w:val="003767D1"/>
    <w:rsid w:val="003801F3"/>
    <w:rsid w:val="00386123"/>
    <w:rsid w:val="00386EEC"/>
    <w:rsid w:val="003904D6"/>
    <w:rsid w:val="00390BC5"/>
    <w:rsid w:val="00391FC1"/>
    <w:rsid w:val="00392070"/>
    <w:rsid w:val="00394F5E"/>
    <w:rsid w:val="003951AF"/>
    <w:rsid w:val="0039668D"/>
    <w:rsid w:val="003A2991"/>
    <w:rsid w:val="003B0D58"/>
    <w:rsid w:val="003B2837"/>
    <w:rsid w:val="003B61C6"/>
    <w:rsid w:val="003B724F"/>
    <w:rsid w:val="003C2509"/>
    <w:rsid w:val="003C345D"/>
    <w:rsid w:val="003C5D69"/>
    <w:rsid w:val="003C5DD8"/>
    <w:rsid w:val="003C6051"/>
    <w:rsid w:val="003D0AD7"/>
    <w:rsid w:val="003D12D8"/>
    <w:rsid w:val="003D2E13"/>
    <w:rsid w:val="003D4135"/>
    <w:rsid w:val="003E2057"/>
    <w:rsid w:val="003E2A9D"/>
    <w:rsid w:val="003E4CD6"/>
    <w:rsid w:val="003E59BB"/>
    <w:rsid w:val="003E6A11"/>
    <w:rsid w:val="003E7D45"/>
    <w:rsid w:val="003F1406"/>
    <w:rsid w:val="003F2D1E"/>
    <w:rsid w:val="003F4471"/>
    <w:rsid w:val="004018D9"/>
    <w:rsid w:val="0040202A"/>
    <w:rsid w:val="004053B7"/>
    <w:rsid w:val="004062C7"/>
    <w:rsid w:val="0040699E"/>
    <w:rsid w:val="0040784A"/>
    <w:rsid w:val="00407EE9"/>
    <w:rsid w:val="0041379B"/>
    <w:rsid w:val="00413DD9"/>
    <w:rsid w:val="004147C0"/>
    <w:rsid w:val="00414B3C"/>
    <w:rsid w:val="00416585"/>
    <w:rsid w:val="0041707F"/>
    <w:rsid w:val="00420727"/>
    <w:rsid w:val="00422D4E"/>
    <w:rsid w:val="00424FBF"/>
    <w:rsid w:val="00427A91"/>
    <w:rsid w:val="00435B67"/>
    <w:rsid w:val="00440E11"/>
    <w:rsid w:val="00444392"/>
    <w:rsid w:val="004516DC"/>
    <w:rsid w:val="00451B16"/>
    <w:rsid w:val="00451D0C"/>
    <w:rsid w:val="004533D1"/>
    <w:rsid w:val="00460366"/>
    <w:rsid w:val="004612D6"/>
    <w:rsid w:val="004620E2"/>
    <w:rsid w:val="00462282"/>
    <w:rsid w:val="004627FC"/>
    <w:rsid w:val="004639BE"/>
    <w:rsid w:val="00463C8E"/>
    <w:rsid w:val="0046439E"/>
    <w:rsid w:val="004733C5"/>
    <w:rsid w:val="00473F9B"/>
    <w:rsid w:val="00474B9A"/>
    <w:rsid w:val="00476F52"/>
    <w:rsid w:val="00477306"/>
    <w:rsid w:val="00480B24"/>
    <w:rsid w:val="00481489"/>
    <w:rsid w:val="0048369E"/>
    <w:rsid w:val="0048413E"/>
    <w:rsid w:val="0048448A"/>
    <w:rsid w:val="0048491B"/>
    <w:rsid w:val="0048503F"/>
    <w:rsid w:val="004914CE"/>
    <w:rsid w:val="0049605B"/>
    <w:rsid w:val="004965F6"/>
    <w:rsid w:val="004A0377"/>
    <w:rsid w:val="004B2696"/>
    <w:rsid w:val="004B507E"/>
    <w:rsid w:val="004B58D8"/>
    <w:rsid w:val="004C2FA2"/>
    <w:rsid w:val="004D2245"/>
    <w:rsid w:val="004D41DD"/>
    <w:rsid w:val="004D5D79"/>
    <w:rsid w:val="004E4AEA"/>
    <w:rsid w:val="004E59EE"/>
    <w:rsid w:val="004E6152"/>
    <w:rsid w:val="004F11DC"/>
    <w:rsid w:val="004F1549"/>
    <w:rsid w:val="004F3665"/>
    <w:rsid w:val="00500BE5"/>
    <w:rsid w:val="0050600E"/>
    <w:rsid w:val="00506203"/>
    <w:rsid w:val="00511A89"/>
    <w:rsid w:val="00512CEA"/>
    <w:rsid w:val="00514391"/>
    <w:rsid w:val="0051456E"/>
    <w:rsid w:val="005145E1"/>
    <w:rsid w:val="0051485C"/>
    <w:rsid w:val="00515561"/>
    <w:rsid w:val="00517A2E"/>
    <w:rsid w:val="00517B97"/>
    <w:rsid w:val="00520CF8"/>
    <w:rsid w:val="00521663"/>
    <w:rsid w:val="0052240E"/>
    <w:rsid w:val="0052427C"/>
    <w:rsid w:val="00524903"/>
    <w:rsid w:val="0052749D"/>
    <w:rsid w:val="00532A04"/>
    <w:rsid w:val="00534517"/>
    <w:rsid w:val="00535D9C"/>
    <w:rsid w:val="00535FD5"/>
    <w:rsid w:val="005443B6"/>
    <w:rsid w:val="00544924"/>
    <w:rsid w:val="00553015"/>
    <w:rsid w:val="00554C95"/>
    <w:rsid w:val="00554FD1"/>
    <w:rsid w:val="0056002B"/>
    <w:rsid w:val="005609F7"/>
    <w:rsid w:val="00561722"/>
    <w:rsid w:val="00561EB2"/>
    <w:rsid w:val="00566286"/>
    <w:rsid w:val="00571957"/>
    <w:rsid w:val="00572CF9"/>
    <w:rsid w:val="005757B4"/>
    <w:rsid w:val="0057602D"/>
    <w:rsid w:val="005760BD"/>
    <w:rsid w:val="0058090E"/>
    <w:rsid w:val="00580A0C"/>
    <w:rsid w:val="00582786"/>
    <w:rsid w:val="00582E58"/>
    <w:rsid w:val="005836DD"/>
    <w:rsid w:val="00586F3F"/>
    <w:rsid w:val="00590353"/>
    <w:rsid w:val="00592BDB"/>
    <w:rsid w:val="00594873"/>
    <w:rsid w:val="00597287"/>
    <w:rsid w:val="005A00D6"/>
    <w:rsid w:val="005A0DF9"/>
    <w:rsid w:val="005A2C8A"/>
    <w:rsid w:val="005A39D1"/>
    <w:rsid w:val="005A3E99"/>
    <w:rsid w:val="005B2088"/>
    <w:rsid w:val="005B2EDF"/>
    <w:rsid w:val="005B34D9"/>
    <w:rsid w:val="005B619A"/>
    <w:rsid w:val="005B6E68"/>
    <w:rsid w:val="005B6FC8"/>
    <w:rsid w:val="005B792A"/>
    <w:rsid w:val="005C0B05"/>
    <w:rsid w:val="005C11CD"/>
    <w:rsid w:val="005C5605"/>
    <w:rsid w:val="005C56AC"/>
    <w:rsid w:val="005C69A2"/>
    <w:rsid w:val="005C7809"/>
    <w:rsid w:val="005D0A14"/>
    <w:rsid w:val="005D1CBF"/>
    <w:rsid w:val="005D246E"/>
    <w:rsid w:val="005D26DE"/>
    <w:rsid w:val="005D5E71"/>
    <w:rsid w:val="005E0AC8"/>
    <w:rsid w:val="005E0D7A"/>
    <w:rsid w:val="005E14A4"/>
    <w:rsid w:val="005E3AF2"/>
    <w:rsid w:val="005E5CC7"/>
    <w:rsid w:val="005E6B6D"/>
    <w:rsid w:val="005E6ED7"/>
    <w:rsid w:val="005F2097"/>
    <w:rsid w:val="005F25C1"/>
    <w:rsid w:val="005F54A8"/>
    <w:rsid w:val="005F57AB"/>
    <w:rsid w:val="006010CA"/>
    <w:rsid w:val="006015A3"/>
    <w:rsid w:val="00604AF4"/>
    <w:rsid w:val="00604DFB"/>
    <w:rsid w:val="00605A71"/>
    <w:rsid w:val="00607AEA"/>
    <w:rsid w:val="00610102"/>
    <w:rsid w:val="00610292"/>
    <w:rsid w:val="00613DFB"/>
    <w:rsid w:val="00616AFE"/>
    <w:rsid w:val="00622D89"/>
    <w:rsid w:val="006247EF"/>
    <w:rsid w:val="00625747"/>
    <w:rsid w:val="006274BA"/>
    <w:rsid w:val="0063089E"/>
    <w:rsid w:val="00630A88"/>
    <w:rsid w:val="00631F5F"/>
    <w:rsid w:val="006332D0"/>
    <w:rsid w:val="00640E11"/>
    <w:rsid w:val="00641616"/>
    <w:rsid w:val="00643152"/>
    <w:rsid w:val="00646E0D"/>
    <w:rsid w:val="006502C6"/>
    <w:rsid w:val="00650A8A"/>
    <w:rsid w:val="00663129"/>
    <w:rsid w:val="00663484"/>
    <w:rsid w:val="00665102"/>
    <w:rsid w:val="00665D72"/>
    <w:rsid w:val="006665FE"/>
    <w:rsid w:val="006735C8"/>
    <w:rsid w:val="006741F9"/>
    <w:rsid w:val="006742EC"/>
    <w:rsid w:val="0068194B"/>
    <w:rsid w:val="00681CE3"/>
    <w:rsid w:val="0068217C"/>
    <w:rsid w:val="00685394"/>
    <w:rsid w:val="006869E5"/>
    <w:rsid w:val="0068793E"/>
    <w:rsid w:val="00690277"/>
    <w:rsid w:val="0069027D"/>
    <w:rsid w:val="006912E3"/>
    <w:rsid w:val="0069308E"/>
    <w:rsid w:val="00697D80"/>
    <w:rsid w:val="006A08FB"/>
    <w:rsid w:val="006A0AC1"/>
    <w:rsid w:val="006A2739"/>
    <w:rsid w:val="006A4571"/>
    <w:rsid w:val="006A720E"/>
    <w:rsid w:val="006B062F"/>
    <w:rsid w:val="006B0939"/>
    <w:rsid w:val="006B0AE0"/>
    <w:rsid w:val="006B263C"/>
    <w:rsid w:val="006C179F"/>
    <w:rsid w:val="006C3232"/>
    <w:rsid w:val="006C33B6"/>
    <w:rsid w:val="006C4D80"/>
    <w:rsid w:val="006C5566"/>
    <w:rsid w:val="006D0409"/>
    <w:rsid w:val="006D0A2C"/>
    <w:rsid w:val="006D1374"/>
    <w:rsid w:val="006D46DA"/>
    <w:rsid w:val="006E0B6A"/>
    <w:rsid w:val="006E137F"/>
    <w:rsid w:val="006E1914"/>
    <w:rsid w:val="006F0D5F"/>
    <w:rsid w:val="006F29D0"/>
    <w:rsid w:val="006F4DD7"/>
    <w:rsid w:val="006F7747"/>
    <w:rsid w:val="006F7D78"/>
    <w:rsid w:val="007005FB"/>
    <w:rsid w:val="00702D9E"/>
    <w:rsid w:val="00703900"/>
    <w:rsid w:val="00704561"/>
    <w:rsid w:val="0070497B"/>
    <w:rsid w:val="00704FC2"/>
    <w:rsid w:val="00705FBD"/>
    <w:rsid w:val="007069B3"/>
    <w:rsid w:val="0071200A"/>
    <w:rsid w:val="00712DA4"/>
    <w:rsid w:val="00715952"/>
    <w:rsid w:val="0071670C"/>
    <w:rsid w:val="00720DF8"/>
    <w:rsid w:val="00721686"/>
    <w:rsid w:val="0072198A"/>
    <w:rsid w:val="00724C5A"/>
    <w:rsid w:val="00727D50"/>
    <w:rsid w:val="007302C3"/>
    <w:rsid w:val="00734C32"/>
    <w:rsid w:val="007369C5"/>
    <w:rsid w:val="007376D3"/>
    <w:rsid w:val="00741BCA"/>
    <w:rsid w:val="007421B2"/>
    <w:rsid w:val="00742C9C"/>
    <w:rsid w:val="00742CC0"/>
    <w:rsid w:val="00743267"/>
    <w:rsid w:val="00743990"/>
    <w:rsid w:val="007444E2"/>
    <w:rsid w:val="007454B1"/>
    <w:rsid w:val="007476FC"/>
    <w:rsid w:val="00753D95"/>
    <w:rsid w:val="00754294"/>
    <w:rsid w:val="00754E33"/>
    <w:rsid w:val="00757033"/>
    <w:rsid w:val="00757AF3"/>
    <w:rsid w:val="0076566B"/>
    <w:rsid w:val="00765CDF"/>
    <w:rsid w:val="00770864"/>
    <w:rsid w:val="00772243"/>
    <w:rsid w:val="00772D75"/>
    <w:rsid w:val="00775FE8"/>
    <w:rsid w:val="00776941"/>
    <w:rsid w:val="007807B6"/>
    <w:rsid w:val="007816F3"/>
    <w:rsid w:val="0078231D"/>
    <w:rsid w:val="007824E9"/>
    <w:rsid w:val="007834A3"/>
    <w:rsid w:val="00784E7A"/>
    <w:rsid w:val="0078652C"/>
    <w:rsid w:val="00790D78"/>
    <w:rsid w:val="00793114"/>
    <w:rsid w:val="00796C43"/>
    <w:rsid w:val="007A2044"/>
    <w:rsid w:val="007A407B"/>
    <w:rsid w:val="007A6DCB"/>
    <w:rsid w:val="007A7614"/>
    <w:rsid w:val="007A79E4"/>
    <w:rsid w:val="007A7A60"/>
    <w:rsid w:val="007B2D5F"/>
    <w:rsid w:val="007B450B"/>
    <w:rsid w:val="007B7E2B"/>
    <w:rsid w:val="007C2494"/>
    <w:rsid w:val="007C3814"/>
    <w:rsid w:val="007C71E9"/>
    <w:rsid w:val="007D0813"/>
    <w:rsid w:val="007D1665"/>
    <w:rsid w:val="007D3D99"/>
    <w:rsid w:val="007D5BC7"/>
    <w:rsid w:val="007D5C2F"/>
    <w:rsid w:val="007E22FE"/>
    <w:rsid w:val="007E5060"/>
    <w:rsid w:val="007F1B92"/>
    <w:rsid w:val="007F4B04"/>
    <w:rsid w:val="007F5AAD"/>
    <w:rsid w:val="007F6894"/>
    <w:rsid w:val="007F6E62"/>
    <w:rsid w:val="0080675F"/>
    <w:rsid w:val="008070F4"/>
    <w:rsid w:val="00811E2B"/>
    <w:rsid w:val="0081328B"/>
    <w:rsid w:val="0081429C"/>
    <w:rsid w:val="008158C0"/>
    <w:rsid w:val="008168A3"/>
    <w:rsid w:val="0082127E"/>
    <w:rsid w:val="008220BD"/>
    <w:rsid w:val="008231E2"/>
    <w:rsid w:val="00823F61"/>
    <w:rsid w:val="00827EFA"/>
    <w:rsid w:val="00830F6A"/>
    <w:rsid w:val="00832AB2"/>
    <w:rsid w:val="00836AA6"/>
    <w:rsid w:val="00840782"/>
    <w:rsid w:val="00840CAF"/>
    <w:rsid w:val="008459DE"/>
    <w:rsid w:val="0084608D"/>
    <w:rsid w:val="00847A4D"/>
    <w:rsid w:val="00851C4D"/>
    <w:rsid w:val="008531C8"/>
    <w:rsid w:val="0085320C"/>
    <w:rsid w:val="008573E3"/>
    <w:rsid w:val="008609AF"/>
    <w:rsid w:val="00860BA2"/>
    <w:rsid w:val="00863FF3"/>
    <w:rsid w:val="00864460"/>
    <w:rsid w:val="008649F1"/>
    <w:rsid w:val="00864B60"/>
    <w:rsid w:val="0086723D"/>
    <w:rsid w:val="008703A7"/>
    <w:rsid w:val="00873380"/>
    <w:rsid w:val="00877E21"/>
    <w:rsid w:val="00880F5C"/>
    <w:rsid w:val="00881C20"/>
    <w:rsid w:val="00882E78"/>
    <w:rsid w:val="00882F14"/>
    <w:rsid w:val="00886FF1"/>
    <w:rsid w:val="008874C4"/>
    <w:rsid w:val="00892027"/>
    <w:rsid w:val="00893DAD"/>
    <w:rsid w:val="00894A6B"/>
    <w:rsid w:val="008952CA"/>
    <w:rsid w:val="0089630B"/>
    <w:rsid w:val="008A0203"/>
    <w:rsid w:val="008A3D58"/>
    <w:rsid w:val="008A3E6F"/>
    <w:rsid w:val="008A5364"/>
    <w:rsid w:val="008A5AF8"/>
    <w:rsid w:val="008B1C4C"/>
    <w:rsid w:val="008B227A"/>
    <w:rsid w:val="008B2711"/>
    <w:rsid w:val="008B67EC"/>
    <w:rsid w:val="008C153A"/>
    <w:rsid w:val="008C1F9C"/>
    <w:rsid w:val="008C471F"/>
    <w:rsid w:val="008C5AD0"/>
    <w:rsid w:val="008C645A"/>
    <w:rsid w:val="008C6C1E"/>
    <w:rsid w:val="008C706F"/>
    <w:rsid w:val="008C790E"/>
    <w:rsid w:val="008C7A75"/>
    <w:rsid w:val="008D1D8B"/>
    <w:rsid w:val="008D21BF"/>
    <w:rsid w:val="008D2549"/>
    <w:rsid w:val="008D5BE0"/>
    <w:rsid w:val="008D69B4"/>
    <w:rsid w:val="008E0D9B"/>
    <w:rsid w:val="008E2A29"/>
    <w:rsid w:val="008E3421"/>
    <w:rsid w:val="008E3891"/>
    <w:rsid w:val="008E3DED"/>
    <w:rsid w:val="008E43DA"/>
    <w:rsid w:val="008F0D73"/>
    <w:rsid w:val="008F14FB"/>
    <w:rsid w:val="008F4324"/>
    <w:rsid w:val="008F49B7"/>
    <w:rsid w:val="008F7DAD"/>
    <w:rsid w:val="009005E5"/>
    <w:rsid w:val="00900FE5"/>
    <w:rsid w:val="00901D9A"/>
    <w:rsid w:val="00902F71"/>
    <w:rsid w:val="009038B5"/>
    <w:rsid w:val="00903B71"/>
    <w:rsid w:val="00906E43"/>
    <w:rsid w:val="00910DD6"/>
    <w:rsid w:val="00911B0F"/>
    <w:rsid w:val="0091206B"/>
    <w:rsid w:val="0091310D"/>
    <w:rsid w:val="00920096"/>
    <w:rsid w:val="0092096E"/>
    <w:rsid w:val="009219F3"/>
    <w:rsid w:val="00922C1A"/>
    <w:rsid w:val="00923752"/>
    <w:rsid w:val="009246D7"/>
    <w:rsid w:val="00926548"/>
    <w:rsid w:val="0092707A"/>
    <w:rsid w:val="00930B41"/>
    <w:rsid w:val="00931228"/>
    <w:rsid w:val="009323E5"/>
    <w:rsid w:val="00933912"/>
    <w:rsid w:val="00933F13"/>
    <w:rsid w:val="00935611"/>
    <w:rsid w:val="009360BE"/>
    <w:rsid w:val="00936679"/>
    <w:rsid w:val="00940FF4"/>
    <w:rsid w:val="009426D9"/>
    <w:rsid w:val="009427F2"/>
    <w:rsid w:val="0094282A"/>
    <w:rsid w:val="00942E6B"/>
    <w:rsid w:val="00943221"/>
    <w:rsid w:val="0094347C"/>
    <w:rsid w:val="00946759"/>
    <w:rsid w:val="009474B9"/>
    <w:rsid w:val="00947603"/>
    <w:rsid w:val="00950B77"/>
    <w:rsid w:val="00951996"/>
    <w:rsid w:val="00955862"/>
    <w:rsid w:val="00957301"/>
    <w:rsid w:val="0095754E"/>
    <w:rsid w:val="009629C3"/>
    <w:rsid w:val="00966B5F"/>
    <w:rsid w:val="00971E8D"/>
    <w:rsid w:val="00972D4D"/>
    <w:rsid w:val="00975508"/>
    <w:rsid w:val="00975F8E"/>
    <w:rsid w:val="00980C50"/>
    <w:rsid w:val="009813A0"/>
    <w:rsid w:val="00981A10"/>
    <w:rsid w:val="00981B61"/>
    <w:rsid w:val="0098696C"/>
    <w:rsid w:val="00990DD6"/>
    <w:rsid w:val="009959B9"/>
    <w:rsid w:val="00996495"/>
    <w:rsid w:val="00997AC6"/>
    <w:rsid w:val="009A052C"/>
    <w:rsid w:val="009A3F3D"/>
    <w:rsid w:val="009A4F6C"/>
    <w:rsid w:val="009B3C64"/>
    <w:rsid w:val="009B4D95"/>
    <w:rsid w:val="009B79EC"/>
    <w:rsid w:val="009C119A"/>
    <w:rsid w:val="009C3785"/>
    <w:rsid w:val="009C451D"/>
    <w:rsid w:val="009C767E"/>
    <w:rsid w:val="009C7E35"/>
    <w:rsid w:val="009D0584"/>
    <w:rsid w:val="009D7229"/>
    <w:rsid w:val="009D7CB1"/>
    <w:rsid w:val="009E0232"/>
    <w:rsid w:val="009E0526"/>
    <w:rsid w:val="009E098E"/>
    <w:rsid w:val="009E21DC"/>
    <w:rsid w:val="009E6BF0"/>
    <w:rsid w:val="009E72B1"/>
    <w:rsid w:val="009F1209"/>
    <w:rsid w:val="009F1DD7"/>
    <w:rsid w:val="009F4AAF"/>
    <w:rsid w:val="009F5EE1"/>
    <w:rsid w:val="009F6D64"/>
    <w:rsid w:val="00A02669"/>
    <w:rsid w:val="00A14218"/>
    <w:rsid w:val="00A14A0A"/>
    <w:rsid w:val="00A20137"/>
    <w:rsid w:val="00A217AC"/>
    <w:rsid w:val="00A2236F"/>
    <w:rsid w:val="00A24BF9"/>
    <w:rsid w:val="00A26B4F"/>
    <w:rsid w:val="00A276C5"/>
    <w:rsid w:val="00A27BBD"/>
    <w:rsid w:val="00A311A7"/>
    <w:rsid w:val="00A369B3"/>
    <w:rsid w:val="00A36B19"/>
    <w:rsid w:val="00A36CC1"/>
    <w:rsid w:val="00A37919"/>
    <w:rsid w:val="00A37AC0"/>
    <w:rsid w:val="00A4052B"/>
    <w:rsid w:val="00A41A70"/>
    <w:rsid w:val="00A41D14"/>
    <w:rsid w:val="00A45D59"/>
    <w:rsid w:val="00A5061C"/>
    <w:rsid w:val="00A51B49"/>
    <w:rsid w:val="00A535E4"/>
    <w:rsid w:val="00A5722F"/>
    <w:rsid w:val="00A603AC"/>
    <w:rsid w:val="00A60C10"/>
    <w:rsid w:val="00A6112D"/>
    <w:rsid w:val="00A622AB"/>
    <w:rsid w:val="00A62F0A"/>
    <w:rsid w:val="00A6377E"/>
    <w:rsid w:val="00A664A4"/>
    <w:rsid w:val="00A6673B"/>
    <w:rsid w:val="00A71198"/>
    <w:rsid w:val="00A738D1"/>
    <w:rsid w:val="00A75FBB"/>
    <w:rsid w:val="00A80E6F"/>
    <w:rsid w:val="00A812CA"/>
    <w:rsid w:val="00A82509"/>
    <w:rsid w:val="00A82877"/>
    <w:rsid w:val="00A85413"/>
    <w:rsid w:val="00A87221"/>
    <w:rsid w:val="00A906F9"/>
    <w:rsid w:val="00A9111D"/>
    <w:rsid w:val="00A91B94"/>
    <w:rsid w:val="00A92756"/>
    <w:rsid w:val="00A94C9B"/>
    <w:rsid w:val="00A94CE8"/>
    <w:rsid w:val="00AA14CA"/>
    <w:rsid w:val="00AA2E5D"/>
    <w:rsid w:val="00AA4DDC"/>
    <w:rsid w:val="00AA56A6"/>
    <w:rsid w:val="00AA5A55"/>
    <w:rsid w:val="00AA7F9A"/>
    <w:rsid w:val="00AB0AF1"/>
    <w:rsid w:val="00AB232A"/>
    <w:rsid w:val="00AB5FB7"/>
    <w:rsid w:val="00AC0A13"/>
    <w:rsid w:val="00AC2E48"/>
    <w:rsid w:val="00AC2EEE"/>
    <w:rsid w:val="00AC3264"/>
    <w:rsid w:val="00AC3345"/>
    <w:rsid w:val="00AD1312"/>
    <w:rsid w:val="00AD279E"/>
    <w:rsid w:val="00AD529B"/>
    <w:rsid w:val="00AD7D26"/>
    <w:rsid w:val="00AE197D"/>
    <w:rsid w:val="00AE1F09"/>
    <w:rsid w:val="00AE3D1A"/>
    <w:rsid w:val="00AE4444"/>
    <w:rsid w:val="00AF0D5D"/>
    <w:rsid w:val="00AF545C"/>
    <w:rsid w:val="00AF5CE4"/>
    <w:rsid w:val="00AF6813"/>
    <w:rsid w:val="00AF7A60"/>
    <w:rsid w:val="00B00B89"/>
    <w:rsid w:val="00B00E2A"/>
    <w:rsid w:val="00B028EE"/>
    <w:rsid w:val="00B0324B"/>
    <w:rsid w:val="00B0355F"/>
    <w:rsid w:val="00B11CE3"/>
    <w:rsid w:val="00B161D8"/>
    <w:rsid w:val="00B16520"/>
    <w:rsid w:val="00B16CD1"/>
    <w:rsid w:val="00B16FDD"/>
    <w:rsid w:val="00B176D0"/>
    <w:rsid w:val="00B21B4C"/>
    <w:rsid w:val="00B30952"/>
    <w:rsid w:val="00B3096B"/>
    <w:rsid w:val="00B31C59"/>
    <w:rsid w:val="00B37AFD"/>
    <w:rsid w:val="00B41631"/>
    <w:rsid w:val="00B42C2B"/>
    <w:rsid w:val="00B44910"/>
    <w:rsid w:val="00B46312"/>
    <w:rsid w:val="00B464C7"/>
    <w:rsid w:val="00B47CE1"/>
    <w:rsid w:val="00B50FAC"/>
    <w:rsid w:val="00B51731"/>
    <w:rsid w:val="00B52F18"/>
    <w:rsid w:val="00B53DD1"/>
    <w:rsid w:val="00B57E91"/>
    <w:rsid w:val="00B62988"/>
    <w:rsid w:val="00B642E5"/>
    <w:rsid w:val="00B652A0"/>
    <w:rsid w:val="00B67DA0"/>
    <w:rsid w:val="00B700F5"/>
    <w:rsid w:val="00B71956"/>
    <w:rsid w:val="00B74B53"/>
    <w:rsid w:val="00B77EB6"/>
    <w:rsid w:val="00B82016"/>
    <w:rsid w:val="00B83A34"/>
    <w:rsid w:val="00B840E5"/>
    <w:rsid w:val="00B843C2"/>
    <w:rsid w:val="00B866C1"/>
    <w:rsid w:val="00B8732B"/>
    <w:rsid w:val="00B90333"/>
    <w:rsid w:val="00B91D14"/>
    <w:rsid w:val="00B95D25"/>
    <w:rsid w:val="00BA4E24"/>
    <w:rsid w:val="00BA54B2"/>
    <w:rsid w:val="00BA5705"/>
    <w:rsid w:val="00BA6255"/>
    <w:rsid w:val="00BA6C72"/>
    <w:rsid w:val="00BB2647"/>
    <w:rsid w:val="00BB571E"/>
    <w:rsid w:val="00BC4DA7"/>
    <w:rsid w:val="00BC66C6"/>
    <w:rsid w:val="00BC697D"/>
    <w:rsid w:val="00BD0407"/>
    <w:rsid w:val="00BD35A2"/>
    <w:rsid w:val="00BD5D58"/>
    <w:rsid w:val="00BE33F0"/>
    <w:rsid w:val="00BE35B5"/>
    <w:rsid w:val="00BE42CC"/>
    <w:rsid w:val="00BE6D57"/>
    <w:rsid w:val="00BF1D2D"/>
    <w:rsid w:val="00BF290F"/>
    <w:rsid w:val="00BF2AE5"/>
    <w:rsid w:val="00BF2EB7"/>
    <w:rsid w:val="00BF2FD5"/>
    <w:rsid w:val="00BF4C3D"/>
    <w:rsid w:val="00BF6ADE"/>
    <w:rsid w:val="00C01EE8"/>
    <w:rsid w:val="00C022FE"/>
    <w:rsid w:val="00C03BC8"/>
    <w:rsid w:val="00C042ED"/>
    <w:rsid w:val="00C061E4"/>
    <w:rsid w:val="00C063EA"/>
    <w:rsid w:val="00C06BB6"/>
    <w:rsid w:val="00C070B9"/>
    <w:rsid w:val="00C110A3"/>
    <w:rsid w:val="00C1345D"/>
    <w:rsid w:val="00C14223"/>
    <w:rsid w:val="00C1554A"/>
    <w:rsid w:val="00C164B2"/>
    <w:rsid w:val="00C177F3"/>
    <w:rsid w:val="00C21D69"/>
    <w:rsid w:val="00C22FEE"/>
    <w:rsid w:val="00C233A9"/>
    <w:rsid w:val="00C2635D"/>
    <w:rsid w:val="00C267B4"/>
    <w:rsid w:val="00C3056B"/>
    <w:rsid w:val="00C314E7"/>
    <w:rsid w:val="00C31540"/>
    <w:rsid w:val="00C3478A"/>
    <w:rsid w:val="00C34B2A"/>
    <w:rsid w:val="00C36064"/>
    <w:rsid w:val="00C36708"/>
    <w:rsid w:val="00C37DF5"/>
    <w:rsid w:val="00C41CA0"/>
    <w:rsid w:val="00C43C15"/>
    <w:rsid w:val="00C46978"/>
    <w:rsid w:val="00C47CC4"/>
    <w:rsid w:val="00C50F9C"/>
    <w:rsid w:val="00C513CD"/>
    <w:rsid w:val="00C5397D"/>
    <w:rsid w:val="00C53AB0"/>
    <w:rsid w:val="00C630C2"/>
    <w:rsid w:val="00C64C61"/>
    <w:rsid w:val="00C6752C"/>
    <w:rsid w:val="00C70A8F"/>
    <w:rsid w:val="00C7115A"/>
    <w:rsid w:val="00C74668"/>
    <w:rsid w:val="00C77FB0"/>
    <w:rsid w:val="00C842F8"/>
    <w:rsid w:val="00C90F43"/>
    <w:rsid w:val="00C90F48"/>
    <w:rsid w:val="00C91AE2"/>
    <w:rsid w:val="00C963CC"/>
    <w:rsid w:val="00CA176B"/>
    <w:rsid w:val="00CA1D0C"/>
    <w:rsid w:val="00CA2BBD"/>
    <w:rsid w:val="00CA3FF0"/>
    <w:rsid w:val="00CA5B4D"/>
    <w:rsid w:val="00CA6D50"/>
    <w:rsid w:val="00CA7638"/>
    <w:rsid w:val="00CB3523"/>
    <w:rsid w:val="00CB55C0"/>
    <w:rsid w:val="00CB5EFD"/>
    <w:rsid w:val="00CC14D3"/>
    <w:rsid w:val="00CC1810"/>
    <w:rsid w:val="00CD3F77"/>
    <w:rsid w:val="00CD63F3"/>
    <w:rsid w:val="00CE00B0"/>
    <w:rsid w:val="00CE1437"/>
    <w:rsid w:val="00CE20E8"/>
    <w:rsid w:val="00CE2990"/>
    <w:rsid w:val="00CE2D04"/>
    <w:rsid w:val="00CE3B14"/>
    <w:rsid w:val="00CE5ADE"/>
    <w:rsid w:val="00CE7939"/>
    <w:rsid w:val="00CE7C69"/>
    <w:rsid w:val="00CF0EAA"/>
    <w:rsid w:val="00CF184A"/>
    <w:rsid w:val="00CF2A25"/>
    <w:rsid w:val="00CF3883"/>
    <w:rsid w:val="00CF42F8"/>
    <w:rsid w:val="00CF4FB7"/>
    <w:rsid w:val="00CF6E2A"/>
    <w:rsid w:val="00D00920"/>
    <w:rsid w:val="00D01A71"/>
    <w:rsid w:val="00D03A70"/>
    <w:rsid w:val="00D06413"/>
    <w:rsid w:val="00D073A4"/>
    <w:rsid w:val="00D074AF"/>
    <w:rsid w:val="00D07748"/>
    <w:rsid w:val="00D15051"/>
    <w:rsid w:val="00D151A0"/>
    <w:rsid w:val="00D15AE6"/>
    <w:rsid w:val="00D1745E"/>
    <w:rsid w:val="00D208CE"/>
    <w:rsid w:val="00D20D1C"/>
    <w:rsid w:val="00D21A5B"/>
    <w:rsid w:val="00D221D8"/>
    <w:rsid w:val="00D258DD"/>
    <w:rsid w:val="00D25990"/>
    <w:rsid w:val="00D25FB7"/>
    <w:rsid w:val="00D328C5"/>
    <w:rsid w:val="00D346CC"/>
    <w:rsid w:val="00D355F1"/>
    <w:rsid w:val="00D37477"/>
    <w:rsid w:val="00D413B3"/>
    <w:rsid w:val="00D423FD"/>
    <w:rsid w:val="00D42BC2"/>
    <w:rsid w:val="00D46120"/>
    <w:rsid w:val="00D462B1"/>
    <w:rsid w:val="00D46311"/>
    <w:rsid w:val="00D47C42"/>
    <w:rsid w:val="00D47D9E"/>
    <w:rsid w:val="00D50C77"/>
    <w:rsid w:val="00D50E97"/>
    <w:rsid w:val="00D5450A"/>
    <w:rsid w:val="00D5625A"/>
    <w:rsid w:val="00D605BB"/>
    <w:rsid w:val="00D610CD"/>
    <w:rsid w:val="00D61244"/>
    <w:rsid w:val="00D62B25"/>
    <w:rsid w:val="00D64544"/>
    <w:rsid w:val="00D655FD"/>
    <w:rsid w:val="00D65F39"/>
    <w:rsid w:val="00D71060"/>
    <w:rsid w:val="00D72E65"/>
    <w:rsid w:val="00D743FD"/>
    <w:rsid w:val="00D74C65"/>
    <w:rsid w:val="00D76FA2"/>
    <w:rsid w:val="00D77A2C"/>
    <w:rsid w:val="00D82BD7"/>
    <w:rsid w:val="00D8496D"/>
    <w:rsid w:val="00D8498F"/>
    <w:rsid w:val="00D86244"/>
    <w:rsid w:val="00D90B6F"/>
    <w:rsid w:val="00D90C9C"/>
    <w:rsid w:val="00D9124C"/>
    <w:rsid w:val="00D95C09"/>
    <w:rsid w:val="00D95E93"/>
    <w:rsid w:val="00D96657"/>
    <w:rsid w:val="00D96D8D"/>
    <w:rsid w:val="00D97645"/>
    <w:rsid w:val="00D979D0"/>
    <w:rsid w:val="00DA0CF9"/>
    <w:rsid w:val="00DA2795"/>
    <w:rsid w:val="00DA2FB4"/>
    <w:rsid w:val="00DA4A61"/>
    <w:rsid w:val="00DA624C"/>
    <w:rsid w:val="00DA7914"/>
    <w:rsid w:val="00DB0316"/>
    <w:rsid w:val="00DB0FC4"/>
    <w:rsid w:val="00DB273E"/>
    <w:rsid w:val="00DB547A"/>
    <w:rsid w:val="00DC0998"/>
    <w:rsid w:val="00DC2D6B"/>
    <w:rsid w:val="00DC2E30"/>
    <w:rsid w:val="00DC3DC7"/>
    <w:rsid w:val="00DC4813"/>
    <w:rsid w:val="00DC68D7"/>
    <w:rsid w:val="00DC7A98"/>
    <w:rsid w:val="00DD169E"/>
    <w:rsid w:val="00DD3E8B"/>
    <w:rsid w:val="00DD6879"/>
    <w:rsid w:val="00DE0348"/>
    <w:rsid w:val="00DE40FE"/>
    <w:rsid w:val="00DE74E1"/>
    <w:rsid w:val="00DE76CF"/>
    <w:rsid w:val="00DE7A91"/>
    <w:rsid w:val="00DF243F"/>
    <w:rsid w:val="00DF32FC"/>
    <w:rsid w:val="00DF357D"/>
    <w:rsid w:val="00DF57D8"/>
    <w:rsid w:val="00DF616C"/>
    <w:rsid w:val="00E00C01"/>
    <w:rsid w:val="00E00CC4"/>
    <w:rsid w:val="00E01818"/>
    <w:rsid w:val="00E01BC3"/>
    <w:rsid w:val="00E03BFC"/>
    <w:rsid w:val="00E11207"/>
    <w:rsid w:val="00E11883"/>
    <w:rsid w:val="00E121B0"/>
    <w:rsid w:val="00E1387D"/>
    <w:rsid w:val="00E15605"/>
    <w:rsid w:val="00E17BBC"/>
    <w:rsid w:val="00E20CD2"/>
    <w:rsid w:val="00E21AA0"/>
    <w:rsid w:val="00E233BC"/>
    <w:rsid w:val="00E246D7"/>
    <w:rsid w:val="00E261EF"/>
    <w:rsid w:val="00E26B19"/>
    <w:rsid w:val="00E309F4"/>
    <w:rsid w:val="00E31FCF"/>
    <w:rsid w:val="00E333B6"/>
    <w:rsid w:val="00E3355D"/>
    <w:rsid w:val="00E33A50"/>
    <w:rsid w:val="00E353D6"/>
    <w:rsid w:val="00E35975"/>
    <w:rsid w:val="00E35E31"/>
    <w:rsid w:val="00E36846"/>
    <w:rsid w:val="00E418ED"/>
    <w:rsid w:val="00E51722"/>
    <w:rsid w:val="00E53179"/>
    <w:rsid w:val="00E53997"/>
    <w:rsid w:val="00E564C2"/>
    <w:rsid w:val="00E6045F"/>
    <w:rsid w:val="00E6577C"/>
    <w:rsid w:val="00E66E71"/>
    <w:rsid w:val="00E70CDA"/>
    <w:rsid w:val="00E71641"/>
    <w:rsid w:val="00E7329B"/>
    <w:rsid w:val="00E736A2"/>
    <w:rsid w:val="00E756D9"/>
    <w:rsid w:val="00E75BEF"/>
    <w:rsid w:val="00E827C6"/>
    <w:rsid w:val="00E85A58"/>
    <w:rsid w:val="00E86FE0"/>
    <w:rsid w:val="00E91128"/>
    <w:rsid w:val="00E92A1A"/>
    <w:rsid w:val="00E9328A"/>
    <w:rsid w:val="00E95980"/>
    <w:rsid w:val="00E9611D"/>
    <w:rsid w:val="00EA2B38"/>
    <w:rsid w:val="00EA4EFE"/>
    <w:rsid w:val="00EA7C1E"/>
    <w:rsid w:val="00EB016F"/>
    <w:rsid w:val="00EB06D1"/>
    <w:rsid w:val="00EB20B3"/>
    <w:rsid w:val="00EB255D"/>
    <w:rsid w:val="00EB26F4"/>
    <w:rsid w:val="00EB2D7A"/>
    <w:rsid w:val="00EB3148"/>
    <w:rsid w:val="00EB3413"/>
    <w:rsid w:val="00EB48EC"/>
    <w:rsid w:val="00EB5260"/>
    <w:rsid w:val="00EC1F70"/>
    <w:rsid w:val="00EC61DF"/>
    <w:rsid w:val="00EC6BA0"/>
    <w:rsid w:val="00ED0529"/>
    <w:rsid w:val="00ED2050"/>
    <w:rsid w:val="00ED20AD"/>
    <w:rsid w:val="00ED248B"/>
    <w:rsid w:val="00ED32E4"/>
    <w:rsid w:val="00ED7633"/>
    <w:rsid w:val="00EE0AFD"/>
    <w:rsid w:val="00EE39E8"/>
    <w:rsid w:val="00EE7ADE"/>
    <w:rsid w:val="00EF0583"/>
    <w:rsid w:val="00EF3B9A"/>
    <w:rsid w:val="00EF43CE"/>
    <w:rsid w:val="00F025FA"/>
    <w:rsid w:val="00F029B2"/>
    <w:rsid w:val="00F045F0"/>
    <w:rsid w:val="00F12C6B"/>
    <w:rsid w:val="00F14496"/>
    <w:rsid w:val="00F14E3A"/>
    <w:rsid w:val="00F15751"/>
    <w:rsid w:val="00F15F7A"/>
    <w:rsid w:val="00F165CD"/>
    <w:rsid w:val="00F20350"/>
    <w:rsid w:val="00F209A9"/>
    <w:rsid w:val="00F21CEA"/>
    <w:rsid w:val="00F24592"/>
    <w:rsid w:val="00F250B3"/>
    <w:rsid w:val="00F252C0"/>
    <w:rsid w:val="00F26871"/>
    <w:rsid w:val="00F2799B"/>
    <w:rsid w:val="00F313B3"/>
    <w:rsid w:val="00F32F07"/>
    <w:rsid w:val="00F35643"/>
    <w:rsid w:val="00F378C7"/>
    <w:rsid w:val="00F406C9"/>
    <w:rsid w:val="00F4240D"/>
    <w:rsid w:val="00F42634"/>
    <w:rsid w:val="00F42A2F"/>
    <w:rsid w:val="00F431B2"/>
    <w:rsid w:val="00F4406B"/>
    <w:rsid w:val="00F444A5"/>
    <w:rsid w:val="00F475ED"/>
    <w:rsid w:val="00F477C6"/>
    <w:rsid w:val="00F540BC"/>
    <w:rsid w:val="00F54980"/>
    <w:rsid w:val="00F56B13"/>
    <w:rsid w:val="00F5794D"/>
    <w:rsid w:val="00F57B62"/>
    <w:rsid w:val="00F64295"/>
    <w:rsid w:val="00F644C3"/>
    <w:rsid w:val="00F657E4"/>
    <w:rsid w:val="00F65CC3"/>
    <w:rsid w:val="00F675BF"/>
    <w:rsid w:val="00F70565"/>
    <w:rsid w:val="00F72CE4"/>
    <w:rsid w:val="00F73017"/>
    <w:rsid w:val="00F74D28"/>
    <w:rsid w:val="00F76646"/>
    <w:rsid w:val="00F774DA"/>
    <w:rsid w:val="00F776B0"/>
    <w:rsid w:val="00F84538"/>
    <w:rsid w:val="00F90CF9"/>
    <w:rsid w:val="00F910EB"/>
    <w:rsid w:val="00F93246"/>
    <w:rsid w:val="00F946A3"/>
    <w:rsid w:val="00FA5883"/>
    <w:rsid w:val="00FA6440"/>
    <w:rsid w:val="00FA7FDC"/>
    <w:rsid w:val="00FB0E34"/>
    <w:rsid w:val="00FB1128"/>
    <w:rsid w:val="00FB18AC"/>
    <w:rsid w:val="00FB47AB"/>
    <w:rsid w:val="00FB55B0"/>
    <w:rsid w:val="00FB5BDC"/>
    <w:rsid w:val="00FB7E75"/>
    <w:rsid w:val="00FC12BD"/>
    <w:rsid w:val="00FC19CE"/>
    <w:rsid w:val="00FC44C5"/>
    <w:rsid w:val="00FC4F12"/>
    <w:rsid w:val="00FC557F"/>
    <w:rsid w:val="00FD2DB2"/>
    <w:rsid w:val="00FD5444"/>
    <w:rsid w:val="00FD76D6"/>
    <w:rsid w:val="00FD7D78"/>
    <w:rsid w:val="00FE08B0"/>
    <w:rsid w:val="00FE548E"/>
    <w:rsid w:val="00FE5D7B"/>
    <w:rsid w:val="00FE62DB"/>
    <w:rsid w:val="00FF2DD8"/>
    <w:rsid w:val="00FF4256"/>
    <w:rsid w:val="00FF6014"/>
    <w:rsid w:val="00FF6620"/>
    <w:rsid w:val="00FF7B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2940E"/>
  <w15:docId w15:val="{33243C5B-C7B1-407C-BB6B-2AFFA6F4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D38"/>
    <w:rPr>
      <w:rFonts w:ascii="Times New Roman" w:eastAsia="Times New Roman" w:hAnsi="Times New Roman"/>
      <w:sz w:val="24"/>
      <w:lang w:val="en-US" w:eastAsia="en-US"/>
    </w:rPr>
  </w:style>
  <w:style w:type="paragraph" w:styleId="Heading1">
    <w:name w:val="heading 1"/>
    <w:basedOn w:val="Normal"/>
    <w:next w:val="Normal"/>
    <w:link w:val="Heading1Char"/>
    <w:qFormat/>
    <w:rsid w:val="00D76FA2"/>
    <w:pPr>
      <w:keepNext/>
      <w:numPr>
        <w:numId w:val="1"/>
      </w:numPr>
      <w:spacing w:before="360" w:after="120"/>
      <w:outlineLvl w:val="0"/>
    </w:pPr>
    <w:rPr>
      <w:rFonts w:ascii="Franklin Gothic Book" w:hAnsi="Franklin Gothic Book" w:cs="Arial"/>
      <w:b/>
      <w:bCs/>
      <w:kern w:val="32"/>
      <w:szCs w:val="32"/>
    </w:rPr>
  </w:style>
  <w:style w:type="paragraph" w:styleId="Heading2">
    <w:name w:val="heading 2"/>
    <w:basedOn w:val="Normal"/>
    <w:next w:val="Normal"/>
    <w:link w:val="Heading2Char"/>
    <w:autoRedefine/>
    <w:qFormat/>
    <w:rsid w:val="00D95E93"/>
    <w:pPr>
      <w:keepNext/>
      <w:numPr>
        <w:ilvl w:val="1"/>
        <w:numId w:val="1"/>
      </w:numPr>
      <w:spacing w:before="240" w:after="120"/>
      <w:outlineLvl w:val="1"/>
    </w:pPr>
    <w:rPr>
      <w:rFonts w:ascii="Franklin Gothic Book" w:hAnsi="Franklin Gothic Book" w:cs="Arial"/>
      <w:b/>
      <w:bCs/>
      <w:iCs/>
      <w:szCs w:val="24"/>
      <w:lang w:val="id-ID"/>
    </w:rPr>
  </w:style>
  <w:style w:type="paragraph" w:styleId="Heading3">
    <w:name w:val="heading 3"/>
    <w:basedOn w:val="Normal"/>
    <w:next w:val="Normal"/>
    <w:link w:val="Heading3Char"/>
    <w:autoRedefine/>
    <w:qFormat/>
    <w:rsid w:val="000C397B"/>
    <w:pPr>
      <w:keepNext/>
      <w:numPr>
        <w:ilvl w:val="2"/>
        <w:numId w:val="1"/>
      </w:numPr>
      <w:spacing w:before="240" w:after="120"/>
      <w:outlineLvl w:val="2"/>
    </w:pPr>
    <w:rPr>
      <w:rFonts w:ascii="Franklin Gothic Book" w:hAnsi="Franklin Gothic Book" w:cs="Arial"/>
      <w:b/>
      <w:bCs/>
      <w:sz w:val="22"/>
      <w:szCs w:val="32"/>
    </w:rPr>
  </w:style>
  <w:style w:type="paragraph" w:styleId="Heading4">
    <w:name w:val="heading 4"/>
    <w:basedOn w:val="Normal"/>
    <w:next w:val="Normal"/>
    <w:link w:val="Heading4Char"/>
    <w:qFormat/>
    <w:rsid w:val="005B34D9"/>
    <w:pPr>
      <w:keepNext/>
      <w:numPr>
        <w:ilvl w:val="3"/>
        <w:numId w:val="1"/>
      </w:numPr>
      <w:spacing w:before="240" w:after="120"/>
      <w:outlineLvl w:val="3"/>
    </w:pPr>
    <w:rPr>
      <w:b/>
      <w:bCs/>
      <w:szCs w:val="28"/>
    </w:rPr>
  </w:style>
  <w:style w:type="paragraph" w:styleId="Heading5">
    <w:name w:val="heading 5"/>
    <w:basedOn w:val="Normal"/>
    <w:next w:val="Normal"/>
    <w:link w:val="Heading5Char"/>
    <w:qFormat/>
    <w:rsid w:val="005B34D9"/>
    <w:pPr>
      <w:numPr>
        <w:ilvl w:val="4"/>
        <w:numId w:val="1"/>
      </w:numPr>
      <w:spacing w:before="240" w:after="120"/>
      <w:outlineLvl w:val="4"/>
    </w:pPr>
    <w:rPr>
      <w:b/>
      <w:bCs/>
      <w:iCs/>
      <w:szCs w:val="26"/>
    </w:rPr>
  </w:style>
  <w:style w:type="paragraph" w:styleId="Heading6">
    <w:name w:val="heading 6"/>
    <w:basedOn w:val="Normal"/>
    <w:next w:val="Normal"/>
    <w:link w:val="Heading6Char"/>
    <w:qFormat/>
    <w:rsid w:val="005B34D9"/>
    <w:pPr>
      <w:numPr>
        <w:ilvl w:val="5"/>
        <w:numId w:val="1"/>
      </w:numPr>
      <w:spacing w:before="240" w:after="120"/>
      <w:outlineLvl w:val="5"/>
    </w:pPr>
    <w:rPr>
      <w:b/>
      <w:bCs/>
      <w:szCs w:val="22"/>
    </w:rPr>
  </w:style>
  <w:style w:type="paragraph" w:styleId="Heading7">
    <w:name w:val="heading 7"/>
    <w:basedOn w:val="Normal"/>
    <w:next w:val="Normal"/>
    <w:link w:val="Heading7Char"/>
    <w:qFormat/>
    <w:rsid w:val="005B34D9"/>
    <w:pPr>
      <w:numPr>
        <w:ilvl w:val="6"/>
        <w:numId w:val="1"/>
      </w:numPr>
      <w:spacing w:before="240" w:after="120"/>
      <w:outlineLvl w:val="6"/>
    </w:pPr>
    <w:rPr>
      <w:b/>
      <w:szCs w:val="24"/>
    </w:rPr>
  </w:style>
  <w:style w:type="paragraph" w:styleId="Heading8">
    <w:name w:val="heading 8"/>
    <w:basedOn w:val="Normal"/>
    <w:next w:val="Normal"/>
    <w:link w:val="Heading8Char"/>
    <w:qFormat/>
    <w:rsid w:val="005B34D9"/>
    <w:pPr>
      <w:numPr>
        <w:ilvl w:val="7"/>
        <w:numId w:val="1"/>
      </w:numPr>
      <w:spacing w:before="240" w:after="120"/>
      <w:outlineLvl w:val="7"/>
    </w:pPr>
    <w:rPr>
      <w:b/>
      <w:iCs/>
      <w:szCs w:val="24"/>
    </w:rPr>
  </w:style>
  <w:style w:type="paragraph" w:styleId="Heading9">
    <w:name w:val="heading 9"/>
    <w:basedOn w:val="Normal"/>
    <w:next w:val="Normal"/>
    <w:link w:val="Heading9Char"/>
    <w:qFormat/>
    <w:rsid w:val="005B34D9"/>
    <w:pPr>
      <w:numPr>
        <w:ilvl w:val="8"/>
        <w:numId w:val="1"/>
      </w:numPr>
      <w:spacing w:before="240" w:after="120"/>
      <w:outlineLvl w:val="8"/>
    </w:pPr>
    <w:rPr>
      <w:rFonts w:cs="Arial"/>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76FA2"/>
    <w:rPr>
      <w:rFonts w:ascii="Franklin Gothic Book" w:eastAsia="Times New Roman" w:hAnsi="Franklin Gothic Book" w:cs="Arial"/>
      <w:b/>
      <w:bCs/>
      <w:kern w:val="32"/>
      <w:sz w:val="24"/>
      <w:szCs w:val="32"/>
      <w:lang w:val="en-US" w:eastAsia="en-US"/>
    </w:rPr>
  </w:style>
  <w:style w:type="character" w:customStyle="1" w:styleId="Heading2Char">
    <w:name w:val="Heading 2 Char"/>
    <w:link w:val="Heading2"/>
    <w:rsid w:val="00D95E93"/>
    <w:rPr>
      <w:rFonts w:ascii="Franklin Gothic Book" w:eastAsia="Times New Roman" w:hAnsi="Franklin Gothic Book" w:cs="Arial"/>
      <w:b/>
      <w:bCs/>
      <w:iCs/>
      <w:sz w:val="24"/>
      <w:szCs w:val="24"/>
      <w:lang w:eastAsia="en-US"/>
    </w:rPr>
  </w:style>
  <w:style w:type="character" w:customStyle="1" w:styleId="Heading3Char">
    <w:name w:val="Heading 3 Char"/>
    <w:link w:val="Heading3"/>
    <w:rsid w:val="000C397B"/>
    <w:rPr>
      <w:rFonts w:ascii="Franklin Gothic Book" w:eastAsia="Times New Roman" w:hAnsi="Franklin Gothic Book" w:cs="Arial"/>
      <w:b/>
      <w:bCs/>
      <w:sz w:val="22"/>
      <w:szCs w:val="32"/>
      <w:lang w:val="en-US" w:eastAsia="en-US"/>
    </w:rPr>
  </w:style>
  <w:style w:type="character" w:customStyle="1" w:styleId="Heading4Char">
    <w:name w:val="Heading 4 Char"/>
    <w:link w:val="Heading4"/>
    <w:rsid w:val="009005E5"/>
    <w:rPr>
      <w:rFonts w:ascii="Times New Roman" w:eastAsia="Times New Roman" w:hAnsi="Times New Roman"/>
      <w:b/>
      <w:bCs/>
      <w:sz w:val="24"/>
      <w:szCs w:val="28"/>
      <w:lang w:val="en-US" w:eastAsia="en-US"/>
    </w:rPr>
  </w:style>
  <w:style w:type="character" w:customStyle="1" w:styleId="Heading5Char">
    <w:name w:val="Heading 5 Char"/>
    <w:link w:val="Heading5"/>
    <w:rsid w:val="009005E5"/>
    <w:rPr>
      <w:rFonts w:ascii="Times New Roman" w:eastAsia="Times New Roman" w:hAnsi="Times New Roman"/>
      <w:b/>
      <w:bCs/>
      <w:iCs/>
      <w:sz w:val="24"/>
      <w:szCs w:val="26"/>
      <w:lang w:val="en-US" w:eastAsia="en-US"/>
    </w:rPr>
  </w:style>
  <w:style w:type="character" w:customStyle="1" w:styleId="Heading6Char">
    <w:name w:val="Heading 6 Char"/>
    <w:link w:val="Heading6"/>
    <w:rsid w:val="00480B24"/>
    <w:rPr>
      <w:rFonts w:ascii="Times New Roman" w:eastAsia="Times New Roman" w:hAnsi="Times New Roman"/>
      <w:b/>
      <w:bCs/>
      <w:sz w:val="24"/>
      <w:szCs w:val="22"/>
      <w:lang w:val="en-US" w:eastAsia="en-US"/>
    </w:rPr>
  </w:style>
  <w:style w:type="character" w:customStyle="1" w:styleId="Heading7Char">
    <w:name w:val="Heading 7 Char"/>
    <w:link w:val="Heading7"/>
    <w:rsid w:val="00480B24"/>
    <w:rPr>
      <w:rFonts w:ascii="Times New Roman" w:eastAsia="Times New Roman" w:hAnsi="Times New Roman"/>
      <w:b/>
      <w:sz w:val="24"/>
      <w:szCs w:val="24"/>
      <w:lang w:val="en-US" w:eastAsia="en-US"/>
    </w:rPr>
  </w:style>
  <w:style w:type="character" w:customStyle="1" w:styleId="Heading8Char">
    <w:name w:val="Heading 8 Char"/>
    <w:link w:val="Heading8"/>
    <w:rsid w:val="00480B24"/>
    <w:rPr>
      <w:rFonts w:ascii="Times New Roman" w:eastAsia="Times New Roman" w:hAnsi="Times New Roman"/>
      <w:b/>
      <w:iCs/>
      <w:sz w:val="24"/>
      <w:szCs w:val="24"/>
      <w:lang w:val="en-US" w:eastAsia="en-US"/>
    </w:rPr>
  </w:style>
  <w:style w:type="character" w:customStyle="1" w:styleId="Heading9Char">
    <w:name w:val="Heading 9 Char"/>
    <w:link w:val="Heading9"/>
    <w:rsid w:val="00480B24"/>
    <w:rPr>
      <w:rFonts w:ascii="Times New Roman" w:eastAsia="Times New Roman" w:hAnsi="Times New Roman" w:cs="Arial"/>
      <w:b/>
      <w:sz w:val="24"/>
      <w:szCs w:val="22"/>
      <w:lang w:val="en-US" w:eastAsia="en-US"/>
    </w:rPr>
  </w:style>
  <w:style w:type="paragraph" w:styleId="BalloonText">
    <w:name w:val="Balloon Text"/>
    <w:basedOn w:val="Normal"/>
    <w:link w:val="BalloonTextChar"/>
    <w:semiHidden/>
    <w:rsid w:val="005B34D9"/>
    <w:rPr>
      <w:rFonts w:ascii="Tahoma" w:hAnsi="Tahoma" w:cs="Tahoma"/>
      <w:sz w:val="16"/>
      <w:szCs w:val="16"/>
    </w:rPr>
  </w:style>
  <w:style w:type="character" w:customStyle="1" w:styleId="BalloonTextChar">
    <w:name w:val="Balloon Text Char"/>
    <w:link w:val="BalloonText"/>
    <w:semiHidden/>
    <w:rsid w:val="001E6176"/>
    <w:rPr>
      <w:rFonts w:ascii="Tahoma" w:eastAsia="Times New Roman" w:hAnsi="Tahoma" w:cs="Tahoma"/>
      <w:sz w:val="16"/>
      <w:szCs w:val="16"/>
      <w:lang w:val="en-US" w:eastAsia="en-US"/>
    </w:rPr>
  </w:style>
  <w:style w:type="paragraph" w:styleId="Footer">
    <w:name w:val="footer"/>
    <w:basedOn w:val="Normal"/>
    <w:link w:val="FooterChar"/>
    <w:uiPriority w:val="99"/>
    <w:rsid w:val="005B34D9"/>
    <w:pPr>
      <w:tabs>
        <w:tab w:val="center" w:pos="4320"/>
        <w:tab w:val="right" w:pos="8640"/>
      </w:tabs>
    </w:pPr>
  </w:style>
  <w:style w:type="character" w:customStyle="1" w:styleId="FooterChar">
    <w:name w:val="Footer Char"/>
    <w:link w:val="Footer"/>
    <w:uiPriority w:val="99"/>
    <w:rsid w:val="009005E5"/>
    <w:rPr>
      <w:rFonts w:ascii="Times New Roman" w:eastAsia="Times New Roman" w:hAnsi="Times New Roman"/>
      <w:sz w:val="24"/>
      <w:lang w:val="en-US" w:eastAsia="en-US"/>
    </w:rPr>
  </w:style>
  <w:style w:type="paragraph" w:styleId="Caption">
    <w:name w:val="caption"/>
    <w:aliases w:val="No. Equation"/>
    <w:basedOn w:val="Normal"/>
    <w:link w:val="CaptionChar"/>
    <w:qFormat/>
    <w:rsid w:val="00B176D0"/>
    <w:pPr>
      <w:spacing w:before="120" w:after="120"/>
      <w:ind w:right="284"/>
      <w:jc w:val="right"/>
    </w:pPr>
    <w:rPr>
      <w:sz w:val="20"/>
    </w:rPr>
  </w:style>
  <w:style w:type="character" w:customStyle="1" w:styleId="CaptionChar">
    <w:name w:val="Caption Char"/>
    <w:aliases w:val="No. Equation Char"/>
    <w:link w:val="Caption"/>
    <w:rsid w:val="00B176D0"/>
    <w:rPr>
      <w:rFonts w:ascii="Times New Roman" w:eastAsia="Times New Roman" w:hAnsi="Times New Roman"/>
      <w:lang w:val="en-US" w:eastAsia="en-US"/>
    </w:rPr>
  </w:style>
  <w:style w:type="character" w:styleId="PageNumber">
    <w:name w:val="page number"/>
    <w:basedOn w:val="DefaultParagraphFont"/>
    <w:rsid w:val="005B34D9"/>
  </w:style>
  <w:style w:type="table" w:styleId="TableGrid">
    <w:name w:val="Table Grid"/>
    <w:basedOn w:val="TableNormal"/>
    <w:rsid w:val="005B34D9"/>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70497B"/>
    <w:rPr>
      <w:rFonts w:ascii="Franklin Gothic Book" w:hAnsi="Franklin Gothic Book"/>
      <w:sz w:val="20"/>
    </w:rPr>
  </w:style>
  <w:style w:type="character" w:customStyle="1" w:styleId="FootnoteTextChar">
    <w:name w:val="Footnote Text Char"/>
    <w:link w:val="FootnoteText"/>
    <w:rsid w:val="0070497B"/>
    <w:rPr>
      <w:rFonts w:ascii="Franklin Gothic Book" w:eastAsia="Times New Roman" w:hAnsi="Franklin Gothic Book"/>
      <w:lang w:val="en-US" w:eastAsia="en-US"/>
    </w:rPr>
  </w:style>
  <w:style w:type="paragraph" w:customStyle="1" w:styleId="bulletedabstract">
    <w:name w:val="bulleted abstract"/>
    <w:basedOn w:val="AbstractJOKI"/>
    <w:rsid w:val="003D12D8"/>
    <w:pPr>
      <w:tabs>
        <w:tab w:val="left" w:pos="397"/>
      </w:tabs>
      <w:ind w:left="397" w:hanging="397"/>
    </w:pPr>
    <w:rPr>
      <w:rFonts w:eastAsia="MS Gothic"/>
    </w:rPr>
  </w:style>
  <w:style w:type="paragraph" w:customStyle="1" w:styleId="AbstractJOKI">
    <w:name w:val="Abstract JOKI"/>
    <w:basedOn w:val="Normal"/>
    <w:link w:val="AbstractJOKIChar"/>
    <w:rsid w:val="000C397B"/>
    <w:pPr>
      <w:spacing w:after="120"/>
      <w:jc w:val="both"/>
    </w:pPr>
    <w:rPr>
      <w:rFonts w:ascii="Franklin Gothic Book" w:hAnsi="Franklin Gothic Book"/>
      <w:sz w:val="18"/>
    </w:rPr>
  </w:style>
  <w:style w:type="character" w:customStyle="1" w:styleId="AbstractJOKIChar">
    <w:name w:val="Abstract JOKI Char"/>
    <w:link w:val="AbstractJOKI"/>
    <w:rsid w:val="000C397B"/>
    <w:rPr>
      <w:rFonts w:ascii="Franklin Gothic Book" w:eastAsia="Times New Roman" w:hAnsi="Franklin Gothic Book"/>
      <w:sz w:val="18"/>
      <w:lang w:val="en-US" w:eastAsia="en-US"/>
    </w:rPr>
  </w:style>
  <w:style w:type="character" w:styleId="Emphasis">
    <w:name w:val="Emphasis"/>
    <w:uiPriority w:val="20"/>
    <w:qFormat/>
    <w:rsid w:val="001E6176"/>
    <w:rPr>
      <w:i/>
      <w:iCs/>
    </w:rPr>
  </w:style>
  <w:style w:type="paragraph" w:customStyle="1" w:styleId="equation">
    <w:name w:val="equation"/>
    <w:basedOn w:val="Normal"/>
    <w:rsid w:val="001E6176"/>
    <w:pPr>
      <w:tabs>
        <w:tab w:val="center" w:pos="3686"/>
        <w:tab w:val="right" w:pos="7796"/>
      </w:tabs>
      <w:spacing w:before="120" w:after="120" w:line="360" w:lineRule="auto"/>
      <w:jc w:val="right"/>
    </w:pPr>
    <w:rPr>
      <w:rFonts w:ascii="Franklin Gothic Book" w:hAnsi="Franklin Gothic Book"/>
      <w:sz w:val="20"/>
    </w:rPr>
  </w:style>
  <w:style w:type="character" w:styleId="FootnoteReference">
    <w:name w:val="footnote reference"/>
    <w:rsid w:val="00F045F0"/>
    <w:rPr>
      <w:rFonts w:ascii="Franklin Gothic Book" w:hAnsi="Franklin Gothic Book"/>
      <w:vertAlign w:val="superscript"/>
    </w:rPr>
  </w:style>
  <w:style w:type="paragraph" w:styleId="Index1">
    <w:name w:val="index 1"/>
    <w:basedOn w:val="Normal"/>
    <w:next w:val="Normal"/>
    <w:autoRedefine/>
    <w:semiHidden/>
    <w:rsid w:val="00A217AC"/>
    <w:pPr>
      <w:ind w:left="240" w:hanging="240"/>
    </w:pPr>
  </w:style>
  <w:style w:type="paragraph" w:customStyle="1" w:styleId="Heading">
    <w:name w:val="Heading"/>
    <w:basedOn w:val="Normal"/>
    <w:next w:val="Normal"/>
    <w:rsid w:val="00582786"/>
    <w:pPr>
      <w:suppressAutoHyphens/>
      <w:spacing w:before="240" w:after="240"/>
      <w:jc w:val="center"/>
    </w:pPr>
    <w:rPr>
      <w:rFonts w:ascii="Franklin Gothic Book" w:hAnsi="Franklin Gothic Book" w:cs="Franklin Gothic Book"/>
      <w:b/>
      <w:sz w:val="28"/>
      <w:lang w:eastAsia="zh-CN"/>
    </w:rPr>
  </w:style>
  <w:style w:type="paragraph" w:customStyle="1" w:styleId="TableHeading">
    <w:name w:val="Table Heading"/>
    <w:basedOn w:val="Normal"/>
    <w:rsid w:val="00D95C09"/>
    <w:pPr>
      <w:suppressLineNumbers/>
      <w:suppressAutoHyphens/>
      <w:spacing w:before="240" w:after="360"/>
      <w:jc w:val="center"/>
    </w:pPr>
    <w:rPr>
      <w:rFonts w:ascii="Franklin Gothic Book" w:hAnsi="Franklin Gothic Book" w:cs="Franklin Gothic Book"/>
      <w:b/>
      <w:bCs/>
      <w:sz w:val="20"/>
      <w:lang w:eastAsia="zh-CN"/>
    </w:rPr>
  </w:style>
  <w:style w:type="paragraph" w:customStyle="1" w:styleId="AuthorJOKI">
    <w:name w:val="Author JOKI"/>
    <w:basedOn w:val="Normal"/>
    <w:next w:val="Normal"/>
    <w:rsid w:val="000D3F87"/>
    <w:pPr>
      <w:spacing w:after="120"/>
      <w:jc w:val="center"/>
    </w:pPr>
    <w:rPr>
      <w:rFonts w:ascii="Franklin Gothic Book" w:hAnsi="Franklin Gothic Book"/>
      <w:bCs/>
      <w:sz w:val="20"/>
    </w:rPr>
  </w:style>
  <w:style w:type="character" w:customStyle="1" w:styleId="italic">
    <w:name w:val="italic"/>
    <w:rsid w:val="001E6176"/>
    <w:rPr>
      <w:i/>
    </w:rPr>
  </w:style>
  <w:style w:type="paragraph" w:customStyle="1" w:styleId="figureJOKI">
    <w:name w:val="figure JOKI"/>
    <w:basedOn w:val="Normal"/>
    <w:link w:val="figureJOKIChar"/>
    <w:rsid w:val="001E0764"/>
    <w:pPr>
      <w:spacing w:before="120" w:after="120"/>
      <w:jc w:val="center"/>
    </w:pPr>
    <w:rPr>
      <w:rFonts w:ascii="Franklin Gothic Book" w:hAnsi="Franklin Gothic Book"/>
      <w:sz w:val="20"/>
    </w:rPr>
  </w:style>
  <w:style w:type="character" w:customStyle="1" w:styleId="figureJOKIChar">
    <w:name w:val="figure JOKI Char"/>
    <w:link w:val="figureJOKI"/>
    <w:rsid w:val="001E0764"/>
    <w:rPr>
      <w:rFonts w:ascii="Franklin Gothic Book" w:eastAsia="Times New Roman" w:hAnsi="Franklin Gothic Book"/>
      <w:lang w:val="en-US" w:eastAsia="en-US"/>
    </w:rPr>
  </w:style>
  <w:style w:type="paragraph" w:customStyle="1" w:styleId="TitleJOKI">
    <w:name w:val="Title JOKI"/>
    <w:basedOn w:val="Normal"/>
    <w:link w:val="TitleJOKIChar"/>
    <w:rsid w:val="00D95C09"/>
    <w:pPr>
      <w:spacing w:after="100" w:afterAutospacing="1"/>
      <w:jc w:val="center"/>
    </w:pPr>
    <w:rPr>
      <w:rFonts w:ascii="Franklin Gothic Book" w:hAnsi="Franklin Gothic Book"/>
      <w:b/>
      <w:bCs/>
      <w:sz w:val="28"/>
    </w:rPr>
  </w:style>
  <w:style w:type="character" w:customStyle="1" w:styleId="TitleJOKIChar">
    <w:name w:val="Title JOKI Char"/>
    <w:link w:val="TitleJOKI"/>
    <w:rsid w:val="0081328B"/>
    <w:rPr>
      <w:rFonts w:ascii="Franklin Gothic Book" w:eastAsia="Times New Roman" w:hAnsi="Franklin Gothic Book" w:cs="Times New Roman"/>
      <w:b/>
      <w:bCs/>
      <w:sz w:val="28"/>
      <w:szCs w:val="24"/>
      <w:lang w:val="en-US" w:eastAsia="en-US" w:bidi="ar-SA"/>
    </w:rPr>
  </w:style>
  <w:style w:type="paragraph" w:customStyle="1" w:styleId="AddressJOKI">
    <w:name w:val="Address JOKI"/>
    <w:basedOn w:val="Normal"/>
    <w:next w:val="Normal"/>
    <w:link w:val="AddressJOKIChar"/>
    <w:rsid w:val="000D3F87"/>
    <w:pPr>
      <w:spacing w:after="120"/>
      <w:jc w:val="center"/>
    </w:pPr>
    <w:rPr>
      <w:rFonts w:ascii="Franklin Gothic Book" w:hAnsi="Franklin Gothic Book"/>
      <w:sz w:val="20"/>
    </w:rPr>
  </w:style>
  <w:style w:type="character" w:customStyle="1" w:styleId="AddressJOKIChar">
    <w:name w:val="Address JOKI Char"/>
    <w:link w:val="AddressJOKI"/>
    <w:rsid w:val="000D3F87"/>
    <w:rPr>
      <w:rFonts w:ascii="Franklin Gothic Book" w:hAnsi="Franklin Gothic Book"/>
      <w:lang w:val="en-US" w:eastAsia="en-US" w:bidi="ar-SA"/>
    </w:rPr>
  </w:style>
  <w:style w:type="paragraph" w:customStyle="1" w:styleId="AbstractheadingJOKI">
    <w:name w:val="Abstract heading JOKI"/>
    <w:basedOn w:val="Normal"/>
    <w:link w:val="AbstractheadingJOKIChar"/>
    <w:rsid w:val="0081328B"/>
    <w:pPr>
      <w:spacing w:before="240" w:after="120"/>
      <w:jc w:val="both"/>
    </w:pPr>
    <w:rPr>
      <w:rFonts w:ascii="Franklin Gothic Book" w:hAnsi="Franklin Gothic Book"/>
      <w:b/>
      <w:bCs/>
    </w:rPr>
  </w:style>
  <w:style w:type="character" w:customStyle="1" w:styleId="AbstractheadingJOKIChar">
    <w:name w:val="Abstract heading JOKI Char"/>
    <w:link w:val="AbstractheadingJOKI"/>
    <w:rsid w:val="007D5C2F"/>
    <w:rPr>
      <w:rFonts w:ascii="Franklin Gothic Book" w:hAnsi="Franklin Gothic Book"/>
      <w:b/>
      <w:bCs/>
      <w:sz w:val="24"/>
      <w:lang w:val="en-US" w:eastAsia="en-US" w:bidi="ar-SA"/>
    </w:rPr>
  </w:style>
  <w:style w:type="paragraph" w:customStyle="1" w:styleId="keywordJOKI">
    <w:name w:val="keyword JOKI"/>
    <w:basedOn w:val="Normal"/>
    <w:link w:val="keywordJOKICharChar"/>
    <w:autoRedefine/>
    <w:rsid w:val="00295DFD"/>
    <w:pPr>
      <w:spacing w:before="120" w:after="240"/>
      <w:jc w:val="both"/>
    </w:pPr>
    <w:rPr>
      <w:rFonts w:ascii="Franklin Gothic Book" w:hAnsi="Franklin Gothic Book"/>
      <w:i/>
      <w:iCs/>
      <w:sz w:val="18"/>
      <w:lang w:val="id-ID"/>
    </w:rPr>
  </w:style>
  <w:style w:type="character" w:customStyle="1" w:styleId="keywordJOKICharChar">
    <w:name w:val="keyword JOKI Char Char"/>
    <w:link w:val="keywordJOKI"/>
    <w:rsid w:val="00295DFD"/>
    <w:rPr>
      <w:rFonts w:ascii="Franklin Gothic Book" w:eastAsia="Times New Roman" w:hAnsi="Franklin Gothic Book"/>
      <w:i/>
      <w:iCs/>
      <w:sz w:val="18"/>
      <w:lang w:eastAsia="en-US"/>
    </w:rPr>
  </w:style>
  <w:style w:type="paragraph" w:customStyle="1" w:styleId="bodytextJOKI">
    <w:name w:val="body text JOKI"/>
    <w:basedOn w:val="Normal"/>
    <w:link w:val="bodytextJOKIChar"/>
    <w:rsid w:val="00AD529B"/>
    <w:pPr>
      <w:spacing w:after="120"/>
      <w:jc w:val="both"/>
    </w:pPr>
    <w:rPr>
      <w:rFonts w:ascii="Franklin Gothic Book" w:hAnsi="Franklin Gothic Book"/>
      <w:sz w:val="20"/>
    </w:rPr>
  </w:style>
  <w:style w:type="character" w:customStyle="1" w:styleId="bodytextJOKIChar">
    <w:name w:val="body text JOKI Char"/>
    <w:link w:val="bodytextJOKI"/>
    <w:rsid w:val="00AD529B"/>
    <w:rPr>
      <w:rFonts w:ascii="Franklin Gothic Book" w:hAnsi="Franklin Gothic Book"/>
      <w:lang w:val="en-US" w:eastAsia="en-US" w:bidi="ar-SA"/>
    </w:rPr>
  </w:style>
  <w:style w:type="paragraph" w:customStyle="1" w:styleId="tablecenter">
    <w:name w:val="table center"/>
    <w:basedOn w:val="Normal"/>
    <w:rsid w:val="001E6176"/>
    <w:pPr>
      <w:spacing w:before="60" w:after="60"/>
      <w:jc w:val="center"/>
    </w:pPr>
    <w:rPr>
      <w:rFonts w:ascii="Franklin Gothic Book" w:hAnsi="Franklin Gothic Book"/>
      <w:sz w:val="18"/>
    </w:rPr>
  </w:style>
  <w:style w:type="paragraph" w:customStyle="1" w:styleId="tableleft">
    <w:name w:val="table left"/>
    <w:basedOn w:val="Normal"/>
    <w:rsid w:val="001E6176"/>
    <w:pPr>
      <w:spacing w:before="60" w:after="60"/>
    </w:pPr>
    <w:rPr>
      <w:rFonts w:ascii="Franklin Gothic Book" w:hAnsi="Franklin Gothic Book"/>
      <w:sz w:val="18"/>
    </w:rPr>
  </w:style>
  <w:style w:type="character" w:customStyle="1" w:styleId="bold">
    <w:name w:val="bold"/>
    <w:rsid w:val="001E6176"/>
    <w:rPr>
      <w:b/>
    </w:rPr>
  </w:style>
  <w:style w:type="paragraph" w:customStyle="1" w:styleId="Authoremail">
    <w:name w:val="Author email"/>
    <w:basedOn w:val="Normal"/>
    <w:next w:val="Normal"/>
    <w:link w:val="AuthoremailChar"/>
    <w:rsid w:val="000D3F87"/>
    <w:pPr>
      <w:spacing w:after="120"/>
      <w:jc w:val="center"/>
    </w:pPr>
    <w:rPr>
      <w:rFonts w:ascii="Franklin Gothic Book" w:hAnsi="Franklin Gothic Book"/>
      <w:i/>
      <w:iCs/>
      <w:sz w:val="20"/>
    </w:rPr>
  </w:style>
  <w:style w:type="character" w:customStyle="1" w:styleId="AuthoremailChar">
    <w:name w:val="Author email Char"/>
    <w:link w:val="Authoremail"/>
    <w:rsid w:val="000D3F87"/>
    <w:rPr>
      <w:rFonts w:ascii="Franklin Gothic Book" w:hAnsi="Franklin Gothic Book"/>
      <w:i/>
      <w:iCs/>
      <w:lang w:val="en-US" w:eastAsia="en-US" w:bidi="ar-SA"/>
    </w:rPr>
  </w:style>
  <w:style w:type="paragraph" w:customStyle="1" w:styleId="reference">
    <w:name w:val="reference"/>
    <w:basedOn w:val="Normal"/>
    <w:link w:val="referenceChar"/>
    <w:rsid w:val="003D12D8"/>
    <w:pPr>
      <w:numPr>
        <w:numId w:val="3"/>
      </w:numPr>
      <w:tabs>
        <w:tab w:val="left" w:pos="397"/>
      </w:tabs>
      <w:jc w:val="both"/>
    </w:pPr>
    <w:rPr>
      <w:rFonts w:ascii="Franklin Gothic Book" w:hAnsi="Franklin Gothic Book"/>
      <w:sz w:val="20"/>
    </w:rPr>
  </w:style>
  <w:style w:type="character" w:customStyle="1" w:styleId="referenceChar">
    <w:name w:val="reference Char"/>
    <w:link w:val="reference"/>
    <w:rsid w:val="003D12D8"/>
    <w:rPr>
      <w:rFonts w:ascii="Franklin Gothic Book" w:eastAsia="Times New Roman" w:hAnsi="Franklin Gothic Book"/>
      <w:lang w:val="en-US" w:eastAsia="en-US"/>
    </w:rPr>
  </w:style>
  <w:style w:type="paragraph" w:customStyle="1" w:styleId="ISSN">
    <w:name w:val="ISSN"/>
    <w:basedOn w:val="Normal"/>
    <w:rsid w:val="0081328B"/>
    <w:pPr>
      <w:jc w:val="right"/>
    </w:pPr>
    <w:rPr>
      <w:rFonts w:ascii="Cambria" w:eastAsia="MS Gothic" w:hAnsi="Cambria"/>
      <w:szCs w:val="56"/>
    </w:rPr>
  </w:style>
  <w:style w:type="paragraph" w:customStyle="1" w:styleId="JOKITitle">
    <w:name w:val="JOKITitle"/>
    <w:basedOn w:val="Normal"/>
    <w:rsid w:val="0081328B"/>
    <w:rPr>
      <w:rFonts w:ascii="Cambria" w:eastAsia="MS Gothic" w:hAnsi="Cambria"/>
      <w:sz w:val="56"/>
      <w:szCs w:val="56"/>
    </w:rPr>
  </w:style>
  <w:style w:type="paragraph" w:customStyle="1" w:styleId="JOKISubTitle">
    <w:name w:val="JOKISubTitle"/>
    <w:basedOn w:val="Normal"/>
    <w:rsid w:val="0081328B"/>
    <w:rPr>
      <w:rFonts w:ascii="Cambria" w:eastAsia="MS Gothic" w:hAnsi="Cambria"/>
      <w:sz w:val="36"/>
      <w:szCs w:val="36"/>
    </w:rPr>
  </w:style>
  <w:style w:type="paragraph" w:customStyle="1" w:styleId="JOKIVolume">
    <w:name w:val="JOKIVolume"/>
    <w:basedOn w:val="Normal"/>
    <w:rsid w:val="0081328B"/>
    <w:rPr>
      <w:rFonts w:ascii="Cambria" w:eastAsia="MS Gothic" w:hAnsi="Cambria"/>
      <w:b/>
      <w:sz w:val="28"/>
      <w:szCs w:val="28"/>
    </w:rPr>
  </w:style>
  <w:style w:type="paragraph" w:customStyle="1" w:styleId="JOKIPublisher">
    <w:name w:val="JOKIPublisher"/>
    <w:basedOn w:val="Normal"/>
    <w:rsid w:val="00C233A9"/>
    <w:rPr>
      <w:rFonts w:ascii="Franklin Gothic Book" w:hAnsi="Franklin Gothic Book"/>
    </w:rPr>
  </w:style>
  <w:style w:type="paragraph" w:customStyle="1" w:styleId="JOKIEditor">
    <w:name w:val="JOKIEditor"/>
    <w:basedOn w:val="Normal"/>
    <w:rsid w:val="008531C8"/>
    <w:pPr>
      <w:spacing w:after="100" w:afterAutospacing="1"/>
    </w:pPr>
    <w:rPr>
      <w:rFonts w:ascii="Palatino Linotype" w:hAnsi="Palatino Linotype"/>
      <w:b/>
      <w:sz w:val="28"/>
    </w:rPr>
  </w:style>
  <w:style w:type="paragraph" w:customStyle="1" w:styleId="Editor">
    <w:name w:val="Editor"/>
    <w:basedOn w:val="Normal"/>
    <w:rsid w:val="00512CEA"/>
    <w:rPr>
      <w:rFonts w:ascii="Palatino Linotype" w:hAnsi="Palatino Linotype"/>
      <w:sz w:val="22"/>
    </w:rPr>
  </w:style>
  <w:style w:type="paragraph" w:customStyle="1" w:styleId="JOKITOC">
    <w:name w:val="JOKITOC"/>
    <w:basedOn w:val="Normal"/>
    <w:link w:val="JOKITOCCharChar"/>
    <w:rsid w:val="0089630B"/>
    <w:pPr>
      <w:tabs>
        <w:tab w:val="right" w:pos="7655"/>
      </w:tabs>
    </w:pPr>
    <w:rPr>
      <w:rFonts w:ascii="Franklin Gothic Book" w:hAnsi="Franklin Gothic Book"/>
      <w:b/>
      <w:sz w:val="21"/>
      <w:szCs w:val="21"/>
    </w:rPr>
  </w:style>
  <w:style w:type="character" w:customStyle="1" w:styleId="JOKITOCCharChar">
    <w:name w:val="JOKITOC Char Char"/>
    <w:link w:val="JOKITOC"/>
    <w:rsid w:val="0089630B"/>
    <w:rPr>
      <w:rFonts w:ascii="Franklin Gothic Book" w:hAnsi="Franklin Gothic Book"/>
      <w:b/>
      <w:sz w:val="21"/>
      <w:szCs w:val="21"/>
      <w:lang w:val="en-US" w:eastAsia="en-US" w:bidi="ar-SA"/>
    </w:rPr>
  </w:style>
  <w:style w:type="paragraph" w:customStyle="1" w:styleId="JOKIAuthorTOC">
    <w:name w:val="JOKIAuthorTOC"/>
    <w:basedOn w:val="Normal"/>
    <w:link w:val="JOKIAuthorTOCCharChar"/>
    <w:rsid w:val="008531C8"/>
    <w:pPr>
      <w:tabs>
        <w:tab w:val="right" w:pos="7655"/>
      </w:tabs>
      <w:spacing w:after="100" w:afterAutospacing="1"/>
      <w:ind w:left="397"/>
      <w:jc w:val="both"/>
    </w:pPr>
    <w:rPr>
      <w:rFonts w:ascii="Franklin Gothic Book" w:hAnsi="Franklin Gothic Book"/>
      <w:i/>
      <w:sz w:val="21"/>
      <w:szCs w:val="21"/>
    </w:rPr>
  </w:style>
  <w:style w:type="character" w:customStyle="1" w:styleId="JOKIAuthorTOCCharChar">
    <w:name w:val="JOKIAuthorTOC Char Char"/>
    <w:link w:val="JOKIAuthorTOC"/>
    <w:rsid w:val="008531C8"/>
    <w:rPr>
      <w:rFonts w:ascii="Franklin Gothic Book" w:hAnsi="Franklin Gothic Book"/>
      <w:i/>
      <w:sz w:val="21"/>
      <w:szCs w:val="21"/>
      <w:lang w:val="en-US" w:eastAsia="en-US" w:bidi="ar-SA"/>
    </w:rPr>
  </w:style>
  <w:style w:type="paragraph" w:styleId="TOC1">
    <w:name w:val="toc 1"/>
    <w:basedOn w:val="Normal"/>
    <w:next w:val="Normal"/>
    <w:autoRedefine/>
    <w:rsid w:val="00E21AA0"/>
    <w:pPr>
      <w:tabs>
        <w:tab w:val="right" w:pos="7655"/>
      </w:tabs>
    </w:pPr>
    <w:rPr>
      <w:rFonts w:ascii="Franklin Gothic Medium" w:hAnsi="Franklin Gothic Medium"/>
      <w:b/>
      <w:sz w:val="21"/>
    </w:rPr>
  </w:style>
  <w:style w:type="paragraph" w:customStyle="1" w:styleId="JOKITOCnonumber">
    <w:name w:val="JOKITOCnonumber"/>
    <w:basedOn w:val="JOKITOC"/>
    <w:rsid w:val="008531C8"/>
    <w:pPr>
      <w:spacing w:after="100" w:afterAutospacing="1"/>
    </w:pPr>
  </w:style>
  <w:style w:type="paragraph" w:customStyle="1" w:styleId="JOKITOCnonumber0">
    <w:name w:val="JOKI TOC no number"/>
    <w:basedOn w:val="JOKITOC"/>
    <w:rsid w:val="008531C8"/>
    <w:pPr>
      <w:spacing w:before="100" w:beforeAutospacing="1"/>
    </w:pPr>
  </w:style>
  <w:style w:type="paragraph" w:styleId="Header">
    <w:name w:val="header"/>
    <w:basedOn w:val="Normal"/>
    <w:link w:val="HeaderChar"/>
    <w:uiPriority w:val="99"/>
    <w:rsid w:val="005B34D9"/>
    <w:pPr>
      <w:tabs>
        <w:tab w:val="center" w:pos="4320"/>
        <w:tab w:val="right" w:pos="8640"/>
      </w:tabs>
    </w:pPr>
  </w:style>
  <w:style w:type="paragraph" w:customStyle="1" w:styleId="Enumeration">
    <w:name w:val="Enumeration"/>
    <w:basedOn w:val="Normal"/>
    <w:autoRedefine/>
    <w:rsid w:val="005B34D9"/>
    <w:pPr>
      <w:numPr>
        <w:numId w:val="2"/>
      </w:numPr>
      <w:jc w:val="both"/>
    </w:pPr>
    <w:rPr>
      <w:rFonts w:ascii="Franklin Gothic Book" w:hAnsi="Franklin Gothic Book"/>
      <w:sz w:val="20"/>
      <w:szCs w:val="22"/>
    </w:rPr>
  </w:style>
  <w:style w:type="character" w:customStyle="1" w:styleId="HeaderChar">
    <w:name w:val="Header Char"/>
    <w:link w:val="Header"/>
    <w:uiPriority w:val="99"/>
    <w:rsid w:val="005B34D9"/>
    <w:rPr>
      <w:rFonts w:ascii="Times New Roman" w:eastAsia="Times New Roman" w:hAnsi="Times New Roman"/>
      <w:sz w:val="24"/>
      <w:lang w:val="en-US" w:eastAsia="en-US"/>
    </w:rPr>
  </w:style>
  <w:style w:type="character" w:customStyle="1" w:styleId="mi">
    <w:name w:val="mi"/>
    <w:rsid w:val="00BE35B5"/>
  </w:style>
  <w:style w:type="character" w:customStyle="1" w:styleId="mo">
    <w:name w:val="mo"/>
    <w:rsid w:val="00BE35B5"/>
  </w:style>
  <w:style w:type="paragraph" w:styleId="NoSpacing">
    <w:name w:val="No Spacing"/>
    <w:uiPriority w:val="1"/>
    <w:qFormat/>
    <w:rsid w:val="00BE35B5"/>
    <w:rPr>
      <w:rFonts w:eastAsia="Times New Roman"/>
      <w:sz w:val="22"/>
      <w:szCs w:val="22"/>
      <w:lang w:val="en-US"/>
    </w:rPr>
  </w:style>
  <w:style w:type="character" w:styleId="Hyperlink">
    <w:name w:val="Hyperlink"/>
    <w:unhideWhenUsed/>
    <w:rsid w:val="00BE35B5"/>
    <w:rPr>
      <w:color w:val="0000FF"/>
      <w:u w:val="single"/>
    </w:rPr>
  </w:style>
  <w:style w:type="table" w:customStyle="1" w:styleId="PlainTable21">
    <w:name w:val="Plain Table 21"/>
    <w:basedOn w:val="TableNormal"/>
    <w:uiPriority w:val="42"/>
    <w:rsid w:val="00BE35B5"/>
    <w:rPr>
      <w:rFonts w:eastAsia="Times New Roman"/>
      <w:sz w:val="22"/>
      <w:szCs w:val="22"/>
      <w:lang w:val="en-US" w:eastAsia="ja-JP"/>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longtext">
    <w:name w:val="long_text"/>
    <w:rsid w:val="00BE35B5"/>
  </w:style>
  <w:style w:type="paragraph" w:customStyle="1" w:styleId="IEEEParagraph">
    <w:name w:val="IEEE Paragraph"/>
    <w:basedOn w:val="Normal"/>
    <w:link w:val="IEEEParagraphChar"/>
    <w:rsid w:val="00BE35B5"/>
    <w:pPr>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E35B5"/>
    <w:rPr>
      <w:rFonts w:ascii="Times New Roman" w:eastAsia="SimSun" w:hAnsi="Times New Roman"/>
      <w:szCs w:val="24"/>
      <w:lang w:val="en-AU" w:eastAsia="zh-CN"/>
    </w:rPr>
  </w:style>
  <w:style w:type="paragraph" w:customStyle="1" w:styleId="IEEEReferenceItem">
    <w:name w:val="IEEE Reference Item"/>
    <w:basedOn w:val="Normal"/>
    <w:rsid w:val="00BE35B5"/>
    <w:pPr>
      <w:tabs>
        <w:tab w:val="num" w:pos="432"/>
      </w:tabs>
      <w:adjustRightInd w:val="0"/>
      <w:snapToGrid w:val="0"/>
      <w:ind w:left="432" w:hanging="432"/>
      <w:jc w:val="both"/>
    </w:pPr>
    <w:rPr>
      <w:rFonts w:eastAsia="SimSun"/>
      <w:sz w:val="16"/>
      <w:szCs w:val="24"/>
      <w:lang w:eastAsia="zh-CN"/>
    </w:rPr>
  </w:style>
  <w:style w:type="character" w:customStyle="1" w:styleId="mediumtext">
    <w:name w:val="medium_text"/>
    <w:rsid w:val="00BE35B5"/>
  </w:style>
  <w:style w:type="character" w:styleId="CommentReference">
    <w:name w:val="annotation reference"/>
    <w:uiPriority w:val="99"/>
    <w:semiHidden/>
    <w:unhideWhenUsed/>
    <w:rsid w:val="00BE35B5"/>
    <w:rPr>
      <w:sz w:val="18"/>
      <w:szCs w:val="18"/>
    </w:rPr>
  </w:style>
  <w:style w:type="paragraph" w:styleId="CommentText">
    <w:name w:val="annotation text"/>
    <w:basedOn w:val="Normal"/>
    <w:link w:val="CommentTextChar"/>
    <w:uiPriority w:val="99"/>
    <w:semiHidden/>
    <w:unhideWhenUsed/>
    <w:rsid w:val="00BE35B5"/>
    <w:rPr>
      <w:szCs w:val="24"/>
    </w:rPr>
  </w:style>
  <w:style w:type="character" w:customStyle="1" w:styleId="CommentTextChar">
    <w:name w:val="Comment Text Char"/>
    <w:basedOn w:val="DefaultParagraphFont"/>
    <w:link w:val="CommentText"/>
    <w:uiPriority w:val="99"/>
    <w:semiHidden/>
    <w:rsid w:val="00BE35B5"/>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uiPriority w:val="99"/>
    <w:semiHidden/>
    <w:unhideWhenUsed/>
    <w:rsid w:val="00BE35B5"/>
    <w:rPr>
      <w:b/>
      <w:bCs/>
      <w:sz w:val="20"/>
      <w:szCs w:val="20"/>
    </w:rPr>
  </w:style>
  <w:style w:type="character" w:customStyle="1" w:styleId="CommentSubjectChar">
    <w:name w:val="Comment Subject Char"/>
    <w:basedOn w:val="CommentTextChar"/>
    <w:link w:val="CommentSubject"/>
    <w:uiPriority w:val="99"/>
    <w:semiHidden/>
    <w:rsid w:val="00BE35B5"/>
    <w:rPr>
      <w:rFonts w:ascii="Times New Roman" w:eastAsia="Times New Roman" w:hAnsi="Times New Roman"/>
      <w:b/>
      <w:bCs/>
      <w:sz w:val="24"/>
      <w:szCs w:val="24"/>
      <w:lang w:val="en-US" w:eastAsia="en-US"/>
    </w:rPr>
  </w:style>
  <w:style w:type="paragraph" w:customStyle="1" w:styleId="IEEEAuthorName">
    <w:name w:val="IEEE Author Name"/>
    <w:basedOn w:val="Normal"/>
    <w:next w:val="Normal"/>
    <w:rsid w:val="00BE35B5"/>
    <w:pPr>
      <w:adjustRightInd w:val="0"/>
      <w:snapToGrid w:val="0"/>
      <w:spacing w:before="120" w:after="120"/>
      <w:jc w:val="center"/>
    </w:pPr>
    <w:rPr>
      <w:sz w:val="22"/>
      <w:szCs w:val="24"/>
      <w:lang w:val="en-GB" w:eastAsia="en-GB"/>
    </w:rPr>
  </w:style>
  <w:style w:type="paragraph" w:customStyle="1" w:styleId="IEEEAuthorAffiliation">
    <w:name w:val="IEEE Author Affiliation"/>
    <w:basedOn w:val="Normal"/>
    <w:next w:val="Normal"/>
    <w:rsid w:val="00BE35B5"/>
    <w:pPr>
      <w:spacing w:after="60"/>
      <w:jc w:val="center"/>
    </w:pPr>
    <w:rPr>
      <w:i/>
      <w:sz w:val="20"/>
      <w:szCs w:val="24"/>
      <w:lang w:val="en-GB" w:eastAsia="en-GB"/>
    </w:rPr>
  </w:style>
  <w:style w:type="paragraph" w:customStyle="1" w:styleId="IEEEHeading2">
    <w:name w:val="IEEE Heading 2"/>
    <w:basedOn w:val="Normal"/>
    <w:next w:val="IEEEParagraph"/>
    <w:rsid w:val="00BE35B5"/>
    <w:pPr>
      <w:numPr>
        <w:numId w:val="4"/>
      </w:numPr>
      <w:adjustRightInd w:val="0"/>
      <w:snapToGrid w:val="0"/>
      <w:spacing w:before="150" w:after="60"/>
      <w:ind w:left="289" w:hanging="289"/>
    </w:pPr>
    <w:rPr>
      <w:rFonts w:eastAsia="SimSun"/>
      <w:i/>
      <w:sz w:val="20"/>
      <w:szCs w:val="24"/>
      <w:lang w:val="en-AU" w:eastAsia="zh-CN"/>
    </w:rPr>
  </w:style>
  <w:style w:type="paragraph" w:customStyle="1" w:styleId="IEEEAuthorEmail">
    <w:name w:val="IEEE Author Email"/>
    <w:next w:val="IEEEAuthorAffiliation"/>
    <w:rsid w:val="00BE35B5"/>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BE35B5"/>
    <w:rPr>
      <w:i/>
    </w:rPr>
  </w:style>
  <w:style w:type="character" w:customStyle="1" w:styleId="IEEEAbstractHeadingChar">
    <w:name w:val="IEEE Abstract Heading Char"/>
    <w:link w:val="IEEEAbstractHeading"/>
    <w:rsid w:val="00BE35B5"/>
    <w:rPr>
      <w:rFonts w:ascii="Times New Roman" w:eastAsia="SimSun" w:hAnsi="Times New Roman"/>
      <w:b/>
      <w:i/>
      <w:sz w:val="18"/>
      <w:szCs w:val="24"/>
      <w:lang w:val="en-GB" w:eastAsia="en-GB"/>
    </w:rPr>
  </w:style>
  <w:style w:type="paragraph" w:customStyle="1" w:styleId="IEEEAbtract">
    <w:name w:val="IEEE Abtract"/>
    <w:basedOn w:val="Normal"/>
    <w:next w:val="Normal"/>
    <w:link w:val="IEEEAbtractChar"/>
    <w:rsid w:val="00BE35B5"/>
    <w:pPr>
      <w:adjustRightInd w:val="0"/>
      <w:snapToGrid w:val="0"/>
      <w:jc w:val="both"/>
    </w:pPr>
    <w:rPr>
      <w:rFonts w:eastAsia="SimSun"/>
      <w:b/>
      <w:sz w:val="18"/>
      <w:szCs w:val="24"/>
      <w:lang w:val="en-GB" w:eastAsia="en-GB"/>
    </w:rPr>
  </w:style>
  <w:style w:type="character" w:customStyle="1" w:styleId="IEEEAbtractChar">
    <w:name w:val="IEEE Abtract Char"/>
    <w:link w:val="IEEEAbtract"/>
    <w:rsid w:val="00BE35B5"/>
    <w:rPr>
      <w:rFonts w:ascii="Times New Roman" w:eastAsia="SimSun" w:hAnsi="Times New Roman"/>
      <w:b/>
      <w:sz w:val="18"/>
      <w:szCs w:val="24"/>
      <w:lang w:val="en-GB" w:eastAsia="en-GB"/>
    </w:rPr>
  </w:style>
  <w:style w:type="paragraph" w:customStyle="1" w:styleId="IEEEHeading1">
    <w:name w:val="IEEE Heading 1"/>
    <w:basedOn w:val="Normal"/>
    <w:next w:val="IEEEParagraph"/>
    <w:rsid w:val="00BE35B5"/>
    <w:pPr>
      <w:numPr>
        <w:numId w:val="7"/>
      </w:numPr>
      <w:adjustRightInd w:val="0"/>
      <w:snapToGrid w:val="0"/>
      <w:spacing w:before="180" w:after="60"/>
      <w:ind w:left="289" w:hanging="289"/>
      <w:jc w:val="center"/>
    </w:pPr>
    <w:rPr>
      <w:rFonts w:eastAsia="SimSun"/>
      <w:smallCaps/>
      <w:sz w:val="20"/>
      <w:szCs w:val="24"/>
      <w:lang w:val="en-AU" w:eastAsia="zh-CN"/>
    </w:rPr>
  </w:style>
  <w:style w:type="paragraph" w:customStyle="1" w:styleId="IEEETableCell">
    <w:name w:val="IEEE Table Cell"/>
    <w:basedOn w:val="IEEEParagraph"/>
    <w:rsid w:val="00BE35B5"/>
    <w:pPr>
      <w:ind w:firstLine="0"/>
      <w:jc w:val="left"/>
    </w:pPr>
    <w:rPr>
      <w:sz w:val="18"/>
    </w:rPr>
  </w:style>
  <w:style w:type="paragraph" w:customStyle="1" w:styleId="IEEETitle">
    <w:name w:val="IEEE Title"/>
    <w:basedOn w:val="Normal"/>
    <w:next w:val="IEEEAuthorName"/>
    <w:rsid w:val="00BE35B5"/>
    <w:pPr>
      <w:adjustRightInd w:val="0"/>
      <w:snapToGrid w:val="0"/>
      <w:jc w:val="center"/>
    </w:pPr>
    <w:rPr>
      <w:rFonts w:eastAsia="SimSun"/>
      <w:sz w:val="48"/>
      <w:szCs w:val="24"/>
      <w:lang w:val="en-AU" w:eastAsia="zh-CN"/>
    </w:rPr>
  </w:style>
  <w:style w:type="paragraph" w:customStyle="1" w:styleId="IEEEHeading3">
    <w:name w:val="IEEE Heading 3"/>
    <w:basedOn w:val="Normal"/>
    <w:next w:val="IEEEParagraph"/>
    <w:link w:val="IEEEHeading3Char"/>
    <w:rsid w:val="00BE35B5"/>
    <w:pPr>
      <w:numPr>
        <w:numId w:val="5"/>
      </w:numPr>
      <w:adjustRightInd w:val="0"/>
      <w:snapToGrid w:val="0"/>
      <w:spacing w:before="120" w:after="60"/>
      <w:ind w:firstLine="216"/>
      <w:jc w:val="both"/>
    </w:pPr>
    <w:rPr>
      <w:rFonts w:eastAsia="SimSun"/>
      <w:i/>
      <w:sz w:val="20"/>
      <w:szCs w:val="24"/>
      <w:lang w:val="en-AU" w:eastAsia="zh-CN"/>
    </w:rPr>
  </w:style>
  <w:style w:type="paragraph" w:customStyle="1" w:styleId="IEEETableCaption">
    <w:name w:val="IEEE Table Caption"/>
    <w:basedOn w:val="Normal"/>
    <w:next w:val="IEEEParagraph"/>
    <w:rsid w:val="00BE35B5"/>
    <w:pPr>
      <w:spacing w:before="120" w:after="120"/>
      <w:jc w:val="center"/>
    </w:pPr>
    <w:rPr>
      <w:rFonts w:eastAsia="SimSun"/>
      <w:smallCaps/>
      <w:sz w:val="16"/>
      <w:szCs w:val="24"/>
      <w:lang w:val="en-AU" w:eastAsia="zh-CN"/>
    </w:rPr>
  </w:style>
  <w:style w:type="numbering" w:customStyle="1" w:styleId="IEEEBullet1">
    <w:name w:val="IEEE Bullet 1"/>
    <w:basedOn w:val="NoList"/>
    <w:rsid w:val="00BE35B5"/>
    <w:pPr>
      <w:numPr>
        <w:numId w:val="6"/>
      </w:numPr>
    </w:pPr>
  </w:style>
  <w:style w:type="paragraph" w:customStyle="1" w:styleId="IEEEFigureCaptionSingle-Line">
    <w:name w:val="IEEE Figure Caption Single-Line"/>
    <w:basedOn w:val="IEEETableCaption"/>
    <w:next w:val="IEEEParagraph"/>
    <w:rsid w:val="00BE35B5"/>
    <w:rPr>
      <w:smallCaps w:val="0"/>
    </w:rPr>
  </w:style>
  <w:style w:type="character" w:customStyle="1" w:styleId="IEEEHeading3Char">
    <w:name w:val="IEEE Heading 3 Char"/>
    <w:link w:val="IEEEHeading3"/>
    <w:rsid w:val="00BE35B5"/>
    <w:rPr>
      <w:rFonts w:ascii="Times New Roman" w:eastAsia="SimSun" w:hAnsi="Times New Roman"/>
      <w:i/>
      <w:szCs w:val="24"/>
      <w:lang w:val="en-AU" w:eastAsia="zh-CN"/>
    </w:rPr>
  </w:style>
  <w:style w:type="paragraph" w:customStyle="1" w:styleId="IEEEFigure">
    <w:name w:val="IEEE Figure"/>
    <w:basedOn w:val="Normal"/>
    <w:next w:val="IEEEFigureCaptionSingle-Line"/>
    <w:rsid w:val="00BE35B5"/>
    <w:pPr>
      <w:jc w:val="center"/>
    </w:pPr>
    <w:rPr>
      <w:rFonts w:eastAsia="SimSun"/>
      <w:szCs w:val="24"/>
      <w:lang w:val="en-AU" w:eastAsia="zh-CN"/>
    </w:rPr>
  </w:style>
  <w:style w:type="paragraph" w:customStyle="1" w:styleId="IEEEFigureCaptionMulti-Lines">
    <w:name w:val="IEEE Figure Caption Multi-Lines"/>
    <w:basedOn w:val="IEEEFigureCaptionSingle-Line"/>
    <w:next w:val="IEEEParagraph"/>
    <w:rsid w:val="00BE35B5"/>
    <w:pPr>
      <w:jc w:val="both"/>
    </w:pPr>
  </w:style>
  <w:style w:type="paragraph" w:customStyle="1" w:styleId="IEEETableHeaderCentered">
    <w:name w:val="IEEE Table Header Centered"/>
    <w:basedOn w:val="IEEETableCell"/>
    <w:rsid w:val="00BE35B5"/>
    <w:pPr>
      <w:jc w:val="center"/>
    </w:pPr>
    <w:rPr>
      <w:b/>
      <w:bCs/>
    </w:rPr>
  </w:style>
  <w:style w:type="paragraph" w:customStyle="1" w:styleId="IEEETableHeaderLeft-Justified">
    <w:name w:val="IEEE Table Header Left-Justified"/>
    <w:basedOn w:val="IEEETableCell"/>
    <w:rsid w:val="00BE35B5"/>
    <w:rPr>
      <w:b/>
      <w:bCs/>
    </w:rPr>
  </w:style>
  <w:style w:type="paragraph" w:styleId="TOC3">
    <w:name w:val="toc 3"/>
    <w:basedOn w:val="Normal"/>
    <w:next w:val="Normal"/>
    <w:autoRedefine/>
    <w:uiPriority w:val="39"/>
    <w:unhideWhenUsed/>
    <w:qFormat/>
    <w:rsid w:val="00BE35B5"/>
    <w:pPr>
      <w:ind w:left="480"/>
    </w:pPr>
    <w:rPr>
      <w:rFonts w:eastAsia="SimSun"/>
      <w:szCs w:val="24"/>
      <w:lang w:val="en-AU" w:eastAsia="zh-CN"/>
    </w:rPr>
  </w:style>
  <w:style w:type="paragraph" w:styleId="ListParagraph">
    <w:name w:val="List Paragraph"/>
    <w:aliases w:val="tabel"/>
    <w:basedOn w:val="Normal"/>
    <w:link w:val="ListParagraphChar"/>
    <w:uiPriority w:val="34"/>
    <w:qFormat/>
    <w:rsid w:val="00BE35B5"/>
    <w:pPr>
      <w:ind w:left="720"/>
    </w:pPr>
  </w:style>
  <w:style w:type="paragraph" w:styleId="TOC2">
    <w:name w:val="toc 2"/>
    <w:basedOn w:val="Normal"/>
    <w:next w:val="Normal"/>
    <w:autoRedefine/>
    <w:uiPriority w:val="39"/>
    <w:unhideWhenUsed/>
    <w:qFormat/>
    <w:rsid w:val="00BE35B5"/>
    <w:pPr>
      <w:tabs>
        <w:tab w:val="right" w:leader="dot" w:pos="7928"/>
      </w:tabs>
      <w:spacing w:line="360" w:lineRule="auto"/>
      <w:ind w:left="284"/>
    </w:pPr>
    <w:rPr>
      <w:rFonts w:eastAsia="Calibri"/>
      <w:bCs/>
      <w:noProof/>
      <w:szCs w:val="24"/>
    </w:rPr>
  </w:style>
  <w:style w:type="paragraph" w:styleId="TOC4">
    <w:name w:val="toc 4"/>
    <w:basedOn w:val="Normal"/>
    <w:next w:val="Normal"/>
    <w:autoRedefine/>
    <w:uiPriority w:val="39"/>
    <w:unhideWhenUsed/>
    <w:rsid w:val="00BE35B5"/>
    <w:pPr>
      <w:spacing w:line="276" w:lineRule="auto"/>
      <w:ind w:left="440"/>
    </w:pPr>
    <w:rPr>
      <w:rFonts w:ascii="Calibri" w:eastAsia="Calibri" w:hAnsi="Calibri" w:cs="Calibri"/>
      <w:sz w:val="20"/>
    </w:rPr>
  </w:style>
  <w:style w:type="paragraph" w:styleId="TOC5">
    <w:name w:val="toc 5"/>
    <w:basedOn w:val="Normal"/>
    <w:next w:val="Normal"/>
    <w:autoRedefine/>
    <w:uiPriority w:val="39"/>
    <w:unhideWhenUsed/>
    <w:rsid w:val="00BE35B5"/>
    <w:pPr>
      <w:spacing w:line="276" w:lineRule="auto"/>
      <w:ind w:left="660"/>
    </w:pPr>
    <w:rPr>
      <w:rFonts w:ascii="Calibri" w:eastAsia="Calibri" w:hAnsi="Calibri" w:cs="Calibri"/>
      <w:sz w:val="20"/>
    </w:rPr>
  </w:style>
  <w:style w:type="paragraph" w:styleId="TOC6">
    <w:name w:val="toc 6"/>
    <w:basedOn w:val="Normal"/>
    <w:next w:val="Normal"/>
    <w:autoRedefine/>
    <w:uiPriority w:val="39"/>
    <w:unhideWhenUsed/>
    <w:rsid w:val="00BE35B5"/>
    <w:pPr>
      <w:spacing w:line="276" w:lineRule="auto"/>
      <w:ind w:left="880"/>
    </w:pPr>
    <w:rPr>
      <w:rFonts w:ascii="Calibri" w:eastAsia="Calibri" w:hAnsi="Calibri" w:cs="Calibri"/>
      <w:sz w:val="20"/>
    </w:rPr>
  </w:style>
  <w:style w:type="paragraph" w:styleId="TOC7">
    <w:name w:val="toc 7"/>
    <w:basedOn w:val="Normal"/>
    <w:next w:val="Normal"/>
    <w:autoRedefine/>
    <w:uiPriority w:val="39"/>
    <w:unhideWhenUsed/>
    <w:rsid w:val="00BE35B5"/>
    <w:pPr>
      <w:spacing w:line="276" w:lineRule="auto"/>
      <w:ind w:left="1100"/>
    </w:pPr>
    <w:rPr>
      <w:rFonts w:ascii="Calibri" w:eastAsia="Calibri" w:hAnsi="Calibri" w:cs="Calibri"/>
      <w:sz w:val="20"/>
    </w:rPr>
  </w:style>
  <w:style w:type="paragraph" w:styleId="TOC8">
    <w:name w:val="toc 8"/>
    <w:basedOn w:val="Normal"/>
    <w:next w:val="Normal"/>
    <w:autoRedefine/>
    <w:uiPriority w:val="39"/>
    <w:unhideWhenUsed/>
    <w:rsid w:val="00BE35B5"/>
    <w:pPr>
      <w:spacing w:line="276" w:lineRule="auto"/>
      <w:ind w:left="1320"/>
    </w:pPr>
    <w:rPr>
      <w:rFonts w:ascii="Calibri" w:eastAsia="Calibri" w:hAnsi="Calibri" w:cs="Calibri"/>
      <w:sz w:val="20"/>
    </w:rPr>
  </w:style>
  <w:style w:type="paragraph" w:styleId="TOC9">
    <w:name w:val="toc 9"/>
    <w:basedOn w:val="Normal"/>
    <w:next w:val="Normal"/>
    <w:autoRedefine/>
    <w:uiPriority w:val="39"/>
    <w:unhideWhenUsed/>
    <w:rsid w:val="00BE35B5"/>
    <w:pPr>
      <w:spacing w:line="276" w:lineRule="auto"/>
      <w:ind w:left="1540"/>
    </w:pPr>
    <w:rPr>
      <w:rFonts w:ascii="Calibri" w:eastAsia="Calibri" w:hAnsi="Calibri" w:cs="Calibri"/>
      <w:sz w:val="20"/>
    </w:rPr>
  </w:style>
  <w:style w:type="paragraph" w:styleId="TOCHeading">
    <w:name w:val="TOC Heading"/>
    <w:basedOn w:val="Heading1"/>
    <w:next w:val="Normal"/>
    <w:uiPriority w:val="39"/>
    <w:unhideWhenUsed/>
    <w:qFormat/>
    <w:rsid w:val="00BE35B5"/>
    <w:pPr>
      <w:keepLines/>
      <w:numPr>
        <w:numId w:val="0"/>
      </w:numPr>
      <w:tabs>
        <w:tab w:val="num" w:pos="2880"/>
      </w:tabs>
      <w:spacing w:before="480" w:after="0" w:line="276" w:lineRule="auto"/>
      <w:outlineLvl w:val="9"/>
    </w:pPr>
    <w:rPr>
      <w:rFonts w:ascii="Cambria" w:hAnsi="Cambria" w:cs="Times New Roman"/>
      <w:color w:val="365F91"/>
      <w:kern w:val="0"/>
      <w:sz w:val="28"/>
      <w:szCs w:val="28"/>
      <w:lang w:eastAsia="ja-JP"/>
    </w:rPr>
  </w:style>
  <w:style w:type="paragraph" w:customStyle="1" w:styleId="Default">
    <w:name w:val="Default"/>
    <w:rsid w:val="00BE35B5"/>
    <w:pPr>
      <w:autoSpaceDE w:val="0"/>
      <w:autoSpaceDN w:val="0"/>
      <w:adjustRightInd w:val="0"/>
    </w:pPr>
    <w:rPr>
      <w:rFonts w:ascii="Times New Roman" w:hAnsi="Times New Roman"/>
      <w:color w:val="000000"/>
      <w:sz w:val="24"/>
      <w:szCs w:val="24"/>
      <w:lang w:val="en-US" w:eastAsia="en-US"/>
    </w:rPr>
  </w:style>
  <w:style w:type="paragraph" w:styleId="TableofFigures">
    <w:name w:val="table of figures"/>
    <w:basedOn w:val="Normal"/>
    <w:next w:val="Normal"/>
    <w:uiPriority w:val="99"/>
    <w:unhideWhenUsed/>
    <w:rsid w:val="00BE35B5"/>
    <w:pPr>
      <w:spacing w:line="276" w:lineRule="auto"/>
      <w:ind w:left="440" w:hanging="440"/>
    </w:pPr>
    <w:rPr>
      <w:rFonts w:ascii="Calibri" w:eastAsia="Calibri" w:hAnsi="Calibri" w:cs="Calibri"/>
      <w:b/>
      <w:bCs/>
      <w:sz w:val="20"/>
    </w:rPr>
  </w:style>
  <w:style w:type="paragraph" w:styleId="HTMLPreformatted">
    <w:name w:val="HTML Preformatted"/>
    <w:basedOn w:val="Normal"/>
    <w:link w:val="HTMLPreformattedChar"/>
    <w:uiPriority w:val="99"/>
    <w:unhideWhenUsed/>
    <w:rsid w:val="00BE35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BE35B5"/>
    <w:rPr>
      <w:rFonts w:ascii="Courier New" w:eastAsia="Times New Roman" w:hAnsi="Courier New" w:cs="Courier New"/>
      <w:lang w:val="en-US" w:eastAsia="en-US"/>
    </w:rPr>
  </w:style>
  <w:style w:type="paragraph" w:customStyle="1" w:styleId="Author">
    <w:name w:val="Author"/>
    <w:basedOn w:val="Normal"/>
    <w:rsid w:val="005B34D9"/>
    <w:pPr>
      <w:spacing w:after="240"/>
      <w:jc w:val="center"/>
    </w:pPr>
    <w:rPr>
      <w:b/>
      <w:sz w:val="20"/>
    </w:rPr>
  </w:style>
  <w:style w:type="paragraph" w:customStyle="1" w:styleId="Abstract">
    <w:name w:val="Abstract"/>
    <w:basedOn w:val="Normal"/>
    <w:rsid w:val="005B34D9"/>
    <w:pPr>
      <w:spacing w:after="240"/>
      <w:ind w:left="284" w:right="284"/>
      <w:jc w:val="both"/>
    </w:pPr>
    <w:rPr>
      <w:sz w:val="22"/>
      <w:szCs w:val="22"/>
    </w:rPr>
  </w:style>
  <w:style w:type="paragraph" w:customStyle="1" w:styleId="AuthorHeader">
    <w:name w:val="Author Header"/>
    <w:basedOn w:val="Header"/>
    <w:rsid w:val="005B34D9"/>
    <w:pPr>
      <w:jc w:val="center"/>
    </w:pPr>
    <w:rPr>
      <w:rFonts w:ascii="Century Gothic" w:hAnsi="Century Gothic"/>
      <w:sz w:val="22"/>
      <w:szCs w:val="22"/>
    </w:rPr>
  </w:style>
  <w:style w:type="paragraph" w:customStyle="1" w:styleId="Acknowledge">
    <w:name w:val="Acknowledge"/>
    <w:basedOn w:val="Normal"/>
    <w:rsid w:val="00B16CD1"/>
    <w:pPr>
      <w:spacing w:before="240" w:after="120"/>
      <w:jc w:val="both"/>
    </w:pPr>
    <w:rPr>
      <w:b/>
      <w:szCs w:val="22"/>
    </w:rPr>
  </w:style>
  <w:style w:type="paragraph" w:customStyle="1" w:styleId="Picture">
    <w:name w:val="Picture"/>
    <w:basedOn w:val="Normal"/>
    <w:rsid w:val="005B34D9"/>
    <w:pPr>
      <w:spacing w:after="240"/>
      <w:jc w:val="both"/>
    </w:pPr>
    <w:rPr>
      <w:sz w:val="22"/>
      <w:szCs w:val="22"/>
    </w:rPr>
  </w:style>
  <w:style w:type="character" w:customStyle="1" w:styleId="CharChar4">
    <w:name w:val="Char Char4"/>
    <w:rsid w:val="00BE35B5"/>
    <w:rPr>
      <w:rFonts w:ascii="Times New Roman" w:eastAsia="Times New Roman" w:hAnsi="Times New Roman" w:cs="Times New Roman"/>
      <w:sz w:val="24"/>
      <w:szCs w:val="24"/>
      <w:lang w:val="en-GB" w:eastAsia="en-GB"/>
    </w:rPr>
  </w:style>
  <w:style w:type="character" w:customStyle="1" w:styleId="ListParagraphChar">
    <w:name w:val="List Paragraph Char"/>
    <w:aliases w:val="tabel Char"/>
    <w:link w:val="ListParagraph"/>
    <w:uiPriority w:val="34"/>
    <w:rsid w:val="00C06BB6"/>
    <w:rPr>
      <w:rFonts w:ascii="Times New Roman" w:eastAsia="Times New Roman" w:hAnsi="Times New Roman"/>
      <w:sz w:val="24"/>
      <w:lang w:val="en-US" w:eastAsia="en-US"/>
    </w:rPr>
  </w:style>
  <w:style w:type="character" w:customStyle="1" w:styleId="hps">
    <w:name w:val="hps"/>
    <w:rsid w:val="00C06BB6"/>
  </w:style>
  <w:style w:type="paragraph" w:customStyle="1" w:styleId="Kode">
    <w:name w:val="Kode"/>
    <w:basedOn w:val="TitleJOKI"/>
    <w:rsid w:val="00C06BB6"/>
    <w:rPr>
      <w:lang w:val="id-ID"/>
    </w:rPr>
  </w:style>
  <w:style w:type="paragraph" w:customStyle="1" w:styleId="TitleInstrumentasi">
    <w:name w:val="Title Instrumentasi"/>
    <w:basedOn w:val="TitleJOKI"/>
    <w:rsid w:val="00C06BB6"/>
  </w:style>
  <w:style w:type="paragraph" w:customStyle="1" w:styleId="StyleTitleNotBold">
    <w:name w:val="Style Title + Not Bold"/>
    <w:basedOn w:val="Normal"/>
    <w:rsid w:val="00B16CD1"/>
    <w:pPr>
      <w:spacing w:after="240"/>
      <w:jc w:val="center"/>
    </w:pPr>
    <w:rPr>
      <w:b/>
      <w:sz w:val="28"/>
    </w:rPr>
  </w:style>
  <w:style w:type="paragraph" w:customStyle="1" w:styleId="StyleEquationLinespacing15lines">
    <w:name w:val="Style Equation + Line spacing:  1.5 lines"/>
    <w:basedOn w:val="Normal"/>
    <w:link w:val="StyleEquationLinespacing15linesChar"/>
    <w:rsid w:val="005B34D9"/>
    <w:pPr>
      <w:tabs>
        <w:tab w:val="left" w:pos="720"/>
        <w:tab w:val="right" w:pos="7088"/>
      </w:tabs>
      <w:spacing w:before="120" w:after="120" w:line="360" w:lineRule="auto"/>
      <w:jc w:val="both"/>
    </w:pPr>
    <w:rPr>
      <w:rFonts w:ascii="Franklin Gothic Book" w:hAnsi="Franklin Gothic Book"/>
      <w:sz w:val="20"/>
    </w:rPr>
  </w:style>
  <w:style w:type="paragraph" w:customStyle="1" w:styleId="StyleReferenceFranklinGothicBook10pt">
    <w:name w:val="Style Reference + Franklin Gothic Book 10 pt"/>
    <w:basedOn w:val="Normal"/>
    <w:rsid w:val="00B16CD1"/>
    <w:pPr>
      <w:jc w:val="both"/>
    </w:pPr>
    <w:rPr>
      <w:rFonts w:ascii="Franklin Gothic Book" w:hAnsi="Franklin Gothic Book"/>
      <w:sz w:val="20"/>
      <w:szCs w:val="22"/>
    </w:rPr>
  </w:style>
  <w:style w:type="paragraph" w:customStyle="1" w:styleId="Table">
    <w:name w:val="Table"/>
    <w:basedOn w:val="Normal"/>
    <w:rsid w:val="005B34D9"/>
    <w:pPr>
      <w:numPr>
        <w:numId w:val="11"/>
      </w:numPr>
      <w:spacing w:before="120" w:after="120"/>
      <w:ind w:right="284"/>
      <w:jc w:val="both"/>
    </w:pPr>
    <w:rPr>
      <w:sz w:val="20"/>
    </w:rPr>
  </w:style>
  <w:style w:type="paragraph" w:customStyle="1" w:styleId="Tabel">
    <w:name w:val="Tabel"/>
    <w:basedOn w:val="Table"/>
    <w:rsid w:val="005B34D9"/>
    <w:pPr>
      <w:numPr>
        <w:numId w:val="10"/>
      </w:numPr>
      <w:ind w:left="284" w:firstLine="0"/>
    </w:pPr>
  </w:style>
  <w:style w:type="character" w:customStyle="1" w:styleId="CharChar40">
    <w:name w:val="Char Char4"/>
    <w:rsid w:val="00295DFD"/>
    <w:rPr>
      <w:rFonts w:ascii="Times New Roman" w:eastAsia="Times New Roman" w:hAnsi="Times New Roman" w:cs="Times New Roman"/>
      <w:sz w:val="24"/>
      <w:szCs w:val="24"/>
      <w:lang w:val="en-GB" w:eastAsia="en-GB"/>
    </w:rPr>
  </w:style>
  <w:style w:type="paragraph" w:customStyle="1" w:styleId="StyleTitleAfter0ptLinespacing15lines">
    <w:name w:val="Style Title + After:  0 pt Line spacing:  1.5 lines"/>
    <w:basedOn w:val="Normal"/>
    <w:rsid w:val="00B16CD1"/>
    <w:pPr>
      <w:jc w:val="center"/>
    </w:pPr>
    <w:rPr>
      <w:rFonts w:ascii="Franklin Gothic Book" w:hAnsi="Franklin Gothic Book"/>
      <w:b/>
      <w:bCs/>
      <w:sz w:val="28"/>
    </w:rPr>
  </w:style>
  <w:style w:type="paragraph" w:customStyle="1" w:styleId="StyleAuthor11ptAfter0ptLinespacing15lines">
    <w:name w:val="Style Author + 11 pt After:  0 pt Line spacing:  1.5 lines"/>
    <w:basedOn w:val="Author"/>
    <w:next w:val="Author"/>
    <w:rsid w:val="005B34D9"/>
    <w:pPr>
      <w:spacing w:after="0"/>
    </w:pPr>
    <w:rPr>
      <w:rFonts w:ascii="Franklin Gothic Book" w:hAnsi="Franklin Gothic Book"/>
      <w:b w:val="0"/>
      <w:bCs/>
    </w:rPr>
  </w:style>
  <w:style w:type="paragraph" w:customStyle="1" w:styleId="StyleAddress11ptLinespacing15lines">
    <w:name w:val="Style Address + 11 pt Line spacing:  1.5 lines"/>
    <w:basedOn w:val="Normal"/>
    <w:next w:val="Normal"/>
    <w:rsid w:val="00704FC2"/>
    <w:pPr>
      <w:jc w:val="center"/>
    </w:pPr>
    <w:rPr>
      <w:rFonts w:ascii="Franklin Gothic Book" w:hAnsi="Franklin Gothic Book"/>
      <w:sz w:val="20"/>
    </w:rPr>
  </w:style>
  <w:style w:type="paragraph" w:customStyle="1" w:styleId="StyleAddress11ptItalicLinespacing15lines">
    <w:name w:val="Style Address + 11 pt Italic Line spacing:  1.5 lines"/>
    <w:basedOn w:val="Normal"/>
    <w:next w:val="Normal"/>
    <w:rsid w:val="00704FC2"/>
    <w:pPr>
      <w:jc w:val="center"/>
    </w:pPr>
    <w:rPr>
      <w:rFonts w:ascii="Franklin Gothic Book" w:hAnsi="Franklin Gothic Book"/>
      <w:i/>
      <w:iCs/>
      <w:sz w:val="20"/>
    </w:rPr>
  </w:style>
  <w:style w:type="paragraph" w:customStyle="1" w:styleId="StyleAbstractBoldAfter0ptLinespacing15lines">
    <w:name w:val="Style Abstract + Bold After:  0 pt Line spacing:  1.5 lines"/>
    <w:basedOn w:val="Abstract"/>
    <w:next w:val="Abstract"/>
    <w:rsid w:val="005B34D9"/>
    <w:pPr>
      <w:spacing w:before="240" w:after="120"/>
      <w:ind w:left="0" w:right="0"/>
    </w:pPr>
    <w:rPr>
      <w:rFonts w:ascii="Franklin Gothic Book" w:hAnsi="Franklin Gothic Book"/>
      <w:b/>
      <w:bCs/>
      <w:sz w:val="24"/>
      <w:szCs w:val="20"/>
    </w:rPr>
  </w:style>
  <w:style w:type="paragraph" w:customStyle="1" w:styleId="StyleAbstractAfter0ptLinespacing15lines">
    <w:name w:val="Style Abstract + After:  0 pt Line spacing:  1.5 lines"/>
    <w:basedOn w:val="Abstract"/>
    <w:rsid w:val="005B34D9"/>
    <w:pPr>
      <w:spacing w:after="0"/>
      <w:ind w:left="0" w:right="0"/>
    </w:pPr>
    <w:rPr>
      <w:rFonts w:ascii="Franklin Gothic Book" w:hAnsi="Franklin Gothic Book"/>
      <w:sz w:val="18"/>
      <w:szCs w:val="20"/>
    </w:rPr>
  </w:style>
  <w:style w:type="paragraph" w:customStyle="1" w:styleId="StyleKeywords11ptBoldNotItalic">
    <w:name w:val="Style Keywords + 11 pt Bold Not Italic"/>
    <w:basedOn w:val="Normal"/>
    <w:link w:val="StyleKeywords11ptBoldNotItalicChar"/>
    <w:rsid w:val="005B34D9"/>
    <w:pPr>
      <w:spacing w:after="240"/>
      <w:jc w:val="both"/>
    </w:pPr>
    <w:rPr>
      <w:rFonts w:ascii="Franklin Gothic Book" w:hAnsi="Franklin Gothic Book"/>
      <w:b/>
      <w:bCs/>
      <w:sz w:val="18"/>
    </w:rPr>
  </w:style>
  <w:style w:type="paragraph" w:customStyle="1" w:styleId="StyleHeading3Linespacing15lines">
    <w:name w:val="Style Heading 3 + Line spacing:  1.5 lines"/>
    <w:basedOn w:val="Heading3"/>
    <w:rsid w:val="005B34D9"/>
    <w:pPr>
      <w:ind w:left="833"/>
    </w:pPr>
    <w:rPr>
      <w:rFonts w:cs="Times New Roman"/>
      <w:szCs w:val="20"/>
    </w:rPr>
  </w:style>
  <w:style w:type="character" w:customStyle="1" w:styleId="StyleKeywords11ptBoldNotItalicChar">
    <w:name w:val="Style Keywords + 11 pt Bold Not Italic Char"/>
    <w:link w:val="StyleKeywords11ptBoldNotItalic"/>
    <w:rsid w:val="005B34D9"/>
    <w:rPr>
      <w:rFonts w:ascii="Franklin Gothic Book" w:eastAsia="Times New Roman" w:hAnsi="Franklin Gothic Book"/>
      <w:b/>
      <w:bCs/>
      <w:sz w:val="18"/>
      <w:lang w:val="en-US" w:eastAsia="en-US"/>
    </w:rPr>
  </w:style>
  <w:style w:type="paragraph" w:customStyle="1" w:styleId="StyleKeywords11pt">
    <w:name w:val="Style Keywords + 11 pt"/>
    <w:basedOn w:val="Normal"/>
    <w:link w:val="StyleKeywords11ptChar"/>
    <w:rsid w:val="005B34D9"/>
    <w:pPr>
      <w:spacing w:after="240"/>
      <w:jc w:val="both"/>
    </w:pPr>
    <w:rPr>
      <w:rFonts w:ascii="Franklin Gothic Book" w:hAnsi="Franklin Gothic Book"/>
      <w:i/>
      <w:iCs/>
      <w:sz w:val="18"/>
    </w:rPr>
  </w:style>
  <w:style w:type="character" w:customStyle="1" w:styleId="StyleKeywords11ptChar">
    <w:name w:val="Style Keywords + 11 pt Char"/>
    <w:link w:val="StyleKeywords11pt"/>
    <w:rsid w:val="005B34D9"/>
    <w:rPr>
      <w:rFonts w:ascii="Franklin Gothic Book" w:eastAsia="Times New Roman" w:hAnsi="Franklin Gothic Book"/>
      <w:i/>
      <w:iCs/>
      <w:sz w:val="18"/>
      <w:lang w:val="en-US" w:eastAsia="en-US"/>
    </w:rPr>
  </w:style>
  <w:style w:type="paragraph" w:customStyle="1" w:styleId="StyleTextLinespacing15lines">
    <w:name w:val="Style Text + Line spacing:  1.5 lines"/>
    <w:basedOn w:val="Normal"/>
    <w:link w:val="StyleTextLinespacing15linesChar"/>
    <w:rsid w:val="005B34D9"/>
    <w:pPr>
      <w:jc w:val="both"/>
    </w:pPr>
    <w:rPr>
      <w:rFonts w:ascii="Franklin Gothic Book" w:hAnsi="Franklin Gothic Book"/>
      <w:sz w:val="20"/>
    </w:rPr>
  </w:style>
  <w:style w:type="paragraph" w:customStyle="1" w:styleId="StyleEnumerationBold">
    <w:name w:val="Style Enumeration + Bold"/>
    <w:basedOn w:val="Enumeration"/>
    <w:rsid w:val="005B34D9"/>
    <w:rPr>
      <w:b/>
      <w:bCs/>
    </w:rPr>
  </w:style>
  <w:style w:type="paragraph" w:customStyle="1" w:styleId="StyleEnumerationBold1">
    <w:name w:val="Style Enumeration + Bold1"/>
    <w:basedOn w:val="Enumeration"/>
    <w:rsid w:val="005B34D9"/>
    <w:rPr>
      <w:b/>
      <w:bCs/>
    </w:rPr>
  </w:style>
  <w:style w:type="paragraph" w:customStyle="1" w:styleId="StyleEnumerationLinespacing15lines">
    <w:name w:val="Style Enumeration + Line spacing:  1.5 lines"/>
    <w:basedOn w:val="Enumeration"/>
    <w:rsid w:val="005B34D9"/>
    <w:rPr>
      <w:szCs w:val="20"/>
    </w:rPr>
  </w:style>
  <w:style w:type="paragraph" w:customStyle="1" w:styleId="StyleEnumerationLinespacing15lines1">
    <w:name w:val="Style Enumeration + Line spacing:  1.5 lines1"/>
    <w:basedOn w:val="Enumeration"/>
    <w:rsid w:val="005B34D9"/>
    <w:pPr>
      <w:numPr>
        <w:numId w:val="0"/>
      </w:numPr>
    </w:pPr>
    <w:rPr>
      <w:szCs w:val="20"/>
    </w:rPr>
  </w:style>
  <w:style w:type="paragraph" w:customStyle="1" w:styleId="StyleHeading2Linespacing15lines">
    <w:name w:val="Style Heading 2 + Line spacing:  1.5 lines"/>
    <w:basedOn w:val="Heading2"/>
    <w:rsid w:val="005B34D9"/>
    <w:pPr>
      <w:ind w:left="511" w:hanging="454"/>
    </w:pPr>
    <w:rPr>
      <w:rFonts w:cs="Times New Roman"/>
      <w:iCs w:val="0"/>
    </w:rPr>
  </w:style>
  <w:style w:type="paragraph" w:customStyle="1" w:styleId="CaptionFigureJOKI">
    <w:name w:val="Caption Figure JOKI"/>
    <w:basedOn w:val="Normal"/>
    <w:rsid w:val="00A276C5"/>
    <w:pPr>
      <w:spacing w:after="240"/>
      <w:jc w:val="center"/>
    </w:pPr>
    <w:rPr>
      <w:rFonts w:ascii="Franklin Gothic Book" w:hAnsi="Franklin Gothic Book"/>
      <w:sz w:val="18"/>
    </w:rPr>
  </w:style>
  <w:style w:type="paragraph" w:customStyle="1" w:styleId="StyleTable11ptCenteredLeft02Firstline0Lines">
    <w:name w:val="Style Table + 11 pt Centered Left:  0.2&quot; First line:  0&quot; Line s..."/>
    <w:basedOn w:val="Table"/>
    <w:rsid w:val="005B34D9"/>
    <w:pPr>
      <w:ind w:left="284" w:firstLine="0"/>
      <w:jc w:val="center"/>
    </w:pPr>
    <w:rPr>
      <w:rFonts w:ascii="Franklin Gothic Book" w:hAnsi="Franklin Gothic Book"/>
      <w:b/>
      <w:sz w:val="18"/>
    </w:rPr>
  </w:style>
  <w:style w:type="paragraph" w:customStyle="1" w:styleId="CaptionTableJOKI">
    <w:name w:val="Caption Table JOKI"/>
    <w:basedOn w:val="Tabel"/>
    <w:rsid w:val="00D413B3"/>
    <w:pPr>
      <w:tabs>
        <w:tab w:val="num" w:pos="567"/>
      </w:tabs>
      <w:spacing w:before="240" w:after="0"/>
      <w:ind w:left="0" w:right="0"/>
      <w:jc w:val="center"/>
    </w:pPr>
    <w:rPr>
      <w:rFonts w:ascii="Franklin Gothic Book" w:hAnsi="Franklin Gothic Book"/>
      <w:sz w:val="18"/>
      <w:lang w:val="id-ID"/>
    </w:rPr>
  </w:style>
  <w:style w:type="paragraph" w:customStyle="1" w:styleId="StyleReferenceLinespacing15lines">
    <w:name w:val="Style Reference + Line spacing:  1.5 lines"/>
    <w:basedOn w:val="Normal"/>
    <w:rsid w:val="00B16CD1"/>
    <w:pPr>
      <w:numPr>
        <w:numId w:val="8"/>
      </w:numPr>
      <w:jc w:val="both"/>
    </w:pPr>
    <w:rPr>
      <w:rFonts w:ascii="Franklin Gothic Book" w:hAnsi="Franklin Gothic Book"/>
      <w:sz w:val="20"/>
    </w:rPr>
  </w:style>
  <w:style w:type="paragraph" w:customStyle="1" w:styleId="StyleAcknowledgeLinespacing15lines">
    <w:name w:val="Style Acknowledge + Line spacing:  1.5 lines"/>
    <w:basedOn w:val="Acknowledge"/>
    <w:rsid w:val="005B34D9"/>
    <w:rPr>
      <w:rFonts w:ascii="Franklin Gothic Book" w:hAnsi="Franklin Gothic Book"/>
      <w:bCs/>
      <w:szCs w:val="20"/>
    </w:rPr>
  </w:style>
  <w:style w:type="paragraph" w:customStyle="1" w:styleId="StyleHeading1Linespacing15lines">
    <w:name w:val="Style Heading 1 + Line spacing:  1.5 lines"/>
    <w:basedOn w:val="Heading1"/>
    <w:rsid w:val="005B34D9"/>
    <w:rPr>
      <w:rFonts w:cs="Times New Roman"/>
      <w:szCs w:val="20"/>
    </w:rPr>
  </w:style>
  <w:style w:type="character" w:customStyle="1" w:styleId="CharChar41">
    <w:name w:val="Char Char4"/>
    <w:rsid w:val="00BF1D2D"/>
    <w:rPr>
      <w:rFonts w:ascii="Times New Roman" w:eastAsia="Times New Roman" w:hAnsi="Times New Roman" w:cs="Times New Roman"/>
      <w:sz w:val="24"/>
      <w:szCs w:val="24"/>
      <w:lang w:val="en-GB" w:eastAsia="en-GB"/>
    </w:rPr>
  </w:style>
  <w:style w:type="character" w:customStyle="1" w:styleId="CharChar42">
    <w:name w:val="Char Char4"/>
    <w:rsid w:val="002B78C1"/>
    <w:rPr>
      <w:rFonts w:ascii="Times New Roman" w:eastAsia="Times New Roman" w:hAnsi="Times New Roman" w:cs="Times New Roman"/>
      <w:sz w:val="24"/>
      <w:szCs w:val="24"/>
      <w:lang w:val="en-GB" w:eastAsia="en-GB"/>
    </w:rPr>
  </w:style>
  <w:style w:type="character" w:customStyle="1" w:styleId="CharChar43">
    <w:name w:val="Char Char4"/>
    <w:rsid w:val="00D96D8D"/>
    <w:rPr>
      <w:rFonts w:ascii="Times New Roman" w:eastAsia="Times New Roman" w:hAnsi="Times New Roman" w:cs="Times New Roman"/>
      <w:sz w:val="24"/>
      <w:szCs w:val="24"/>
      <w:lang w:val="en-GB" w:eastAsia="en-GB"/>
    </w:rPr>
  </w:style>
  <w:style w:type="paragraph" w:customStyle="1" w:styleId="v">
    <w:name w:val="v"/>
    <w:basedOn w:val="StyleTextLinespacing15lines"/>
    <w:link w:val="vChar"/>
    <w:qFormat/>
    <w:rsid w:val="00A02669"/>
    <w:rPr>
      <w:color w:val="1F4E79"/>
    </w:rPr>
  </w:style>
  <w:style w:type="character" w:customStyle="1" w:styleId="StyleTextLinespacing15linesChar">
    <w:name w:val="Style Text + Line spacing:  1.5 lines Char"/>
    <w:basedOn w:val="DefaultParagraphFont"/>
    <w:link w:val="StyleTextLinespacing15lines"/>
    <w:rsid w:val="00A02669"/>
    <w:rPr>
      <w:rFonts w:ascii="Franklin Gothic Book" w:eastAsia="Times New Roman" w:hAnsi="Franklin Gothic Book"/>
      <w:lang w:val="en-US" w:eastAsia="en-US"/>
    </w:rPr>
  </w:style>
  <w:style w:type="character" w:customStyle="1" w:styleId="vChar">
    <w:name w:val="v Char"/>
    <w:basedOn w:val="StyleTextLinespacing15linesChar"/>
    <w:link w:val="v"/>
    <w:rsid w:val="00A02669"/>
    <w:rPr>
      <w:rFonts w:ascii="Franklin Gothic Book" w:eastAsia="Times New Roman" w:hAnsi="Franklin Gothic Book"/>
      <w:color w:val="1F4E79"/>
      <w:lang w:val="en-US" w:eastAsia="en-US"/>
    </w:rPr>
  </w:style>
  <w:style w:type="character" w:customStyle="1" w:styleId="CharAttribute2">
    <w:name w:val="CharAttribute2"/>
    <w:rsid w:val="00A02669"/>
    <w:rPr>
      <w:rFonts w:ascii="Times New Roman" w:eastAsia="Times New Roman" w:hAnsi="Times New Roman" w:cs="Times New Roman" w:hint="default"/>
      <w:b/>
      <w:bCs w:val="0"/>
      <w:sz w:val="28"/>
    </w:rPr>
  </w:style>
  <w:style w:type="paragraph" w:customStyle="1" w:styleId="ICTSAuthorIdentity">
    <w:name w:val="ICTS_AuthorIdentity"/>
    <w:basedOn w:val="Normal"/>
    <w:rsid w:val="002A6D38"/>
    <w:pPr>
      <w:jc w:val="center"/>
    </w:pPr>
    <w:rPr>
      <w:rFonts w:eastAsia="MS Mincho"/>
      <w:sz w:val="20"/>
    </w:rPr>
  </w:style>
  <w:style w:type="character" w:styleId="PlaceholderText">
    <w:name w:val="Placeholder Text"/>
    <w:basedOn w:val="DefaultParagraphFont"/>
    <w:uiPriority w:val="99"/>
    <w:semiHidden/>
    <w:rsid w:val="00704561"/>
    <w:rPr>
      <w:rFonts w:cs="Times New Roman"/>
      <w:color w:val="808080"/>
    </w:rPr>
  </w:style>
  <w:style w:type="table" w:styleId="TableClassic3">
    <w:name w:val="Table Classic 3"/>
    <w:basedOn w:val="TableNormal"/>
    <w:rsid w:val="00704561"/>
    <w:rPr>
      <w:rFonts w:ascii="Times New Roman" w:eastAsia="Times New Roman" w:hAnsi="Times New Roman"/>
      <w:color w:val="000080"/>
      <w:lang w:val="en-US" w:eastAsia="ko-KR"/>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olorful2">
    <w:name w:val="Table Colorful 2"/>
    <w:basedOn w:val="TableNormal"/>
    <w:rsid w:val="00704561"/>
    <w:rPr>
      <w:rFonts w:ascii="Times New Roman" w:eastAsia="Times New Roman" w:hAnsi="Times New Roman"/>
      <w:lang w:val="en-US" w:eastAsia="ko-KR"/>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Equation0">
    <w:name w:val="Equation"/>
    <w:basedOn w:val="StyleEquationLinespacing15lines"/>
    <w:link w:val="EquationChar"/>
    <w:qFormat/>
    <w:rsid w:val="00704561"/>
    <w:pPr>
      <w:jc w:val="right"/>
    </w:pPr>
    <w:rPr>
      <w:position w:val="-10"/>
    </w:rPr>
  </w:style>
  <w:style w:type="paragraph" w:customStyle="1" w:styleId="footnote">
    <w:name w:val="footnote"/>
    <w:rsid w:val="00704561"/>
    <w:pPr>
      <w:framePr w:hSpace="187" w:vSpace="187" w:wrap="notBeside" w:vAnchor="text" w:hAnchor="page" w:x="6121" w:y="577"/>
      <w:numPr>
        <w:numId w:val="12"/>
      </w:numPr>
      <w:spacing w:after="40"/>
    </w:pPr>
    <w:rPr>
      <w:rFonts w:ascii="Times New Roman" w:eastAsia="SimSun" w:hAnsi="Times New Roman"/>
      <w:sz w:val="16"/>
      <w:szCs w:val="16"/>
      <w:lang w:val="en-US" w:eastAsia="en-US"/>
    </w:rPr>
  </w:style>
  <w:style w:type="character" w:customStyle="1" w:styleId="StyleEquationLinespacing15linesChar">
    <w:name w:val="Style Equation + Line spacing:  1.5 lines Char"/>
    <w:basedOn w:val="DefaultParagraphFont"/>
    <w:link w:val="StyleEquationLinespacing15lines"/>
    <w:rsid w:val="00704561"/>
    <w:rPr>
      <w:rFonts w:ascii="Franklin Gothic Book" w:eastAsia="Times New Roman" w:hAnsi="Franklin Gothic Book"/>
      <w:lang w:val="en-US" w:eastAsia="en-US"/>
    </w:rPr>
  </w:style>
  <w:style w:type="character" w:customStyle="1" w:styleId="EquationChar">
    <w:name w:val="Equation Char"/>
    <w:basedOn w:val="StyleEquationLinespacing15linesChar"/>
    <w:link w:val="Equation0"/>
    <w:rsid w:val="00704561"/>
    <w:rPr>
      <w:rFonts w:ascii="Franklin Gothic Book" w:eastAsia="Times New Roman" w:hAnsi="Franklin Gothic Book"/>
      <w:position w:val="-10"/>
      <w:lang w:val="en-US" w:eastAsia="en-US"/>
    </w:rPr>
  </w:style>
  <w:style w:type="paragraph" w:customStyle="1" w:styleId="tablehead">
    <w:name w:val="table head"/>
    <w:rsid w:val="00704561"/>
    <w:pPr>
      <w:numPr>
        <w:numId w:val="14"/>
      </w:numPr>
      <w:spacing w:before="240" w:after="120" w:line="216" w:lineRule="auto"/>
      <w:jc w:val="center"/>
    </w:pPr>
    <w:rPr>
      <w:rFonts w:ascii="Times New Roman" w:eastAsia="SimSun" w:hAnsi="Times New Roman"/>
      <w:smallCaps/>
      <w:noProof/>
      <w:sz w:val="16"/>
      <w:szCs w:val="16"/>
      <w:lang w:val="en-US" w:eastAsia="en-US"/>
    </w:rPr>
  </w:style>
  <w:style w:type="paragraph" w:customStyle="1" w:styleId="TableContents">
    <w:name w:val="Table Contents"/>
    <w:basedOn w:val="Normal"/>
    <w:qFormat/>
    <w:rsid w:val="00704561"/>
    <w:pPr>
      <w:suppressLineNumbers/>
    </w:pPr>
    <w:rPr>
      <w:rFonts w:ascii="Liberation Serif" w:eastAsia="Noto Sans CJK SC Regular" w:hAnsi="Liberation Serif" w:cs="FreeSans"/>
      <w:szCs w:val="24"/>
      <w:lang w:eastAsia="zh-CN" w:bidi="hi-IN"/>
    </w:rPr>
  </w:style>
  <w:style w:type="table" w:styleId="TableProfessional">
    <w:name w:val="Table Professional"/>
    <w:basedOn w:val="TableNormal"/>
    <w:rsid w:val="00704561"/>
    <w:pPr>
      <w:jc w:val="center"/>
    </w:pPr>
    <w:rPr>
      <w:rFonts w:ascii="Times New Roman" w:eastAsia="SimSun" w:hAnsi="Times New Roman"/>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Paragraf">
    <w:name w:val="Paragraf"/>
    <w:basedOn w:val="Normal"/>
    <w:qFormat/>
    <w:rsid w:val="002A6D38"/>
    <w:pPr>
      <w:spacing w:before="120" w:after="120" w:line="360" w:lineRule="auto"/>
      <w:ind w:firstLine="709"/>
    </w:pPr>
    <w:rPr>
      <w:rFonts w:ascii="Liberation Serif" w:eastAsia="Noto Sans CJK SC Regular" w:hAnsi="Liberation Serif" w:cs="FreeSans"/>
      <w:szCs w:val="24"/>
      <w:lang w:eastAsia="zh-CN" w:bidi="hi-IN"/>
    </w:rPr>
  </w:style>
  <w:style w:type="table" w:styleId="TableClassic1">
    <w:name w:val="Table Classic 1"/>
    <w:basedOn w:val="TableNormal"/>
    <w:rsid w:val="00704561"/>
    <w:pPr>
      <w:jc w:val="center"/>
    </w:pPr>
    <w:rPr>
      <w:rFonts w:ascii="Times New Roman" w:eastAsia="SimSun" w:hAnsi="Times New Roman"/>
      <w:lang w:val="en-US"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04561"/>
    <w:rPr>
      <w:rFonts w:ascii="Times New Roman" w:eastAsia="Times New Roman" w:hAnsi="Times New Roman"/>
      <w:b/>
      <w:bCs/>
      <w:lang w:val="en-US" w:eastAsia="ko-KR"/>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Grid8">
    <w:name w:val="Table Grid 8"/>
    <w:basedOn w:val="TableNormal"/>
    <w:rsid w:val="00704561"/>
    <w:rPr>
      <w:rFonts w:ascii="Times New Roman" w:eastAsia="Times New Roman" w:hAnsi="Times New Roman"/>
      <w:lang w:val="en-US" w:eastAsia="ko-KR"/>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44">
    <w:name w:val="Char Char4"/>
    <w:rsid w:val="005B34D9"/>
    <w:rPr>
      <w:rFonts w:ascii="Times New Roman" w:eastAsia="Times New Roman" w:hAnsi="Times New Roman" w:cs="Times New Roman"/>
      <w:sz w:val="24"/>
      <w:szCs w:val="24"/>
      <w:lang w:val="en-GB" w:eastAsia="en-GB"/>
    </w:rPr>
  </w:style>
  <w:style w:type="paragraph" w:customStyle="1" w:styleId="Title2">
    <w:name w:val="Title2"/>
    <w:basedOn w:val="Normal"/>
    <w:rsid w:val="00B16CD1"/>
    <w:pPr>
      <w:spacing w:after="100" w:afterAutospacing="1"/>
      <w:jc w:val="center"/>
    </w:pPr>
    <w:rPr>
      <w:rFonts w:ascii="Franklin Gothic Book" w:hAnsi="Franklin Gothic Book"/>
      <w:b/>
      <w:bCs/>
      <w:sz w:val="28"/>
    </w:rPr>
  </w:style>
  <w:style w:type="character" w:styleId="Strong">
    <w:name w:val="Strong"/>
    <w:basedOn w:val="DefaultParagraphFont"/>
    <w:uiPriority w:val="22"/>
    <w:qFormat/>
    <w:rsid w:val="002A77B8"/>
    <w:rPr>
      <w:b/>
      <w:bCs/>
    </w:rPr>
  </w:style>
  <w:style w:type="character" w:styleId="FollowedHyperlink">
    <w:name w:val="FollowedHyperlink"/>
    <w:basedOn w:val="DefaultParagraphFont"/>
    <w:uiPriority w:val="99"/>
    <w:semiHidden/>
    <w:unhideWhenUsed/>
    <w:rsid w:val="00312998"/>
    <w:rPr>
      <w:color w:val="800080" w:themeColor="followedHyperlink"/>
      <w:u w:val="single"/>
    </w:rPr>
  </w:style>
  <w:style w:type="paragraph" w:styleId="Revision">
    <w:name w:val="Revision"/>
    <w:hidden/>
    <w:uiPriority w:val="99"/>
    <w:semiHidden/>
    <w:rsid w:val="00246162"/>
    <w:rPr>
      <w:rFonts w:ascii="Times New Roman" w:eastAsia="Times New Roman" w:hAnsi="Times New Roman"/>
      <w:sz w:val="24"/>
      <w:lang w:val="en-US" w:eastAsia="en-US"/>
    </w:rPr>
  </w:style>
  <w:style w:type="character" w:customStyle="1" w:styleId="UnresolvedMention1">
    <w:name w:val="Unresolved Mention1"/>
    <w:basedOn w:val="DefaultParagraphFont"/>
    <w:uiPriority w:val="99"/>
    <w:semiHidden/>
    <w:unhideWhenUsed/>
    <w:rsid w:val="001918FE"/>
    <w:rPr>
      <w:color w:val="605E5C"/>
      <w:shd w:val="clear" w:color="auto" w:fill="E1DFDD"/>
    </w:rPr>
  </w:style>
  <w:style w:type="character" w:styleId="UnresolvedMention">
    <w:name w:val="Unresolved Mention"/>
    <w:basedOn w:val="DefaultParagraphFont"/>
    <w:uiPriority w:val="99"/>
    <w:semiHidden/>
    <w:unhideWhenUsed/>
    <w:rsid w:val="00124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142">
      <w:bodyDiv w:val="1"/>
      <w:marLeft w:val="0"/>
      <w:marRight w:val="0"/>
      <w:marTop w:val="0"/>
      <w:marBottom w:val="0"/>
      <w:divBdr>
        <w:top w:val="none" w:sz="0" w:space="0" w:color="auto"/>
        <w:left w:val="none" w:sz="0" w:space="0" w:color="auto"/>
        <w:bottom w:val="none" w:sz="0" w:space="0" w:color="auto"/>
        <w:right w:val="none" w:sz="0" w:space="0" w:color="auto"/>
      </w:divBdr>
    </w:div>
    <w:div w:id="123544442">
      <w:bodyDiv w:val="1"/>
      <w:marLeft w:val="0"/>
      <w:marRight w:val="0"/>
      <w:marTop w:val="0"/>
      <w:marBottom w:val="0"/>
      <w:divBdr>
        <w:top w:val="none" w:sz="0" w:space="0" w:color="auto"/>
        <w:left w:val="none" w:sz="0" w:space="0" w:color="auto"/>
        <w:bottom w:val="none" w:sz="0" w:space="0" w:color="auto"/>
        <w:right w:val="none" w:sz="0" w:space="0" w:color="auto"/>
      </w:divBdr>
    </w:div>
    <w:div w:id="134296330">
      <w:bodyDiv w:val="1"/>
      <w:marLeft w:val="0"/>
      <w:marRight w:val="0"/>
      <w:marTop w:val="0"/>
      <w:marBottom w:val="0"/>
      <w:divBdr>
        <w:top w:val="none" w:sz="0" w:space="0" w:color="auto"/>
        <w:left w:val="none" w:sz="0" w:space="0" w:color="auto"/>
        <w:bottom w:val="none" w:sz="0" w:space="0" w:color="auto"/>
        <w:right w:val="none" w:sz="0" w:space="0" w:color="auto"/>
      </w:divBdr>
    </w:div>
    <w:div w:id="386224877">
      <w:bodyDiv w:val="1"/>
      <w:marLeft w:val="0"/>
      <w:marRight w:val="0"/>
      <w:marTop w:val="0"/>
      <w:marBottom w:val="0"/>
      <w:divBdr>
        <w:top w:val="none" w:sz="0" w:space="0" w:color="auto"/>
        <w:left w:val="none" w:sz="0" w:space="0" w:color="auto"/>
        <w:bottom w:val="none" w:sz="0" w:space="0" w:color="auto"/>
        <w:right w:val="none" w:sz="0" w:space="0" w:color="auto"/>
      </w:divBdr>
    </w:div>
    <w:div w:id="435105460">
      <w:bodyDiv w:val="1"/>
      <w:marLeft w:val="0"/>
      <w:marRight w:val="0"/>
      <w:marTop w:val="0"/>
      <w:marBottom w:val="0"/>
      <w:divBdr>
        <w:top w:val="none" w:sz="0" w:space="0" w:color="auto"/>
        <w:left w:val="none" w:sz="0" w:space="0" w:color="auto"/>
        <w:bottom w:val="none" w:sz="0" w:space="0" w:color="auto"/>
        <w:right w:val="none" w:sz="0" w:space="0" w:color="auto"/>
      </w:divBdr>
      <w:divsChild>
        <w:div w:id="532301699">
          <w:marLeft w:val="0"/>
          <w:marRight w:val="0"/>
          <w:marTop w:val="0"/>
          <w:marBottom w:val="0"/>
          <w:divBdr>
            <w:top w:val="none" w:sz="0" w:space="0" w:color="auto"/>
            <w:left w:val="none" w:sz="0" w:space="0" w:color="auto"/>
            <w:bottom w:val="none" w:sz="0" w:space="0" w:color="auto"/>
            <w:right w:val="none" w:sz="0" w:space="0" w:color="auto"/>
          </w:divBdr>
        </w:div>
      </w:divsChild>
    </w:div>
    <w:div w:id="484515723">
      <w:bodyDiv w:val="1"/>
      <w:marLeft w:val="0"/>
      <w:marRight w:val="0"/>
      <w:marTop w:val="0"/>
      <w:marBottom w:val="0"/>
      <w:divBdr>
        <w:top w:val="none" w:sz="0" w:space="0" w:color="auto"/>
        <w:left w:val="none" w:sz="0" w:space="0" w:color="auto"/>
        <w:bottom w:val="none" w:sz="0" w:space="0" w:color="auto"/>
        <w:right w:val="none" w:sz="0" w:space="0" w:color="auto"/>
      </w:divBdr>
    </w:div>
    <w:div w:id="545409716">
      <w:bodyDiv w:val="1"/>
      <w:marLeft w:val="0"/>
      <w:marRight w:val="0"/>
      <w:marTop w:val="0"/>
      <w:marBottom w:val="0"/>
      <w:divBdr>
        <w:top w:val="none" w:sz="0" w:space="0" w:color="auto"/>
        <w:left w:val="none" w:sz="0" w:space="0" w:color="auto"/>
        <w:bottom w:val="none" w:sz="0" w:space="0" w:color="auto"/>
        <w:right w:val="none" w:sz="0" w:space="0" w:color="auto"/>
      </w:divBdr>
      <w:divsChild>
        <w:div w:id="2073236796">
          <w:marLeft w:val="0"/>
          <w:marRight w:val="0"/>
          <w:marTop w:val="0"/>
          <w:marBottom w:val="0"/>
          <w:divBdr>
            <w:top w:val="none" w:sz="0" w:space="0" w:color="auto"/>
            <w:left w:val="none" w:sz="0" w:space="0" w:color="auto"/>
            <w:bottom w:val="none" w:sz="0" w:space="0" w:color="auto"/>
            <w:right w:val="none" w:sz="0" w:space="0" w:color="auto"/>
          </w:divBdr>
        </w:div>
      </w:divsChild>
    </w:div>
    <w:div w:id="569341619">
      <w:bodyDiv w:val="1"/>
      <w:marLeft w:val="0"/>
      <w:marRight w:val="0"/>
      <w:marTop w:val="0"/>
      <w:marBottom w:val="0"/>
      <w:divBdr>
        <w:top w:val="none" w:sz="0" w:space="0" w:color="auto"/>
        <w:left w:val="none" w:sz="0" w:space="0" w:color="auto"/>
        <w:bottom w:val="none" w:sz="0" w:space="0" w:color="auto"/>
        <w:right w:val="none" w:sz="0" w:space="0" w:color="auto"/>
      </w:divBdr>
    </w:div>
    <w:div w:id="625309445">
      <w:bodyDiv w:val="1"/>
      <w:marLeft w:val="0"/>
      <w:marRight w:val="0"/>
      <w:marTop w:val="0"/>
      <w:marBottom w:val="0"/>
      <w:divBdr>
        <w:top w:val="none" w:sz="0" w:space="0" w:color="auto"/>
        <w:left w:val="none" w:sz="0" w:space="0" w:color="auto"/>
        <w:bottom w:val="none" w:sz="0" w:space="0" w:color="auto"/>
        <w:right w:val="none" w:sz="0" w:space="0" w:color="auto"/>
      </w:divBdr>
      <w:divsChild>
        <w:div w:id="1633484904">
          <w:marLeft w:val="0"/>
          <w:marRight w:val="0"/>
          <w:marTop w:val="0"/>
          <w:marBottom w:val="0"/>
          <w:divBdr>
            <w:top w:val="none" w:sz="0" w:space="0" w:color="auto"/>
            <w:left w:val="none" w:sz="0" w:space="0" w:color="auto"/>
            <w:bottom w:val="none" w:sz="0" w:space="0" w:color="auto"/>
            <w:right w:val="none" w:sz="0" w:space="0" w:color="auto"/>
          </w:divBdr>
        </w:div>
      </w:divsChild>
    </w:div>
    <w:div w:id="805969750">
      <w:bodyDiv w:val="1"/>
      <w:marLeft w:val="0"/>
      <w:marRight w:val="0"/>
      <w:marTop w:val="0"/>
      <w:marBottom w:val="0"/>
      <w:divBdr>
        <w:top w:val="none" w:sz="0" w:space="0" w:color="auto"/>
        <w:left w:val="none" w:sz="0" w:space="0" w:color="auto"/>
        <w:bottom w:val="none" w:sz="0" w:space="0" w:color="auto"/>
        <w:right w:val="none" w:sz="0" w:space="0" w:color="auto"/>
      </w:divBdr>
    </w:div>
    <w:div w:id="815340158">
      <w:bodyDiv w:val="1"/>
      <w:marLeft w:val="0"/>
      <w:marRight w:val="0"/>
      <w:marTop w:val="0"/>
      <w:marBottom w:val="0"/>
      <w:divBdr>
        <w:top w:val="none" w:sz="0" w:space="0" w:color="auto"/>
        <w:left w:val="none" w:sz="0" w:space="0" w:color="auto"/>
        <w:bottom w:val="none" w:sz="0" w:space="0" w:color="auto"/>
        <w:right w:val="none" w:sz="0" w:space="0" w:color="auto"/>
      </w:divBdr>
      <w:divsChild>
        <w:div w:id="1922056785">
          <w:marLeft w:val="0"/>
          <w:marRight w:val="0"/>
          <w:marTop w:val="0"/>
          <w:marBottom w:val="0"/>
          <w:divBdr>
            <w:top w:val="none" w:sz="0" w:space="0" w:color="auto"/>
            <w:left w:val="none" w:sz="0" w:space="0" w:color="auto"/>
            <w:bottom w:val="none" w:sz="0" w:space="0" w:color="auto"/>
            <w:right w:val="none" w:sz="0" w:space="0" w:color="auto"/>
          </w:divBdr>
        </w:div>
      </w:divsChild>
    </w:div>
    <w:div w:id="868419952">
      <w:bodyDiv w:val="1"/>
      <w:marLeft w:val="0"/>
      <w:marRight w:val="0"/>
      <w:marTop w:val="0"/>
      <w:marBottom w:val="0"/>
      <w:divBdr>
        <w:top w:val="none" w:sz="0" w:space="0" w:color="auto"/>
        <w:left w:val="none" w:sz="0" w:space="0" w:color="auto"/>
        <w:bottom w:val="none" w:sz="0" w:space="0" w:color="auto"/>
        <w:right w:val="none" w:sz="0" w:space="0" w:color="auto"/>
      </w:divBdr>
    </w:div>
    <w:div w:id="945114622">
      <w:bodyDiv w:val="1"/>
      <w:marLeft w:val="0"/>
      <w:marRight w:val="0"/>
      <w:marTop w:val="0"/>
      <w:marBottom w:val="0"/>
      <w:divBdr>
        <w:top w:val="none" w:sz="0" w:space="0" w:color="auto"/>
        <w:left w:val="none" w:sz="0" w:space="0" w:color="auto"/>
        <w:bottom w:val="none" w:sz="0" w:space="0" w:color="auto"/>
        <w:right w:val="none" w:sz="0" w:space="0" w:color="auto"/>
      </w:divBdr>
    </w:div>
    <w:div w:id="990905329">
      <w:bodyDiv w:val="1"/>
      <w:marLeft w:val="0"/>
      <w:marRight w:val="0"/>
      <w:marTop w:val="0"/>
      <w:marBottom w:val="0"/>
      <w:divBdr>
        <w:top w:val="none" w:sz="0" w:space="0" w:color="auto"/>
        <w:left w:val="none" w:sz="0" w:space="0" w:color="auto"/>
        <w:bottom w:val="none" w:sz="0" w:space="0" w:color="auto"/>
        <w:right w:val="none" w:sz="0" w:space="0" w:color="auto"/>
      </w:divBdr>
    </w:div>
    <w:div w:id="1100637504">
      <w:bodyDiv w:val="1"/>
      <w:marLeft w:val="0"/>
      <w:marRight w:val="0"/>
      <w:marTop w:val="0"/>
      <w:marBottom w:val="0"/>
      <w:divBdr>
        <w:top w:val="none" w:sz="0" w:space="0" w:color="auto"/>
        <w:left w:val="none" w:sz="0" w:space="0" w:color="auto"/>
        <w:bottom w:val="none" w:sz="0" w:space="0" w:color="auto"/>
        <w:right w:val="none" w:sz="0" w:space="0" w:color="auto"/>
      </w:divBdr>
    </w:div>
    <w:div w:id="1244149559">
      <w:bodyDiv w:val="1"/>
      <w:marLeft w:val="0"/>
      <w:marRight w:val="0"/>
      <w:marTop w:val="0"/>
      <w:marBottom w:val="0"/>
      <w:divBdr>
        <w:top w:val="none" w:sz="0" w:space="0" w:color="auto"/>
        <w:left w:val="none" w:sz="0" w:space="0" w:color="auto"/>
        <w:bottom w:val="none" w:sz="0" w:space="0" w:color="auto"/>
        <w:right w:val="none" w:sz="0" w:space="0" w:color="auto"/>
      </w:divBdr>
      <w:divsChild>
        <w:div w:id="228275292">
          <w:marLeft w:val="0"/>
          <w:marRight w:val="0"/>
          <w:marTop w:val="0"/>
          <w:marBottom w:val="0"/>
          <w:divBdr>
            <w:top w:val="none" w:sz="0" w:space="0" w:color="auto"/>
            <w:left w:val="none" w:sz="0" w:space="0" w:color="auto"/>
            <w:bottom w:val="none" w:sz="0" w:space="0" w:color="auto"/>
            <w:right w:val="none" w:sz="0" w:space="0" w:color="auto"/>
          </w:divBdr>
        </w:div>
      </w:divsChild>
    </w:div>
    <w:div w:id="1322582968">
      <w:bodyDiv w:val="1"/>
      <w:marLeft w:val="0"/>
      <w:marRight w:val="0"/>
      <w:marTop w:val="0"/>
      <w:marBottom w:val="0"/>
      <w:divBdr>
        <w:top w:val="none" w:sz="0" w:space="0" w:color="auto"/>
        <w:left w:val="none" w:sz="0" w:space="0" w:color="auto"/>
        <w:bottom w:val="none" w:sz="0" w:space="0" w:color="auto"/>
        <w:right w:val="none" w:sz="0" w:space="0" w:color="auto"/>
      </w:divBdr>
    </w:div>
    <w:div w:id="1340348378">
      <w:bodyDiv w:val="1"/>
      <w:marLeft w:val="0"/>
      <w:marRight w:val="0"/>
      <w:marTop w:val="0"/>
      <w:marBottom w:val="0"/>
      <w:divBdr>
        <w:top w:val="none" w:sz="0" w:space="0" w:color="auto"/>
        <w:left w:val="none" w:sz="0" w:space="0" w:color="auto"/>
        <w:bottom w:val="none" w:sz="0" w:space="0" w:color="auto"/>
        <w:right w:val="none" w:sz="0" w:space="0" w:color="auto"/>
      </w:divBdr>
    </w:div>
    <w:div w:id="1445807723">
      <w:bodyDiv w:val="1"/>
      <w:marLeft w:val="0"/>
      <w:marRight w:val="0"/>
      <w:marTop w:val="0"/>
      <w:marBottom w:val="0"/>
      <w:divBdr>
        <w:top w:val="none" w:sz="0" w:space="0" w:color="auto"/>
        <w:left w:val="none" w:sz="0" w:space="0" w:color="auto"/>
        <w:bottom w:val="none" w:sz="0" w:space="0" w:color="auto"/>
        <w:right w:val="none" w:sz="0" w:space="0" w:color="auto"/>
      </w:divBdr>
    </w:div>
    <w:div w:id="1813596587">
      <w:bodyDiv w:val="1"/>
      <w:marLeft w:val="0"/>
      <w:marRight w:val="0"/>
      <w:marTop w:val="0"/>
      <w:marBottom w:val="0"/>
      <w:divBdr>
        <w:top w:val="none" w:sz="0" w:space="0" w:color="auto"/>
        <w:left w:val="none" w:sz="0" w:space="0" w:color="auto"/>
        <w:bottom w:val="none" w:sz="0" w:space="0" w:color="auto"/>
        <w:right w:val="none" w:sz="0" w:space="0" w:color="auto"/>
      </w:divBdr>
    </w:div>
    <w:div w:id="1940022173">
      <w:bodyDiv w:val="1"/>
      <w:marLeft w:val="0"/>
      <w:marRight w:val="0"/>
      <w:marTop w:val="0"/>
      <w:marBottom w:val="0"/>
      <w:divBdr>
        <w:top w:val="none" w:sz="0" w:space="0" w:color="auto"/>
        <w:left w:val="none" w:sz="0" w:space="0" w:color="auto"/>
        <w:bottom w:val="none" w:sz="0" w:space="0" w:color="auto"/>
        <w:right w:val="none" w:sz="0" w:space="0" w:color="auto"/>
      </w:divBdr>
    </w:div>
    <w:div w:id="2053918636">
      <w:bodyDiv w:val="1"/>
      <w:marLeft w:val="0"/>
      <w:marRight w:val="0"/>
      <w:marTop w:val="0"/>
      <w:marBottom w:val="0"/>
      <w:divBdr>
        <w:top w:val="none" w:sz="0" w:space="0" w:color="auto"/>
        <w:left w:val="none" w:sz="0" w:space="0" w:color="auto"/>
        <w:bottom w:val="none" w:sz="0" w:space="0" w:color="auto"/>
        <w:right w:val="none" w:sz="0" w:space="0" w:color="auto"/>
      </w:divBdr>
      <w:divsChild>
        <w:div w:id="1746491261">
          <w:marLeft w:val="0"/>
          <w:marRight w:val="0"/>
          <w:marTop w:val="0"/>
          <w:marBottom w:val="0"/>
          <w:divBdr>
            <w:top w:val="none" w:sz="0" w:space="0" w:color="auto"/>
            <w:left w:val="none" w:sz="0" w:space="0" w:color="auto"/>
            <w:bottom w:val="none" w:sz="0" w:space="0" w:color="auto"/>
            <w:right w:val="none" w:sz="0" w:space="0" w:color="auto"/>
          </w:divBdr>
        </w:div>
      </w:divsChild>
    </w:div>
    <w:div w:id="2055616037">
      <w:bodyDiv w:val="1"/>
      <w:marLeft w:val="0"/>
      <w:marRight w:val="0"/>
      <w:marTop w:val="0"/>
      <w:marBottom w:val="0"/>
      <w:divBdr>
        <w:top w:val="none" w:sz="0" w:space="0" w:color="auto"/>
        <w:left w:val="none" w:sz="0" w:space="0" w:color="auto"/>
        <w:bottom w:val="none" w:sz="0" w:space="0" w:color="auto"/>
        <w:right w:val="none" w:sz="0" w:space="0" w:color="auto"/>
      </w:divBdr>
    </w:div>
    <w:div w:id="213027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sa/4.0/" TargetMode="External"/><Relationship Id="rId13" Type="http://schemas.openxmlformats.org/officeDocument/2006/relationships/image" Target="media/image5.png"/><Relationship Id="rId18" Type="http://schemas.openxmlformats.org/officeDocument/2006/relationships/hyperlink" Target="https://journals.ieeeauthorcenter.ieee.org/wp-content/uploads/sites/7/IEEE_Reference_Guide.pdf"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arthinversion.com/utilities/how-to-insert-equation-numbering-in-MS-word/" TargetMode="External"/><Relationship Id="rId2" Type="http://schemas.openxmlformats.org/officeDocument/2006/relationships/numbering" Target="numbering.xml"/><Relationship Id="rId16" Type="http://schemas.openxmlformats.org/officeDocument/2006/relationships/hyperlink" Target="https://doi.org/10.5614/joki.2024.16.2.7" TargetMode="External"/><Relationship Id="rId20" Type="http://schemas.openxmlformats.org/officeDocument/2006/relationships/hyperlink" Target="https://doi.org/10.1016/j.ultras.2004.01.0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5614/joki.2021.13.1.2"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ieee-dataport.org/sites/default/files/analysis/27/IEEE%20Citation%20Guidelines.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journals.ieeeauthorcenter.ieee.org/create-your-ieee-journal-article/create-graphics-for-your-article/resolution-and-size/"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oi.org/10.5614/joki.202X.1x.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y\Desktop\on%20going%20work\JOKI%20VOl%206-8\EDIT\Template%20JOKI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CC68E-22E6-42E0-AA0B-BAB87DC48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JOKI2</Template>
  <TotalTime>341</TotalTime>
  <Pages>6</Pages>
  <Words>2209</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ISSN : 2085-2517</vt:lpstr>
    </vt:vector>
  </TitlesOfParts>
  <Company>[Type the doument title]</Company>
  <LinksUpToDate>false</LinksUpToDate>
  <CharactersWithSpaces>14777</CharactersWithSpaces>
  <SharedDoc>false</SharedDoc>
  <HLinks>
    <vt:vector size="102" baseType="variant">
      <vt:variant>
        <vt:i4>1441851</vt:i4>
      </vt:variant>
      <vt:variant>
        <vt:i4>80</vt:i4>
      </vt:variant>
      <vt:variant>
        <vt:i4>0</vt:i4>
      </vt:variant>
      <vt:variant>
        <vt:i4>5</vt:i4>
      </vt:variant>
      <vt:variant>
        <vt:lpwstr/>
      </vt:variant>
      <vt:variant>
        <vt:lpwstr>_Toc331080129</vt:lpwstr>
      </vt:variant>
      <vt:variant>
        <vt:i4>1441851</vt:i4>
      </vt:variant>
      <vt:variant>
        <vt:i4>77</vt:i4>
      </vt:variant>
      <vt:variant>
        <vt:i4>0</vt:i4>
      </vt:variant>
      <vt:variant>
        <vt:i4>5</vt:i4>
      </vt:variant>
      <vt:variant>
        <vt:lpwstr/>
      </vt:variant>
      <vt:variant>
        <vt:lpwstr>_Toc331080128</vt:lpwstr>
      </vt:variant>
      <vt:variant>
        <vt:i4>1441851</vt:i4>
      </vt:variant>
      <vt:variant>
        <vt:i4>71</vt:i4>
      </vt:variant>
      <vt:variant>
        <vt:i4>0</vt:i4>
      </vt:variant>
      <vt:variant>
        <vt:i4>5</vt:i4>
      </vt:variant>
      <vt:variant>
        <vt:lpwstr/>
      </vt:variant>
      <vt:variant>
        <vt:lpwstr>_Toc331080127</vt:lpwstr>
      </vt:variant>
      <vt:variant>
        <vt:i4>1441851</vt:i4>
      </vt:variant>
      <vt:variant>
        <vt:i4>68</vt:i4>
      </vt:variant>
      <vt:variant>
        <vt:i4>0</vt:i4>
      </vt:variant>
      <vt:variant>
        <vt:i4>5</vt:i4>
      </vt:variant>
      <vt:variant>
        <vt:lpwstr/>
      </vt:variant>
      <vt:variant>
        <vt:lpwstr>_Toc331080126</vt:lpwstr>
      </vt:variant>
      <vt:variant>
        <vt:i4>1441851</vt:i4>
      </vt:variant>
      <vt:variant>
        <vt:i4>62</vt:i4>
      </vt:variant>
      <vt:variant>
        <vt:i4>0</vt:i4>
      </vt:variant>
      <vt:variant>
        <vt:i4>5</vt:i4>
      </vt:variant>
      <vt:variant>
        <vt:lpwstr/>
      </vt:variant>
      <vt:variant>
        <vt:lpwstr>_Toc331080125</vt:lpwstr>
      </vt:variant>
      <vt:variant>
        <vt:i4>1441851</vt:i4>
      </vt:variant>
      <vt:variant>
        <vt:i4>59</vt:i4>
      </vt:variant>
      <vt:variant>
        <vt:i4>0</vt:i4>
      </vt:variant>
      <vt:variant>
        <vt:i4>5</vt:i4>
      </vt:variant>
      <vt:variant>
        <vt:lpwstr/>
      </vt:variant>
      <vt:variant>
        <vt:lpwstr>_Toc331080124</vt:lpwstr>
      </vt:variant>
      <vt:variant>
        <vt:i4>1441851</vt:i4>
      </vt:variant>
      <vt:variant>
        <vt:i4>53</vt:i4>
      </vt:variant>
      <vt:variant>
        <vt:i4>0</vt:i4>
      </vt:variant>
      <vt:variant>
        <vt:i4>5</vt:i4>
      </vt:variant>
      <vt:variant>
        <vt:lpwstr/>
      </vt:variant>
      <vt:variant>
        <vt:lpwstr>_Toc331080123</vt:lpwstr>
      </vt:variant>
      <vt:variant>
        <vt:i4>1441851</vt:i4>
      </vt:variant>
      <vt:variant>
        <vt:i4>50</vt:i4>
      </vt:variant>
      <vt:variant>
        <vt:i4>0</vt:i4>
      </vt:variant>
      <vt:variant>
        <vt:i4>5</vt:i4>
      </vt:variant>
      <vt:variant>
        <vt:lpwstr/>
      </vt:variant>
      <vt:variant>
        <vt:lpwstr>_Toc331080122</vt:lpwstr>
      </vt:variant>
      <vt:variant>
        <vt:i4>1441851</vt:i4>
      </vt:variant>
      <vt:variant>
        <vt:i4>44</vt:i4>
      </vt:variant>
      <vt:variant>
        <vt:i4>0</vt:i4>
      </vt:variant>
      <vt:variant>
        <vt:i4>5</vt:i4>
      </vt:variant>
      <vt:variant>
        <vt:lpwstr/>
      </vt:variant>
      <vt:variant>
        <vt:lpwstr>_Toc331080121</vt:lpwstr>
      </vt:variant>
      <vt:variant>
        <vt:i4>1441851</vt:i4>
      </vt:variant>
      <vt:variant>
        <vt:i4>41</vt:i4>
      </vt:variant>
      <vt:variant>
        <vt:i4>0</vt:i4>
      </vt:variant>
      <vt:variant>
        <vt:i4>5</vt:i4>
      </vt:variant>
      <vt:variant>
        <vt:lpwstr/>
      </vt:variant>
      <vt:variant>
        <vt:lpwstr>_Toc331080120</vt:lpwstr>
      </vt:variant>
      <vt:variant>
        <vt:i4>1376315</vt:i4>
      </vt:variant>
      <vt:variant>
        <vt:i4>35</vt:i4>
      </vt:variant>
      <vt:variant>
        <vt:i4>0</vt:i4>
      </vt:variant>
      <vt:variant>
        <vt:i4>5</vt:i4>
      </vt:variant>
      <vt:variant>
        <vt:lpwstr/>
      </vt:variant>
      <vt:variant>
        <vt:lpwstr>_Toc331080119</vt:lpwstr>
      </vt:variant>
      <vt:variant>
        <vt:i4>1376315</vt:i4>
      </vt:variant>
      <vt:variant>
        <vt:i4>32</vt:i4>
      </vt:variant>
      <vt:variant>
        <vt:i4>0</vt:i4>
      </vt:variant>
      <vt:variant>
        <vt:i4>5</vt:i4>
      </vt:variant>
      <vt:variant>
        <vt:lpwstr/>
      </vt:variant>
      <vt:variant>
        <vt:lpwstr>_Toc331080118</vt:lpwstr>
      </vt:variant>
      <vt:variant>
        <vt:i4>1376315</vt:i4>
      </vt:variant>
      <vt:variant>
        <vt:i4>26</vt:i4>
      </vt:variant>
      <vt:variant>
        <vt:i4>0</vt:i4>
      </vt:variant>
      <vt:variant>
        <vt:i4>5</vt:i4>
      </vt:variant>
      <vt:variant>
        <vt:lpwstr/>
      </vt:variant>
      <vt:variant>
        <vt:lpwstr>_Toc331080117</vt:lpwstr>
      </vt:variant>
      <vt:variant>
        <vt:i4>1376315</vt:i4>
      </vt:variant>
      <vt:variant>
        <vt:i4>20</vt:i4>
      </vt:variant>
      <vt:variant>
        <vt:i4>0</vt:i4>
      </vt:variant>
      <vt:variant>
        <vt:i4>5</vt:i4>
      </vt:variant>
      <vt:variant>
        <vt:lpwstr/>
      </vt:variant>
      <vt:variant>
        <vt:lpwstr>_Toc331080116</vt:lpwstr>
      </vt:variant>
      <vt:variant>
        <vt:i4>1376315</vt:i4>
      </vt:variant>
      <vt:variant>
        <vt:i4>14</vt:i4>
      </vt:variant>
      <vt:variant>
        <vt:i4>0</vt:i4>
      </vt:variant>
      <vt:variant>
        <vt:i4>5</vt:i4>
      </vt:variant>
      <vt:variant>
        <vt:lpwstr/>
      </vt:variant>
      <vt:variant>
        <vt:lpwstr>_Toc331080115</vt:lpwstr>
      </vt:variant>
      <vt:variant>
        <vt:i4>1376315</vt:i4>
      </vt:variant>
      <vt:variant>
        <vt:i4>8</vt:i4>
      </vt:variant>
      <vt:variant>
        <vt:i4>0</vt:i4>
      </vt:variant>
      <vt:variant>
        <vt:i4>5</vt:i4>
      </vt:variant>
      <vt:variant>
        <vt:lpwstr/>
      </vt:variant>
      <vt:variant>
        <vt:lpwstr>_Toc331080114</vt:lpwstr>
      </vt:variant>
      <vt:variant>
        <vt:i4>1376315</vt:i4>
      </vt:variant>
      <vt:variant>
        <vt:i4>2</vt:i4>
      </vt:variant>
      <vt:variant>
        <vt:i4>0</vt:i4>
      </vt:variant>
      <vt:variant>
        <vt:i4>5</vt:i4>
      </vt:variant>
      <vt:variant>
        <vt:lpwstr/>
      </vt:variant>
      <vt:variant>
        <vt:lpwstr>_Toc331080113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ISSN : 2085-2517</dc:title>
  <dc:creator>ely;Nazuwatussya'diyah</dc:creator>
  <cp:lastModifiedBy>Elfi Yulia</cp:lastModifiedBy>
  <cp:revision>106</cp:revision>
  <cp:lastPrinted>2025-04-23T02:26:00Z</cp:lastPrinted>
  <dcterms:created xsi:type="dcterms:W3CDTF">2025-04-24T01:25:00Z</dcterms:created>
  <dcterms:modified xsi:type="dcterms:W3CDTF">2025-08-06T03:02:00Z</dcterms:modified>
</cp:coreProperties>
</file>