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JOKI"/>
        <w:rPr>
          <w:i/>
          <w:iCs/>
        </w:rPr>
      </w:pPr>
      <w:r>
        <w:t>GestPLC: Real-Time Hand Gesture Recognition for PLC Control using MediaPipe and Modbus TCP for Industry 4.0 Applications</w:t>
      </w:r>
    </w:p>
    <w:p>
      <w:pPr>
        <w:pStyle w:val="TitleJOKI"/>
      </w:pPr>
      <w:r>
        <w:t>GestPLC: Real-Time Hand Gesture Recognition for PLC Control using MediaPipe and Modbus TCP for Industry 4.0 Applications</w:t>
      </w:r>
    </w:p>
    <w:p>
      <w:pPr>
        <w:pStyle w:val="AuthorJOKI"/>
      </w:pPr>
      <w:r>
        <w:rPr>
          <w:vertAlign w:val="superscript"/>
        </w:rPr>
        <w:t>1</w:t>
      </w:r>
      <w:r>
        <w:t>Rofiq Cahyo Prayogo</w:t>
      </w:r>
      <w:r>
        <w:t xml:space="preserve"> </w:t>
      </w:r>
      <w:r>
        <w:rPr>
          <w:vertAlign w:val="superscript"/>
        </w:rPr>
        <w:t>*)</w:t>
      </w:r>
      <w:r>
        <w:t xml:space="preserve">, </w:t>
      </w:r>
      <w:r>
        <w:rPr>
          <w:vertAlign w:val="superscript"/>
        </w:rPr>
        <w:t>1</w:t>
      </w:r>
      <w:r>
        <w:t>Ahmad Ridlo Hanifudin Tahier</w:t>
      </w:r>
      <w:r>
        <w:t xml:space="preserve"> and </w:t>
      </w:r>
      <w:r>
        <w:rPr>
          <w:vertAlign w:val="superscript"/>
        </w:rPr>
        <w:t>2</w:t>
      </w:r>
      <w:r>
        <w:t>Munadi</w:t>
      </w:r>
    </w:p>
    <w:p>
      <w:pPr>
        <w:pStyle w:val="AddressJOKI"/>
        <w:rPr>
          <w:lang w:val="id-ID"/>
        </w:rPr>
      </w:pPr>
      <w:r>
        <w:rPr>
          <w:vertAlign w:val="superscript"/>
        </w:rPr>
        <w:t>1</w:t>
      </w:r>
      <w:r>
        <w:t>Automation Engineering, Diponegoro University, Semarang, Indonesia</w:t>
      </w:r>
    </w:p>
    <w:p>
      <w:pPr>
        <w:pStyle w:val="AddressJOKI"/>
        <w:rPr>
          <w:lang w:val="id-ID"/>
        </w:rPr>
      </w:pPr>
      <w:r>
        <w:rPr>
          <w:vertAlign w:val="superscript"/>
        </w:rPr>
        <w:t>2</w:t>
      </w:r>
      <w:r>
        <w:t>Mechanical Engineering, Diponegoro University, Semarang, Indonesia</w:t>
      </w:r>
    </w:p>
    <w:p>
      <w:pPr>
        <w:pStyle w:val="Authoremail"/>
        <w:rPr>
          <w:rStyle w:val="keywordJOKICharChar"/>
          <w:i/>
          <w:iCs/>
          <w:sz w:val="20"/>
        </w:rPr>
      </w:pPr>
      <w:r>
        <w:rPr>
          <w:vertAlign w:val="superscript"/>
        </w:rPr>
        <w:t xml:space="preserve">*) </w:t>
      </w:r>
      <w:r>
        <w:t>corresponding email: rofiqotomasi@lecturer.undip.ac.id</w:t>
      </w:r>
      <w:r>
        <w:t xml:space="preserve">; </w:t>
      </w:r>
      <w:r>
        <w:t>ridlohanifudin@lecturer.undip.ac.id; munadi@lecturer.undip.ac.id</w:t>
      </w:r>
    </w:p>
    <w:p>
      <w:pPr>
        <w:pStyle w:val="AbstractheadingJOKI"/>
      </w:pPr>
      <w:r>
        <w:t>Abstract</w:t>
      </w:r>
    </w:p>
    <w:p>
      <w:pPr>
        <w:pStyle w:val="AbstractJOKI"/>
      </w:pPr>
      <w: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pStyle w:val="keywordJOKI"/>
        <w:rPr>
          <w:rStyle w:val="keywordJOKICharChar"/>
        </w:rPr>
      </w:pPr>
      <w:r>
        <w:rPr>
          <w:i/>
        </w:rPr>
        <w:t>Keywords: Hand Gesture Recognition, PLC Control, MediaPipe, Modbus TCP, Industry 4.0, Threading</w:t>
      </w:r>
    </w:p>
    <w:p>
      <w:pPr>
        <w:pStyle w:val="AbstractheadingJOKI"/>
        <w:rPr>
          <w:i/>
        </w:rPr>
      </w:pPr>
      <w:r>
        <w:rPr>
          <w:i/>
        </w:rPr>
        <w:t>Abstrak</w:t>
      </w:r>
    </w:p>
    <w:p>
      <w:pPr>
        <w:pStyle w:val="AbstractJOKI"/>
      </w:pPr>
      <w: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pStyle w:val="keywordJOKI"/>
        <w:jc w:val="both"/>
        <w:rPr>
          <w:rStyle w:val="keywordJOKICharChar"/>
          <w:lang w:val="en-GB"/>
        </w:rPr>
      </w:pPr>
      <w:r>
        <w:rPr>
          <w:i/>
        </w:rPr>
        <w:t>Kata Kunci: Hand Gesture Recognition, PLC Control, MediaPipe, Modbus TCP, Industry 4.0, Threading</w:t>
      </w:r>
    </w:p>
    <w:p>
      <w:pPr>
        <w:pStyle w:val="Heading1"/>
        <w:ind w:left="431" w:hanging="431"/>
        <w:rPr>
          <w:lang w:val="id-ID"/>
        </w:rPr>
      </w:pPr>
      <w:r>
        <w:t>Pendahuluan</w:t>
      </w:r>
    </w:p>
    <w:p>
      <w:pPr>
        <w:pStyle w:val="bodytextJOKI"/>
      </w:pPr>
      <w: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pStyle w:val="bodytextJOKI"/>
      </w:pPr>
      <w: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pStyle w:val="bodytextJOKI"/>
      </w:pPr>
      <w: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pStyle w:val="bodytextJOKI"/>
      </w:pPr>
      <w: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pStyle w:val="bodytextJOKI"/>
      </w:pPr>
      <w: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pStyle w:val="Heading1"/>
        <w:ind w:left="431" w:hanging="431"/>
        <w:rPr>
          <w:lang w:val="id-ID"/>
        </w:rPr>
      </w:pPr>
      <w:r>
        <w:t>Tinjauan Pustaka</w:t>
      </w:r>
    </w:p>
    <w:p>
      <w:pPr>
        <w:pStyle w:val="Heading2"/>
      </w:pPr>
      <w:r>
        <w:t>Metode Pengenalan Gestur Tangan</w:t>
      </w:r>
    </w:p>
    <w:p>
      <w:pPr>
        <w:pStyle w:val="bodytextJOKI"/>
      </w:pPr>
      <w: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pStyle w:val="bodytextJOKI"/>
      </w:pPr>
      <w:r>
        <w:t xml:space="preserve">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w:t>
      </w:r>
      <m:oMath xmlns:mml="http://www.w3.org/1998/Math/MathML">
        <m:sSub>
          <m:e>
            <m:r>
              <m:t>P</m:t>
            </m:r>
          </m:e>
          <m:sub>
            <m:r>
              <m:t>i</m:t>
            </m:r>
          </m:sub>
        </m:sSub>
        <m:r>
          <m:t>=(</m:t>
        </m:r>
        <m:sSub>
          <m:e>
            <m:r>
              <m:t>x</m:t>
            </m:r>
          </m:e>
          <m:sub>
            <m:r>
              <m:t>i</m:t>
            </m:r>
          </m:sub>
        </m:sSub>
        <m:r>
          <m:t>,</m:t>
        </m:r>
        <m:sSub>
          <m:e>
            <m:r>
              <m:t>y</m:t>
            </m:r>
          </m:e>
          <m:sub>
            <m:r>
              <m:t>i</m:t>
            </m:r>
          </m:sub>
        </m:sSub>
        <m:r>
          <m:t>,</m:t>
        </m:r>
        <m:sSub>
          <m:e>
            <m:r>
              <m:t>z</m:t>
            </m:r>
          </m:e>
          <m:sub>
            <m:r>
              <m:t>i</m:t>
            </m:r>
          </m:sub>
        </m:sSub>
        <m:r>
          <m:t>)</m:t>
        </m:r>
      </m:oMath>
      <w:r>
        <w:t xml:space="preserve"> diumpankan ke mesin aturan geometris yang berjalan di bawah satu milidetik tanpa data pelatihan. Perubahan set gestur hanya memerlukan penyesuaian threshold sudut.</w:t>
      </w:r>
    </w:p>
    <w:p>
      <w:pPr>
        <w:pStyle w:val="Heading2"/>
      </w:pPr>
      <w:r>
        <w:t>Protokol Komunikasi PLC dan Modbus TCP</w:t>
      </w:r>
    </w:p>
    <w:p>
      <w:pPr>
        <w:pStyle w:val="bodytextJOKI"/>
      </w:pPr>
      <w: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pStyle w:val="Heading2"/>
      </w:pPr>
      <w:r>
        <w:t>Antarmuka Manusia-Mesin Tanpa Sentuhan</w:t>
      </w:r>
    </w:p>
    <w:p>
      <w:pPr>
        <w:pStyle w:val="bodytextJOKI"/>
      </w:pPr>
      <w: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pStyle w:val="Heading1"/>
        <w:ind w:left="431" w:hanging="431"/>
        <w:rPr>
          <w:lang w:val="id-ID"/>
        </w:rPr>
      </w:pPr>
      <w:r>
        <w:t>METODOLOGI</w:t>
      </w:r>
    </w:p>
    <w:p>
      <w:pPr>
        <w:pStyle w:val="Heading2"/>
      </w:pPr>
      <w:r>
        <w:t>Arsitektur Tiga Thread</w:t>
      </w:r>
    </w:p>
    <w:p>
      <w:pPr>
        <w:pStyle w:val="bodytextJOKI"/>
      </w:pPr>
      <w: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pStyle w:val="bodytextJOKI"/>
      </w:pPr>
      <w: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tbl>
      <w:tblPr>
        <w:tblStyle w:val="TableGrid"/>
        <w:tblW w:w="4944" w:type="pct"/>
        <w:tblInd w:w="108" w:type="dxa"/>
        <w:tblLook w:val="04A0" w:firstRow="1" w:lastRow="0" w:firstColumn="1" w:lastColumn="0" w:noHBand="0" w:noVBand="1"/>
      </w:tblPr>
      <w:tblGrid>
        <w:gridCol w:w="670"/>
        <w:gridCol w:w="8232"/>
        <w:gridCol w:w="562"/>
      </w:tblGrid>
      <w:tr w:rsidR="003B61C6" w:rsidRPr="00BE33F0" w14:paraId="19629479" w14:textId="77777777" w:rsidTr="003B724F">
        <w:tc>
          <w:tcPr>
            <w:tcW w:w="354" w:type="pct"/>
            <w:vAlign w:val="center"/>
          </w:tcPr>
          <w:p w14:paraId="19629476" w14:textId="77777777" w:rsidR="003B61C6" w:rsidRDefault="003B61C6" w:rsidP="00074A5A">
            <w:r/>
          </w:p>
        </w:tc>
        <w:tc>
          <w:tcPr>
            <w:tcW w:w="4349" w:type="pct"/>
            <w:vAlign w:val="center"/>
          </w:tcPr>
          <w:p w14:paraId="19629477" w14:textId="77777777" w:rsidR="003B61C6" w:rsidRDefault="003B61C6" w:rsidP="00074A5A">
            <w:pPr>
              <w:pStyle w:val="equation"/>
              <w:jc w:val="center"/>
            </w:pPr>
            <m:oMath xmlns:mml="http://www.w3.org/1998/Math/MathML">
              <m:sSub>
                <m:e>
                  <m:r>
                    <m:t>T</m:t>
                  </m:r>
                </m:e>
                <m:sub>
                  <m:r>
                    <m:rPr>
                      <m:sty m:val="p"/>
                    </m:rPr>
                    <m:t>total</m:t>
                  </m:r>
                </m:sub>
              </m:sSub>
              <m:r>
                <m:t>≈max(</m:t>
              </m:r>
              <m:sSub>
                <m:e>
                  <m:r>
                    <m:t>T</m:t>
                  </m:r>
                </m:e>
                <m:sub>
                  <m:r>
                    <m:rPr>
                      <m:sty m:val="p"/>
                    </m:rPr>
                    <m:t>cap</m:t>
                  </m:r>
                </m:sub>
              </m:sSub>
              <m:r>
                <m:t>,</m:t>
              </m:r>
              <m:sSub>
                <m:e>
                  <m:r>
                    <m:t>T</m:t>
                  </m:r>
                </m:e>
                <m:sub>
                  <m:r>
                    <m:rPr>
                      <m:sty m:val="p"/>
                    </m:rPr>
                    <m:t>inf</m:t>
                  </m:r>
                </m:sub>
              </m:sSub>
              <m:r>
                <m:t>,</m:t>
              </m:r>
              <m:sSub>
                <m:e>
                  <m:r>
                    <m:t>T</m:t>
                  </m:r>
                </m:e>
                <m:sub>
                  <m:r>
                    <m:rPr>
                      <m:sty m:val="p"/>
                    </m:rPr>
                    <m:t>modbus</m:t>
                  </m:r>
                </m:sub>
              </m:sSub>
              <m:r>
                <m:t>)+</m:t>
              </m:r>
              <m:sSub>
                <m:e>
                  <m:r>
                    <m:t>T</m:t>
                  </m:r>
                </m:e>
                <m:sub>
                  <m:r>
                    <m:rPr>
                      <m:sty m:val="p"/>
                    </m:rPr>
                    <m:t>queue</m:t>
                  </m:r>
                </m:sub>
              </m:sSub>
            </m:oMath>
          </w:p>
        </w:tc>
        <w:tc>
          <w:tcPr>
            <w:tcW w:w="297" w:type="pct"/>
            <w:vAlign w:val="center"/>
          </w:tcPr>
          <w:p w14:paraId="19629478" w14:textId="77777777" w:rsidR="003B61C6" w:rsidRPr="00BE33F0" w:rsidRDefault="003B61C6" w:rsidP="00074A5A">
            <w:pPr>
              <w:pStyle w:val="Caption"/>
              <w:keepNext/>
              <w:ind w:right="0"/>
              <w:rPr>
                <w:rFonts w:ascii="Franklin Gothic Book" w:hAnsi="Franklin Gothic Book"/>
              </w:rPr>
            </w:pPr>
            <w:r>
              <w:t>(1)</w:t>
            </w:r>
          </w:p>
        </w:tc>
      </w:tr>
    </w:tbl>
    <w:p>
      <w:pPr>
        <w:pStyle w:val="bodytextJOKI"/>
      </w:pPr>
      <w:r>
        <w:t xml:space="preserve">Di sini </w:t>
      </w:r>
      <m:oMath xmlns:mml="http://www.w3.org/1998/Math/MathML">
        <m:sSub>
          <m:e>
            <m:r>
              <m:t>T</m:t>
            </m:r>
          </m:e>
          <m:sub>
            <m:r>
              <m:rPr>
                <m:sty m:val="p"/>
              </m:rPr>
              <m:t>cap</m:t>
            </m:r>
          </m:sub>
        </m:sSub>
      </m:oMath>
      <w:r>
        <w:t xml:space="preserve"> adalah waktu penangkapan kamera, </w:t>
      </w:r>
      <m:oMath xmlns:mml="http://www.w3.org/1998/Math/MathML">
        <m:sSub>
          <m:e>
            <m:r>
              <m:t>T</m:t>
            </m:r>
          </m:e>
          <m:sub>
            <m:r>
              <m:rPr>
                <m:sty m:val="p"/>
              </m:rPr>
              <m:t>inf</m:t>
            </m:r>
          </m:sub>
        </m:sSub>
      </m:oMath>
      <w:r>
        <w:t xml:space="preserve"> waktu inferensi MediaPipe, </w:t>
      </w:r>
      <m:oMath xmlns:mml="http://www.w3.org/1998/Math/MathML">
        <m:sSub>
          <m:e>
            <m:r>
              <m:t>T</m:t>
            </m:r>
          </m:e>
          <m:sub>
            <m:r>
              <m:rPr>
                <m:sty m:val="p"/>
              </m:rPr>
              <m:t>modbus</m:t>
            </m:r>
          </m:sub>
        </m:sSub>
      </m:oMath>
      <w:r>
        <w:t xml:space="preserve"> satu round-trip Modbus, dan </w:t>
      </w:r>
      <m:oMath xmlns:mml="http://www.w3.org/1998/Math/MathML">
        <m:sSub>
          <m:e>
            <m:r>
              <m:t>T</m:t>
            </m:r>
          </m:e>
          <m:sub>
            <m:r>
              <m:rPr>
                <m:sty m:val="p"/>
              </m:rPr>
              <m:t>queue</m:t>
            </m:r>
          </m:sub>
        </m:sSub>
      </m:oMath>
      <w:r>
        <w:t xml:space="preserve"> overhead antar-thread. Dalam pengukuran kami, </w:t>
      </w:r>
      <m:oMath xmlns:mml="http://www.w3.org/1998/Math/MathML">
        <m:sSub>
          <m:e>
            <m:r>
              <m:t>T</m:t>
            </m:r>
          </m:e>
          <m:sub>
            <m:r>
              <m:rPr>
                <m:sty m:val="p"/>
              </m:rPr>
              <m:t>queue</m:t>
            </m:r>
          </m:sub>
        </m:sSub>
      </m:oMath>
      <w:r>
        <w:t xml:space="preserve"> konsisten di bawah 0,5 ms. Karena ketiga thread tumpang tindih, total delay sama dengan thread paling lambat ditambah overhead queue. Ini hanya berlaku karena backend C++ melepas GIL.</w:t>
      </w:r>
    </w:p>
    <w:p>
      <w:pPr>
        <w:pStyle w:val="Heading2"/>
      </w:pPr>
      <w:r>
        <w:t>Konfigurasi Hardware dan Setup PC-PLC</w:t>
      </w:r>
    </w:p>
    <w:p>
      <w:pPr>
        <w:pStyle w:val="bodytextJOKI"/>
      </w:pPr>
      <w: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pStyle w:val="bodytextJOKI"/>
      </w:pPr>
      <w: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pStyle w:val="bodytextJOKI"/>
      </w:pPr>
      <w:r>
        <w:t>Logika ladder (Gbr. 4): M200 M203 sebagai kontak normally-open menggerakkan coil output Q0 Q3.</w:t>
      </w:r>
    </w:p>
    <w:p>
      <w:pPr>
        <w:pStyle w:val="bodytextJOKI"/>
      </w:pPr>
      <w:r>
        <w:t>Function block (Gbr. 5) membaca array coil M200 M203 setiap siklus scan dan meneruskan nilainya ke output Q0 Q3. Pada scan rate default (~1 ms), perintah gestur baru ditangkap dalam satu siklus dan output fisik langsung mengikuti.</w:t>
      </w:r>
    </w:p>
    <w:p>
      <w:pPr>
        <w:pStyle w:val="Heading2"/>
      </w:pPr>
      <w:r>
        <w:t>Pengenalan Gestur Geometris MediaPipe</w:t>
      </w:r>
    </w:p>
    <w:p>
      <w:pPr>
        <w:pStyle w:val="bodytextJOKI"/>
      </w:pPr>
      <w:r>
        <w:t>Setiap frame RGB dari OpenCV dilewatkan ke model hand-landmark MediaPipe [1], yang mengembalikan 21 titik per tangan: pergelangan tangan, sendi MCP, PIP, DIP untuk setiap jari, plus empat ujung jari.</w:t>
      </w:r>
    </w:p>
    <w:p>
      <w:pPr>
        <w:pStyle w:val="bodytextJOKI"/>
      </w:pPr>
      <w:r>
        <w:t>Ke-21 landmark (bernomor 0 20) ditunjukkan pada Gbr. 6. Prototipe awal memverifikasi bahwa output MediaPipe stabil dalam kisaran ~30 derajat dari sumbu kamera.</w:t>
      </w:r>
    </w:p>
    <w:p>
      <w:pPr>
        <w:pStyle w:val="bodytextJOKI"/>
      </w:pPr>
      <w:r>
        <w:t>Jendela diagnostik PyQt5 (Gbr. 7) menampilkan landmark dan garis penghubung pada feed webcam langsung, mengonfirmasi konsistensi output MediaPipe selama kemiringan dalam ~30 derajat. Setiap landmark berupa koordinat 3-D ternormalisasi:</w:t>
      </w:r>
    </w:p>
    <w:tbl>
      <w:tblPr>
        <w:tblStyle w:val="TableGrid"/>
        <w:tblW w:w="4944" w:type="pct"/>
        <w:tblInd w:w="108" w:type="dxa"/>
        <w:tblLook w:val="04A0" w:firstRow="1" w:lastRow="0" w:firstColumn="1" w:lastColumn="0" w:noHBand="0" w:noVBand="1"/>
      </w:tblPr>
      <w:tblGrid>
        <w:gridCol w:w="670"/>
        <w:gridCol w:w="8232"/>
        <w:gridCol w:w="562"/>
      </w:tblGrid>
      <w:tr w:rsidR="003B61C6" w:rsidRPr="00BE33F0" w14:paraId="19629479" w14:textId="77777777" w:rsidTr="003B724F">
        <w:tc>
          <w:tcPr>
            <w:tcW w:w="354" w:type="pct"/>
            <w:vAlign w:val="center"/>
          </w:tcPr>
          <w:p w14:paraId="19629476" w14:textId="77777777" w:rsidR="003B61C6" w:rsidRDefault="003B61C6" w:rsidP="00074A5A">
            <w:r/>
          </w:p>
        </w:tc>
        <w:tc>
          <w:tcPr>
            <w:tcW w:w="4349" w:type="pct"/>
            <w:vAlign w:val="center"/>
          </w:tcPr>
          <w:p w14:paraId="19629477" w14:textId="77777777" w:rsidR="003B61C6" w:rsidRDefault="003B61C6" w:rsidP="00074A5A">
            <w:pPr>
              <w:pStyle w:val="equation"/>
              <w:jc w:val="center"/>
            </w:pPr>
            <m:oMath xmlns:mml="http://www.w3.org/1998/Math/MathML">
              <m:sSub>
                <m:e>
                  <m:r>
                    <m:t>𝐩</m:t>
                  </m:r>
                </m:e>
                <m:sub>
                  <m:r>
                    <m:t>i</m:t>
                  </m:r>
                </m:sub>
              </m:sSub>
              <m:r>
                <m:t>=(</m:t>
              </m:r>
              <m:sSub>
                <m:e>
                  <m:r>
                    <m:t>x</m:t>
                  </m:r>
                </m:e>
                <m:sub>
                  <m:r>
                    <m:t>i</m:t>
                  </m:r>
                </m:sub>
              </m:sSub>
              <m:r>
                <m:t>,</m:t>
              </m:r>
              <m:sSub>
                <m:e>
                  <m:r>
                    <m:t>y</m:t>
                  </m:r>
                </m:e>
                <m:sub>
                  <m:r>
                    <m:t>i</m:t>
                  </m:r>
                </m:sub>
              </m:sSub>
              <m:r>
                <m:t>,</m:t>
              </m:r>
              <m:sSub>
                <m:e>
                  <m:r>
                    <m:t>z</m:t>
                  </m:r>
                </m:e>
                <m:sub>
                  <m:r>
                    <m:t>i</m:t>
                  </m:r>
                </m:sub>
              </m:sSub>
              <m:r>
                <m:t>),</m:t>
              </m:r>
              <m:r>
                <m:t>i=0,1,2,…,20</m:t>
              </m:r>
            </m:oMath>
          </w:p>
        </w:tc>
        <w:tc>
          <w:tcPr>
            <w:tcW w:w="297" w:type="pct"/>
            <w:vAlign w:val="center"/>
          </w:tcPr>
          <w:p w14:paraId="19629478" w14:textId="77777777" w:rsidR="003B61C6" w:rsidRPr="00BE33F0" w:rsidRDefault="003B61C6" w:rsidP="00074A5A">
            <w:pPr>
              <w:pStyle w:val="Caption"/>
              <w:keepNext/>
              <w:ind w:right="0"/>
              <w:rPr>
                <w:rFonts w:ascii="Franklin Gothic Book" w:hAnsi="Franklin Gothic Book"/>
              </w:rPr>
            </w:pPr>
            <w:r>
              <w:t>(2)</w:t>
            </w:r>
          </w:p>
        </w:tc>
      </w:tr>
    </w:tbl>
    <w:p>
      <w:pPr>
        <w:pStyle w:val="bodytextJOKI"/>
      </w:pPr>
      <w:r>
        <w:t xml:space="preserve">Pada persamaan (2), </w:t>
      </w:r>
      <m:oMath xmlns:mml="http://www.w3.org/1998/Math/MathML">
        <m:sSub>
          <m:e>
            <m:r>
              <m:t>x</m:t>
            </m:r>
          </m:e>
          <m:sub>
            <m:r>
              <m:t>i</m:t>
            </m:r>
          </m:sub>
        </m:sSub>
      </m:oMath>
      <w:r>
        <w:t xml:space="preserve"> dan </w:t>
      </w:r>
      <m:oMath xmlns:mml="http://www.w3.org/1998/Math/MathML">
        <m:sSub>
          <m:e>
            <m:r>
              <m:t>y</m:t>
            </m:r>
          </m:e>
          <m:sub>
            <m:r>
              <m:t>i</m:t>
            </m:r>
          </m:sub>
        </m:sSub>
      </m:oMath>
      <w:r>
        <w:t xml:space="preserve"> berada dalam </w:t>
      </w:r>
      <m:oMath xmlns:mml="http://www.w3.org/1998/Math/MathML">
        <m:r>
          <m:t>[0,1]</m:t>
        </m:r>
      </m:oMath>
      <w:r>
        <w:t xml:space="preserve"> relatif terhadap dimensi gambar, </w:t>
      </w:r>
      <m:oMath xmlns:mml="http://www.w3.org/1998/Math/MathML">
        <m:sSub>
          <m:e>
            <m:r>
              <m:t>z</m:t>
            </m:r>
          </m:e>
          <m:sub>
            <m:r>
              <m:t>i</m:t>
            </m:r>
          </m:sub>
        </m:sSub>
      </m:oMath>
      <w:r>
        <w:t xml:space="preserve"> mengkodekan kedalaman relatif terhadap pergelangan tangan. Jarak Euclidean antara dua landmark:</w:t>
      </w:r>
    </w:p>
    <w:tbl>
      <w:tblPr>
        <w:tblStyle w:val="TableGrid"/>
        <w:tblW w:w="4944" w:type="pct"/>
        <w:tblInd w:w="108" w:type="dxa"/>
        <w:tblLook w:val="04A0" w:firstRow="1" w:lastRow="0" w:firstColumn="1" w:lastColumn="0" w:noHBand="0" w:noVBand="1"/>
      </w:tblPr>
      <w:tblGrid>
        <w:gridCol w:w="670"/>
        <w:gridCol w:w="8232"/>
        <w:gridCol w:w="562"/>
      </w:tblGrid>
      <w:tr w:rsidR="003B61C6" w:rsidRPr="00BE33F0" w14:paraId="19629479" w14:textId="77777777" w:rsidTr="003B724F">
        <w:tc>
          <w:tcPr>
            <w:tcW w:w="354" w:type="pct"/>
            <w:vAlign w:val="center"/>
          </w:tcPr>
          <w:p w14:paraId="19629476" w14:textId="77777777" w:rsidR="003B61C6" w:rsidRDefault="003B61C6" w:rsidP="00074A5A">
            <w:r/>
          </w:p>
        </w:tc>
        <w:tc>
          <w:tcPr>
            <w:tcW w:w="4349" w:type="pct"/>
            <w:vAlign w:val="center"/>
          </w:tcPr>
          <w:p w14:paraId="19629477" w14:textId="77777777" w:rsidR="003B61C6" w:rsidRDefault="003B61C6" w:rsidP="00074A5A">
            <w:pPr>
              <w:pStyle w:val="equation"/>
              <w:jc w:val="center"/>
            </w:pPr>
            <m:oMath xmlns:mml="http://www.w3.org/1998/Math/MathML">
              <m:sSub>
                <m:e>
                  <m:r>
                    <m:t>d</m:t>
                  </m:r>
                </m:e>
                <m:sub>
                  <m:r>
                    <m:t>ij</m:t>
                  </m:r>
                </m:sub>
              </m:sSub>
              <m:r>
                <m:t>=</m:t>
              </m:r>
              <m:rad>
                <m:radPr>
                  <m:degHide m:val="on"/>
                </m:radPr>
                <m:deg/>
                <m:e>
                  <m:r>
                    <m:t>(</m:t>
                  </m:r>
                  <m:sSub>
                    <m:e>
                      <m:r>
                        <m:t>x</m:t>
                      </m:r>
                    </m:e>
                    <m:sub>
                      <m:r>
                        <m:t>j</m:t>
                      </m:r>
                    </m:sub>
                  </m:sSub>
                  <m:r>
                    <m:t>−</m:t>
                  </m:r>
                  <m:sSub>
                    <m:e>
                      <m:r>
                        <m:t>x</m:t>
                      </m:r>
                    </m:e>
                    <m:sub>
                      <m:r>
                        <m:t>i</m:t>
                      </m:r>
                    </m:sub>
                  </m:sSub>
                  <m:sSup>
                    <m:e>
                      <m:r>
                        <m:t>)</m:t>
                      </m:r>
                    </m:e>
                    <m:sup>
                      <m:r>
                        <m:t>2</m:t>
                      </m:r>
                    </m:sup>
                  </m:sSup>
                  <m:r>
                    <m:t>+(</m:t>
                  </m:r>
                  <m:sSub>
                    <m:e>
                      <m:r>
                        <m:t>y</m:t>
                      </m:r>
                    </m:e>
                    <m:sub>
                      <m:r>
                        <m:t>j</m:t>
                      </m:r>
                    </m:sub>
                  </m:sSub>
                  <m:r>
                    <m:t>−</m:t>
                  </m:r>
                  <m:sSub>
                    <m:e>
                      <m:r>
                        <m:t>y</m:t>
                      </m:r>
                    </m:e>
                    <m:sub>
                      <m:r>
                        <m:t>i</m:t>
                      </m:r>
                    </m:sub>
                  </m:sSub>
                  <m:sSup>
                    <m:e>
                      <m:r>
                        <m:t>)</m:t>
                      </m:r>
                    </m:e>
                    <m:sup>
                      <m:r>
                        <m:t>2</m:t>
                      </m:r>
                    </m:sup>
                  </m:sSup>
                </m:e>
              </m:rad>
            </m:oMath>
          </w:p>
        </w:tc>
        <w:tc>
          <w:tcPr>
            <w:tcW w:w="297" w:type="pct"/>
            <w:vAlign w:val="center"/>
          </w:tcPr>
          <w:p w14:paraId="19629478" w14:textId="77777777" w:rsidR="003B61C6" w:rsidRPr="00BE33F0" w:rsidRDefault="003B61C6" w:rsidP="00074A5A">
            <w:pPr>
              <w:pStyle w:val="Caption"/>
              <w:keepNext/>
              <w:ind w:right="0"/>
              <w:rPr>
                <w:rFonts w:ascii="Franklin Gothic Book" w:hAnsi="Franklin Gothic Book"/>
              </w:rPr>
            </w:pPr>
            <w:r>
              <w:t>(3)</w:t>
            </w:r>
          </w:p>
        </w:tc>
      </w:tr>
    </w:tbl>
    <w:p>
      <w:pPr>
        <w:pStyle w:val="bodytextJOKI"/>
      </w:pPr>
      <w:r>
        <w:t xml:space="preserve">Jarak piksel mentah berubah tergantung jarak tangan dari kamera. Untuk menghilangkan ketergantungan skala, dibagi dengan </w:t>
      </w:r>
      <m:oMath xmlns:mml="http://www.w3.org/1998/Math/MathML">
        <m:sSub>
          <m:e>
            <m:r>
              <m:t>d</m:t>
            </m:r>
          </m:e>
          <m:sub>
            <m:r>
              <m:t>0,9</m:t>
            </m:r>
          </m:sub>
        </m:sSub>
      </m:oMath>
      <w:r>
        <w:t xml:space="preserve"> (jarak pergelangan tangan ke middle-MCP):</w:t>
      </w:r>
    </w:p>
    <w:tbl>
      <w:tblPr>
        <w:tblStyle w:val="TableGrid"/>
        <w:tblW w:w="4944" w:type="pct"/>
        <w:tblInd w:w="108" w:type="dxa"/>
        <w:tblLook w:val="04A0" w:firstRow="1" w:lastRow="0" w:firstColumn="1" w:lastColumn="0" w:noHBand="0" w:noVBand="1"/>
      </w:tblPr>
      <w:tblGrid>
        <w:gridCol w:w="670"/>
        <w:gridCol w:w="8232"/>
        <w:gridCol w:w="562"/>
      </w:tblGrid>
      <w:tr w:rsidR="003B61C6" w:rsidRPr="00BE33F0" w14:paraId="19629479" w14:textId="77777777" w:rsidTr="003B724F">
        <w:tc>
          <w:tcPr>
            <w:tcW w:w="354" w:type="pct"/>
            <w:vAlign w:val="center"/>
          </w:tcPr>
          <w:p w14:paraId="19629476" w14:textId="77777777" w:rsidR="003B61C6" w:rsidRDefault="003B61C6" w:rsidP="00074A5A">
            <w:r/>
          </w:p>
        </w:tc>
        <w:tc>
          <w:tcPr>
            <w:tcW w:w="4349" w:type="pct"/>
            <w:vAlign w:val="center"/>
          </w:tcPr>
          <w:p w14:paraId="19629477" w14:textId="77777777" w:rsidR="003B61C6" w:rsidRDefault="003B61C6" w:rsidP="00074A5A">
            <w:pPr>
              <w:pStyle w:val="equation"/>
              <w:jc w:val="center"/>
            </w:pPr>
            <m:oMath xmlns:mml="http://www.w3.org/1998/Math/MathML">
              <m:sSub>
                <m:e>
                  <m:r>
                    <m:t>d</m:t>
                  </m:r>
                </m:e>
                <m:sub>
                  <m:r>
                    <m:rPr>
                      <m:sty m:val="p"/>
                    </m:rPr>
                    <m:t>norm</m:t>
                  </m:r>
                  <m:r>
                    <m:t>,ij</m:t>
                  </m:r>
                </m:sub>
              </m:sSub>
              <m:r>
                <m:t>=</m:t>
              </m:r>
              <m:f>
                <m:fPr>
                  <m:type m:val="bar"/>
                </m:fPr>
                <m:num>
                  <m:sSub>
                    <m:e>
                      <m:r>
                        <m:t>d</m:t>
                      </m:r>
                    </m:e>
                    <m:sub>
                      <m:r>
                        <m:t>ij</m:t>
                      </m:r>
                    </m:sub>
                  </m:sSub>
                </m:num>
                <m:den>
                  <m:sSub>
                    <m:e>
                      <m:r>
                        <m:t>d</m:t>
                      </m:r>
                    </m:e>
                    <m:sub>
                      <m:r>
                        <m:t>0,9</m:t>
                      </m:r>
                    </m:sub>
                  </m:sSub>
                </m:den>
              </m:f>
            </m:oMath>
          </w:p>
        </w:tc>
        <w:tc>
          <w:tcPr>
            <w:tcW w:w="297" w:type="pct"/>
            <w:vAlign w:val="center"/>
          </w:tcPr>
          <w:p w14:paraId="19629478" w14:textId="77777777" w:rsidR="003B61C6" w:rsidRPr="00BE33F0" w:rsidRDefault="003B61C6" w:rsidP="00074A5A">
            <w:pPr>
              <w:pStyle w:val="Caption"/>
              <w:keepNext/>
              <w:ind w:right="0"/>
              <w:rPr>
                <w:rFonts w:ascii="Franklin Gothic Book" w:hAnsi="Franklin Gothic Book"/>
              </w:rPr>
            </w:pPr>
            <w:r>
              <w:t>(4)</w:t>
            </w:r>
          </w:p>
        </w:tc>
      </w:tr>
    </w:tbl>
    <w:p>
      <w:pPr>
        <w:pStyle w:val="bodytextJOKI"/>
      </w:pPr>
      <w:r>
        <w:t xml:space="preserve">Setelah normalisasi, </w:t>
      </w:r>
      <m:oMath xmlns:mml="http://www.w3.org/1998/Math/MathML">
        <m:sSub>
          <m:e>
            <m:r>
              <m:t>d</m:t>
            </m:r>
          </m:e>
          <m:sub>
            <m:r>
              <m:rPr>
                <m:sty m:val="p"/>
              </m:rPr>
              <m:t>norm</m:t>
            </m:r>
            <m:r>
              <m:t>,ij</m:t>
            </m:r>
          </m:sub>
        </m:sSub>
      </m:oMath>
      <w:r>
        <w:t xml:space="preserve"> mencerminkan bentuk tangan independen dari jarak kamera. Untuk ekstensi jari, dibutuhkan sudut sendi. Vektor arah:</w:t>
      </w:r>
    </w:p>
    <w:tbl>
      <w:tblPr>
        <w:tblStyle w:val="TableGrid"/>
        <w:tblW w:w="4944" w:type="pct"/>
        <w:tblInd w:w="108" w:type="dxa"/>
        <w:tblLook w:val="04A0" w:firstRow="1" w:lastRow="0" w:firstColumn="1" w:lastColumn="0" w:noHBand="0" w:noVBand="1"/>
      </w:tblPr>
      <w:tblGrid>
        <w:gridCol w:w="670"/>
        <w:gridCol w:w="8232"/>
        <w:gridCol w:w="562"/>
      </w:tblGrid>
      <w:tr w:rsidR="003B61C6" w:rsidRPr="00BE33F0" w14:paraId="19629479" w14:textId="77777777" w:rsidTr="003B724F">
        <w:tc>
          <w:tcPr>
            <w:tcW w:w="354" w:type="pct"/>
            <w:vAlign w:val="center"/>
          </w:tcPr>
          <w:p w14:paraId="19629476" w14:textId="77777777" w:rsidR="003B61C6" w:rsidRDefault="003B61C6" w:rsidP="00074A5A">
            <w:r/>
          </w:p>
        </w:tc>
        <w:tc>
          <w:tcPr>
            <w:tcW w:w="4349" w:type="pct"/>
            <w:vAlign w:val="center"/>
          </w:tcPr>
          <w:p w14:paraId="19629477" w14:textId="77777777" w:rsidR="003B61C6" w:rsidRDefault="003B61C6" w:rsidP="00074A5A">
            <w:pPr>
              <w:pStyle w:val="equation"/>
              <w:jc w:val="center"/>
            </w:pPr>
            <m:oMath xmlns:mml="http://www.w3.org/1998/Math/MathML">
              <m:sSub>
                <m:e>
                  <m:limUpp>
                    <m:e>
                      <m:r>
                        <m:t>v</m:t>
                      </m:r>
                    </m:e>
                    <m:lim>
                      <m:r>
                        <m:t>→</m:t>
                      </m:r>
                    </m:lim>
                  </m:limUpp>
                </m:e>
                <m:sub>
                  <m:r>
                    <m:t>ij</m:t>
                  </m:r>
                </m:sub>
              </m:sSub>
              <m:r>
                <m:t>=(</m:t>
              </m:r>
              <m:sSub>
                <m:e>
                  <m:r>
                    <m:t>x</m:t>
                  </m:r>
                </m:e>
                <m:sub>
                  <m:r>
                    <m:t>j</m:t>
                  </m:r>
                </m:sub>
              </m:sSub>
              <m:r>
                <m:t>−</m:t>
              </m:r>
              <m:sSub>
                <m:e>
                  <m:r>
                    <m:t>x</m:t>
                  </m:r>
                </m:e>
                <m:sub>
                  <m:r>
                    <m:t>i</m:t>
                  </m:r>
                </m:sub>
              </m:sSub>
              <m:r>
                <m:t>,</m:t>
              </m:r>
              <m:sSub>
                <m:e>
                  <m:r>
                    <m:t>y</m:t>
                  </m:r>
                </m:e>
                <m:sub>
                  <m:r>
                    <m:t>j</m:t>
                  </m:r>
                </m:sub>
              </m:sSub>
              <m:r>
                <m:t>−</m:t>
              </m:r>
              <m:sSub>
                <m:e>
                  <m:r>
                    <m:t>y</m:t>
                  </m:r>
                </m:e>
                <m:sub>
                  <m:r>
                    <m:t>i</m:t>
                  </m:r>
                </m:sub>
              </m:sSub>
              <m:r>
                <m:t>)</m:t>
              </m:r>
            </m:oMath>
          </w:p>
        </w:tc>
        <w:tc>
          <w:tcPr>
            <w:tcW w:w="297" w:type="pct"/>
            <w:vAlign w:val="center"/>
          </w:tcPr>
          <w:p w14:paraId="19629478" w14:textId="77777777" w:rsidR="003B61C6" w:rsidRPr="00BE33F0" w:rsidRDefault="003B61C6" w:rsidP="00074A5A">
            <w:pPr>
              <w:pStyle w:val="Caption"/>
              <w:keepNext/>
              <w:ind w:right="0"/>
              <w:rPr>
                <w:rFonts w:ascii="Franklin Gothic Book" w:hAnsi="Franklin Gothic Book"/>
              </w:rPr>
            </w:pPr>
            <w:r>
              <w:t>(5)</w:t>
            </w:r>
          </w:p>
        </w:tc>
      </w:tr>
    </w:tbl>
    <w:p>
      <w:pPr>
        <w:pStyle w:val="bodytextJOKI"/>
      </w:pPr>
      <w:r>
        <w:t>Besarnya:</w:t>
      </w:r>
    </w:p>
    <w:tbl>
      <w:tblPr>
        <w:tblStyle w:val="TableGrid"/>
        <w:tblW w:w="4944" w:type="pct"/>
        <w:tblInd w:w="108" w:type="dxa"/>
        <w:tblLook w:val="04A0" w:firstRow="1" w:lastRow="0" w:firstColumn="1" w:lastColumn="0" w:noHBand="0" w:noVBand="1"/>
      </w:tblPr>
      <w:tblGrid>
        <w:gridCol w:w="670"/>
        <w:gridCol w:w="8232"/>
        <w:gridCol w:w="562"/>
      </w:tblGrid>
      <w:tr w:rsidR="003B61C6" w:rsidRPr="00BE33F0" w14:paraId="19629479" w14:textId="77777777" w:rsidTr="003B724F">
        <w:tc>
          <w:tcPr>
            <w:tcW w:w="354" w:type="pct"/>
            <w:vAlign w:val="center"/>
          </w:tcPr>
          <w:p w14:paraId="19629476" w14:textId="77777777" w:rsidR="003B61C6" w:rsidRDefault="003B61C6" w:rsidP="00074A5A">
            <w:r/>
          </w:p>
        </w:tc>
        <w:tc>
          <w:tcPr>
            <w:tcW w:w="4349" w:type="pct"/>
            <w:vAlign w:val="center"/>
          </w:tcPr>
          <w:p w14:paraId="19629477" w14:textId="77777777" w:rsidR="003B61C6" w:rsidRDefault="003B61C6" w:rsidP="00074A5A">
            <w:pPr>
              <w:pStyle w:val="equation"/>
              <w:jc w:val="center"/>
            </w:pPr>
            <m:oMath xmlns:mml="http://www.w3.org/1998/Math/MathML">
              <m:r>
                <m:t>|</m:t>
              </m:r>
              <m:limUpp>
                <m:e>
                  <m:r>
                    <m:t>v</m:t>
                  </m:r>
                </m:e>
                <m:lim>
                  <m:r>
                    <m:t>→</m:t>
                  </m:r>
                </m:lim>
              </m:limUpp>
              <m:r>
                <m:t>|=</m:t>
              </m:r>
              <m:rad>
                <m:radPr>
                  <m:degHide m:val="on"/>
                </m:radPr>
                <m:deg/>
                <m:e>
                  <m:sSubSup>
                    <m:e>
                      <m:r>
                        <m:t>v</m:t>
                      </m:r>
                    </m:e>
                    <m:sub>
                      <m:r>
                        <m:t>x</m:t>
                      </m:r>
                    </m:sub>
                    <m:sup>
                      <m:r>
                        <m:t>2</m:t>
                      </m:r>
                    </m:sup>
                  </m:sSubSup>
                  <m:r>
                    <m:t>+</m:t>
                  </m:r>
                  <m:sSubSup>
                    <m:e>
                      <m:r>
                        <m:t>v</m:t>
                      </m:r>
                    </m:e>
                    <m:sub>
                      <m:r>
                        <m:t>y</m:t>
                      </m:r>
                    </m:sub>
                    <m:sup>
                      <m:r>
                        <m:t>2</m:t>
                      </m:r>
                    </m:sup>
                  </m:sSubSup>
                </m:e>
              </m:rad>
            </m:oMath>
          </w:p>
        </w:tc>
        <w:tc>
          <w:tcPr>
            <w:tcW w:w="297" w:type="pct"/>
            <w:vAlign w:val="center"/>
          </w:tcPr>
          <w:p w14:paraId="19629478" w14:textId="77777777" w:rsidR="003B61C6" w:rsidRPr="00BE33F0" w:rsidRDefault="003B61C6" w:rsidP="00074A5A">
            <w:pPr>
              <w:pStyle w:val="Caption"/>
              <w:keepNext/>
              <w:ind w:right="0"/>
              <w:rPr>
                <w:rFonts w:ascii="Franklin Gothic Book" w:hAnsi="Franklin Gothic Book"/>
              </w:rPr>
            </w:pPr>
            <w:r>
              <w:t>(6)</w:t>
            </w:r>
          </w:p>
        </w:tc>
      </w:tr>
    </w:tbl>
    <w:p>
      <w:pPr>
        <w:pStyle w:val="bodytextJOKI"/>
      </w:pPr>
      <w:r>
        <w:t>Dot product dari dua vektor segmen tulang yang bersebelahan:</w:t>
      </w:r>
    </w:p>
    <w:tbl>
      <w:tblPr>
        <w:tblStyle w:val="TableGrid"/>
        <w:tblW w:w="4944" w:type="pct"/>
        <w:tblInd w:w="108" w:type="dxa"/>
        <w:tblLook w:val="04A0" w:firstRow="1" w:lastRow="0" w:firstColumn="1" w:lastColumn="0" w:noHBand="0" w:noVBand="1"/>
      </w:tblPr>
      <w:tblGrid>
        <w:gridCol w:w="670"/>
        <w:gridCol w:w="8232"/>
        <w:gridCol w:w="562"/>
      </w:tblGrid>
      <w:tr w:rsidR="003B61C6" w:rsidRPr="00BE33F0" w14:paraId="19629479" w14:textId="77777777" w:rsidTr="003B724F">
        <w:tc>
          <w:tcPr>
            <w:tcW w:w="354" w:type="pct"/>
            <w:vAlign w:val="center"/>
          </w:tcPr>
          <w:p w14:paraId="19629476" w14:textId="77777777" w:rsidR="003B61C6" w:rsidRDefault="003B61C6" w:rsidP="00074A5A">
            <w:r/>
          </w:p>
        </w:tc>
        <w:tc>
          <w:tcPr>
            <w:tcW w:w="4349" w:type="pct"/>
            <w:vAlign w:val="center"/>
          </w:tcPr>
          <w:p w14:paraId="19629477" w14:textId="77777777" w:rsidR="003B61C6" w:rsidRDefault="003B61C6" w:rsidP="00074A5A">
            <w:pPr>
              <w:pStyle w:val="equation"/>
              <w:jc w:val="center"/>
            </w:pPr>
            <m:oMath xmlns:mml="http://www.w3.org/1998/Math/MathML">
              <m:limUpp>
                <m:e>
                  <m:r>
                    <m:t>A</m:t>
                  </m:r>
                </m:e>
                <m:lim>
                  <m:r>
                    <m:t>→</m:t>
                  </m:r>
                </m:lim>
              </m:limUpp>
              <m:r>
                <m:t>·</m:t>
              </m:r>
              <m:limUpp>
                <m:e>
                  <m:r>
                    <m:t>B</m:t>
                  </m:r>
                </m:e>
                <m:lim>
                  <m:r>
                    <m:t>→</m:t>
                  </m:r>
                </m:lim>
              </m:limUpp>
              <m:r>
                <m:t>=</m:t>
              </m:r>
              <m:sSub>
                <m:e>
                  <m:r>
                    <m:t>A</m:t>
                  </m:r>
                </m:e>
                <m:sub>
                  <m:r>
                    <m:t>x</m:t>
                  </m:r>
                </m:sub>
              </m:sSub>
              <m:sSub>
                <m:e>
                  <m:r>
                    <m:t>B</m:t>
                  </m:r>
                </m:e>
                <m:sub>
                  <m:r>
                    <m:t>x</m:t>
                  </m:r>
                </m:sub>
              </m:sSub>
              <m:r>
                <m:t>+</m:t>
              </m:r>
              <m:sSub>
                <m:e>
                  <m:r>
                    <m:t>A</m:t>
                  </m:r>
                </m:e>
                <m:sub>
                  <m:r>
                    <m:t>y</m:t>
                  </m:r>
                </m:sub>
              </m:sSub>
              <m:sSub>
                <m:e>
                  <m:r>
                    <m:t>B</m:t>
                  </m:r>
                </m:e>
                <m:sub>
                  <m:r>
                    <m:t>y</m:t>
                  </m:r>
                </m:sub>
              </m:sSub>
            </m:oMath>
          </w:p>
        </w:tc>
        <w:tc>
          <w:tcPr>
            <w:tcW w:w="297" w:type="pct"/>
            <w:vAlign w:val="center"/>
          </w:tcPr>
          <w:p w14:paraId="19629478" w14:textId="77777777" w:rsidR="003B61C6" w:rsidRPr="00BE33F0" w:rsidRDefault="003B61C6" w:rsidP="00074A5A">
            <w:pPr>
              <w:pStyle w:val="Caption"/>
              <w:keepNext/>
              <w:ind w:right="0"/>
              <w:rPr>
                <w:rFonts w:ascii="Franklin Gothic Book" w:hAnsi="Franklin Gothic Book"/>
              </w:rPr>
            </w:pPr>
            <w:r>
              <w:t>(7)</w:t>
            </w:r>
          </w:p>
        </w:tc>
      </w:tr>
    </w:tbl>
    <w:p>
      <w:pPr>
        <w:pStyle w:val="bodytextJOKI"/>
      </w:pPr>
      <w:r>
        <w:t>Sudut antar-sendi, untuk tiga landmark berurutan (</w:t>
      </w:r>
      <m:oMath xmlns:mml="http://www.w3.org/1998/Math/MathML">
        <m:r>
          <m:t>A</m:t>
        </m:r>
      </m:oMath>
      <w:r>
        <w:t xml:space="preserve"> = ujung jari, </w:t>
      </w:r>
      <m:oMath xmlns:mml="http://www.w3.org/1998/Math/MathML">
        <m:r>
          <m:t>B</m:t>
        </m:r>
      </m:oMath>
      <w:r>
        <w:t xml:space="preserve"> = sendi tengah, </w:t>
      </w:r>
      <m:oMath xmlns:mml="http://www.w3.org/1998/Math/MathML">
        <m:r>
          <m:t>C</m:t>
        </m:r>
      </m:oMath>
      <w:r>
        <w:t xml:space="preserve"> = pangkal):</w:t>
      </w:r>
    </w:p>
    <w:tbl>
      <w:tblPr>
        <w:tblStyle w:val="TableGrid"/>
        <w:tblW w:w="4944" w:type="pct"/>
        <w:tblInd w:w="108" w:type="dxa"/>
        <w:tblLook w:val="04A0" w:firstRow="1" w:lastRow="0" w:firstColumn="1" w:lastColumn="0" w:noHBand="0" w:noVBand="1"/>
      </w:tblPr>
      <w:tblGrid>
        <w:gridCol w:w="670"/>
        <w:gridCol w:w="8232"/>
        <w:gridCol w:w="562"/>
      </w:tblGrid>
      <w:tr w:rsidR="003B61C6" w:rsidRPr="00BE33F0" w14:paraId="19629479" w14:textId="77777777" w:rsidTr="003B724F">
        <w:tc>
          <w:tcPr>
            <w:tcW w:w="354" w:type="pct"/>
            <w:vAlign w:val="center"/>
          </w:tcPr>
          <w:p w14:paraId="19629476" w14:textId="77777777" w:rsidR="003B61C6" w:rsidRDefault="003B61C6" w:rsidP="00074A5A">
            <w:r/>
          </w:p>
        </w:tc>
        <w:tc>
          <w:tcPr>
            <w:tcW w:w="4349" w:type="pct"/>
            <w:vAlign w:val="center"/>
          </w:tcPr>
          <w:p w14:paraId="19629477" w14:textId="77777777" w:rsidR="003B61C6" w:rsidRDefault="003B61C6" w:rsidP="00074A5A">
            <w:pPr>
              <w:pStyle w:val="equation"/>
              <w:jc w:val="center"/>
            </w:pPr>
            <m:oMath xmlns:mml="http://www.w3.org/1998/Math/MathML">
              <m:r>
                <m:t>θ=</m:t>
              </m:r>
              <m:sSup>
                <m:e>
                  <m:r>
                    <m:rPr>
                      <m:sty m:val="p"/>
                    </m:rPr>
                    <m:t>cos</m:t>
                  </m:r>
                </m:e>
                <m:sup>
                  <m:r>
                    <m:t>−1</m:t>
                  </m:r>
                </m:sup>
              </m:sSup>
              <m:r>
                <m:t>(</m:t>
              </m:r>
              <m:f>
                <m:fPr>
                  <m:type m:val="bar"/>
                </m:fPr>
                <m:num>
                  <m:limUpp>
                    <m:e>
                      <m:r>
                        <m:t>BA</m:t>
                      </m:r>
                    </m:e>
                    <m:lim>
                      <m:r>
                        <m:t>→</m:t>
                      </m:r>
                    </m:lim>
                  </m:limUpp>
                  <m:r>
                    <m:t>·</m:t>
                  </m:r>
                  <m:limUpp>
                    <m:e>
                      <m:r>
                        <m:t>BC</m:t>
                      </m:r>
                    </m:e>
                    <m:lim>
                      <m:r>
                        <m:t>→</m:t>
                      </m:r>
                    </m:lim>
                  </m:limUpp>
                </m:num>
                <m:den>
                  <m:r>
                    <m:t>|</m:t>
                  </m:r>
                  <m:limUpp>
                    <m:e>
                      <m:r>
                        <m:t>BA</m:t>
                      </m:r>
                    </m:e>
                    <m:lim>
                      <m:r>
                        <m:t>→</m:t>
                      </m:r>
                    </m:lim>
                  </m:limUpp>
                  <m:r>
                    <m:t>|·|</m:t>
                  </m:r>
                  <m:limUpp>
                    <m:e>
                      <m:r>
                        <m:t>BC</m:t>
                      </m:r>
                    </m:e>
                    <m:lim>
                      <m:r>
                        <m:t>→</m:t>
                      </m:r>
                    </m:lim>
                  </m:limUpp>
                  <m:r>
                    <m:t>|</m:t>
                  </m:r>
                </m:den>
              </m:f>
              <m:r>
                <m:t>)</m:t>
              </m:r>
            </m:oMath>
          </w:p>
        </w:tc>
        <w:tc>
          <w:tcPr>
            <w:tcW w:w="297" w:type="pct"/>
            <w:vAlign w:val="center"/>
          </w:tcPr>
          <w:p w14:paraId="19629478" w14:textId="77777777" w:rsidR="003B61C6" w:rsidRPr="00BE33F0" w:rsidRDefault="003B61C6" w:rsidP="00074A5A">
            <w:pPr>
              <w:pStyle w:val="Caption"/>
              <w:keepNext/>
              <w:ind w:right="0"/>
              <w:rPr>
                <w:rFonts w:ascii="Franklin Gothic Book" w:hAnsi="Franklin Gothic Book"/>
              </w:rPr>
            </w:pPr>
            <w:r>
              <w:t>(8)</w:t>
            </w:r>
          </w:p>
        </w:tc>
      </w:tr>
    </w:tbl>
    <w:p>
      <w:pPr>
        <w:pStyle w:val="bodytextJOKI"/>
      </w:pPr>
      <w:r>
        <w:t xml:space="preserve">Sudut </w:t>
      </w:r>
      <m:oMath xmlns:mml="http://www.w3.org/1998/Math/MathML">
        <m:r>
          <m:t>θ</m:t>
        </m:r>
      </m:oMath>
      <w:r>
        <w:t xml:space="preserve"> menentukan apakah jari terektensi atau tertutup. Setelah kalibrasi, </w:t>
      </w:r>
      <m:oMath xmlns:mml="http://www.w3.org/1998/Math/MathML">
        <m:sSub>
          <m:e>
            <m:r>
              <m:t>θ</m:t>
            </m:r>
          </m:e>
          <m:sub>
            <m:r>
              <m:rPr>
                <m:sty m:val="p"/>
              </m:rPr>
              <m:t>open</m:t>
            </m:r>
          </m:sub>
        </m:sSub>
        <m:r>
          <m:t>≈</m:t>
        </m:r>
        <m:sSup>
          <m:e>
            <m:r>
              <m:t>160</m:t>
            </m:r>
          </m:e>
          <m:sup>
            <m:r>
              <m:t>∘</m:t>
            </m:r>
          </m:sup>
        </m:sSup>
      </m:oMath>
      <w:r>
        <w:t xml:space="preserve"> dan </w:t>
      </w:r>
      <m:oMath xmlns:mml="http://www.w3.org/1998/Math/MathML">
        <m:sSub>
          <m:e>
            <m:r>
              <m:t>θ</m:t>
            </m:r>
          </m:e>
          <m:sub>
            <m:r>
              <m:rPr>
                <m:sty m:val="p"/>
              </m:rPr>
              <m:t>close</m:t>
            </m:r>
          </m:sub>
        </m:sSub>
        <m:r>
          <m:t>≈</m:t>
        </m:r>
        <m:sSup>
          <m:e>
            <m:r>
              <m:t>140</m:t>
            </m:r>
          </m:e>
          <m:sup>
            <m:r>
              <m:t>∘</m:t>
            </m:r>
          </m:sup>
        </m:sSup>
      </m:oMath>
      <w:r>
        <w:t xml:space="preserve">. Jika </w:t>
      </w:r>
      <m:oMath xmlns:mml="http://www.w3.org/1998/Math/MathML">
        <m:r>
          <m:t>θ&gt;</m:t>
        </m:r>
        <m:sSub>
          <m:e>
            <m:r>
              <m:t>θ</m:t>
            </m:r>
          </m:e>
          <m:sub>
            <m:r>
              <m:rPr>
                <m:sty m:val="p"/>
              </m:rPr>
              <m:t>open</m:t>
            </m:r>
          </m:sub>
        </m:sSub>
      </m:oMath>
      <w:r>
        <w:t xml:space="preserve"> maka jari terektensi (</w:t>
      </w:r>
      <m:oMath xmlns:mml="http://www.w3.org/1998/Math/MathML">
        <m:sSub>
          <m:e>
            <m:r>
              <m:t>f</m:t>
            </m:r>
          </m:e>
          <m:sub>
            <m:r>
              <m:t>i</m:t>
            </m:r>
          </m:sub>
        </m:sSub>
        <m:r>
          <m:t>=1</m:t>
        </m:r>
      </m:oMath>
      <w:r>
        <w:t xml:space="preserve">); di bawah </w:t>
      </w:r>
      <m:oMath xmlns:mml="http://www.w3.org/1998/Math/MathML">
        <m:sSub>
          <m:e>
            <m:r>
              <m:t>θ</m:t>
            </m:r>
          </m:e>
          <m:sub>
            <m:r>
              <m:rPr>
                <m:sty m:val="p"/>
              </m:rPr>
              <m:t>close</m:t>
            </m:r>
          </m:sub>
        </m:sSub>
      </m:oMath>
      <w:r>
        <w:t xml:space="preserve"> maka tertutup (</w:t>
      </w:r>
      <m:oMath xmlns:mml="http://www.w3.org/1998/Math/MathML">
        <m:sSub>
          <m:e>
            <m:r>
              <m:t>f</m:t>
            </m:r>
          </m:e>
          <m:sub>
            <m:r>
              <m:t>i</m:t>
            </m:r>
          </m:sub>
        </m:sSub>
        <m:r>
          <m:t>=0</m:t>
        </m:r>
      </m:oMath>
      <w:r>
        <w:t>):</w:t>
      </w:r>
    </w:p>
    <w:tbl>
      <w:tblPr>
        <w:tblStyle w:val="TableGrid"/>
        <w:tblW w:w="4944" w:type="pct"/>
        <w:tblInd w:w="108" w:type="dxa"/>
        <w:tblLook w:val="04A0" w:firstRow="1" w:lastRow="0" w:firstColumn="1" w:lastColumn="0" w:noHBand="0" w:noVBand="1"/>
      </w:tblPr>
      <w:tblGrid>
        <w:gridCol w:w="670"/>
        <w:gridCol w:w="8232"/>
        <w:gridCol w:w="562"/>
      </w:tblGrid>
      <w:tr w:rsidR="003B61C6" w:rsidRPr="00BE33F0" w14:paraId="19629479" w14:textId="77777777" w:rsidTr="003B724F">
        <w:tc>
          <w:tcPr>
            <w:tcW w:w="354" w:type="pct"/>
            <w:vAlign w:val="center"/>
          </w:tcPr>
          <w:p w14:paraId="19629476" w14:textId="77777777" w:rsidR="003B61C6" w:rsidRDefault="003B61C6" w:rsidP="00074A5A">
            <w:r/>
          </w:p>
        </w:tc>
        <w:tc>
          <w:tcPr>
            <w:tcW w:w="4349" w:type="pct"/>
            <w:vAlign w:val="center"/>
          </w:tcPr>
          <w:p w14:paraId="19629477" w14:textId="77777777" w:rsidR="003B61C6" w:rsidRDefault="003B61C6" w:rsidP="00074A5A">
            <w:pPr>
              <w:pStyle w:val="equation"/>
              <w:jc w:val="center"/>
            </w:pPr>
            <m:oMath xmlns:mml="http://www.w3.org/1998/Math/MathML">
              <m:sSub>
                <m:e>
                  <m:r>
                    <m:t>f</m:t>
                  </m:r>
                </m:e>
                <m:sub>
                  <m:r>
                    <m:t>i</m:t>
                  </m:r>
                </m:sub>
              </m:sSub>
              <m:r>
                <m:t>=</m:t>
              </m:r>
              <m:r>
                <m:t>{</m:t>
              </m:r>
              <m:m>
                <m:mPr>
                  <m:baseJc m:val="center"/>
                  <m:plcHide m:val="on"/>
                  <m:mcs>
                    <m:mc>
                      <m:mcPr>
                        <m:count m:val="2"/>
                        <m:mcJc m:val="center"/>
                      </m:mcPr>
                    </m:mc>
                  </m:mcs>
                </m:mPr>
                <m:mr>
                  <m:e>
                    <m:r>
                      <m:t>1,</m:t>
                    </m:r>
                  </m:e>
                  <m:e>
                    <m:sSub>
                      <m:e>
                        <m:r>
                          <m:t>θ</m:t>
                        </m:r>
                      </m:e>
                      <m:sub>
                        <m:r>
                          <m:t>i</m:t>
                        </m:r>
                      </m:sub>
                    </m:sSub>
                    <m:r>
                      <m:t>&gt;</m:t>
                    </m:r>
                    <m:sSub>
                      <m:e>
                        <m:r>
                          <m:t>θ</m:t>
                        </m:r>
                      </m:e>
                      <m:sub>
                        <m:r>
                          <m:rPr>
                            <m:sty m:val="p"/>
                          </m:rPr>
                          <m:t>open</m:t>
                        </m:r>
                      </m:sub>
                    </m:sSub>
                  </m:e>
                </m:mr>
                <m:mr>
                  <m:e>
                    <m:r>
                      <m:t>0,</m:t>
                    </m:r>
                  </m:e>
                  <m:e>
                    <m:sSub>
                      <m:e>
                        <m:r>
                          <m:t>θ</m:t>
                        </m:r>
                      </m:e>
                      <m:sub>
                        <m:r>
                          <m:t>i</m:t>
                        </m:r>
                      </m:sub>
                    </m:sSub>
                    <m:r>
                      <m:t>&lt;</m:t>
                    </m:r>
                    <m:sSub>
                      <m:e>
                        <m:r>
                          <m:t>θ</m:t>
                        </m:r>
                      </m:e>
                      <m:sub>
                        <m:r>
                          <m:rPr>
                            <m:sty m:val="p"/>
                          </m:rPr>
                          <m:t>close</m:t>
                        </m:r>
                      </m:sub>
                    </m:sSub>
                  </m:e>
                </m:mr>
              </m:m>
            </m:oMath>
          </w:p>
        </w:tc>
        <w:tc>
          <w:tcPr>
            <w:tcW w:w="297" w:type="pct"/>
            <w:vAlign w:val="center"/>
          </w:tcPr>
          <w:p w14:paraId="19629478" w14:textId="77777777" w:rsidR="003B61C6" w:rsidRPr="00BE33F0" w:rsidRDefault="003B61C6" w:rsidP="00074A5A">
            <w:pPr>
              <w:pStyle w:val="Caption"/>
              <w:keepNext/>
              <w:ind w:right="0"/>
              <w:rPr>
                <w:rFonts w:ascii="Franklin Gothic Book" w:hAnsi="Franklin Gothic Book"/>
              </w:rPr>
            </w:pPr>
            <w:r>
              <w:t>(9)</w:t>
            </w:r>
          </w:p>
        </w:tc>
      </w:tr>
    </w:tbl>
    <w:p>
      <w:pPr>
        <w:pStyle w:val="bodytextJOKI"/>
      </w:pPr>
      <w:r>
        <w:t xml:space="preserve">Threshold tunggal menyebabkan toggling cepat di dekat batas saat tangan diputar. Diperbaiki dengan histeresis dua batas terpisah, </w:t>
      </w:r>
      <m:oMath xmlns:mml="http://www.w3.org/1998/Math/MathML">
        <m:r>
          <m:t>het</m:t>
        </m:r>
        <m:sSub>
          <m:e>
            <m:r>
              <m:t>a</m:t>
            </m:r>
          </m:e>
          <m:sub>
            <m:r>
              <m:rPr>
                <m:sty m:val="p"/>
              </m:rPr>
              <m:t>high</m:t>
            </m:r>
          </m:sub>
        </m:sSub>
      </m:oMath>
      <w:r>
        <w:t xml:space="preserve"> dan </w:t>
      </w:r>
      <m:oMath xmlns:mml="http://www.w3.org/1998/Math/MathML">
        <m:r>
          <m:t>het</m:t>
        </m:r>
        <m:sSub>
          <m:e>
            <m:r>
              <m:t>a</m:t>
            </m:r>
          </m:e>
          <m:sub>
            <m:r>
              <m:rPr>
                <m:sty m:val="p"/>
              </m:rPr>
              <m:t>low</m:t>
            </m:r>
          </m:sub>
        </m:sSub>
      </m:oMath>
      <w:r>
        <w:t>:</w:t>
      </w:r>
    </w:p>
    <w:tbl>
      <w:tblPr>
        <w:tblStyle w:val="TableGrid"/>
        <w:tblW w:w="4944" w:type="pct"/>
        <w:tblInd w:w="108" w:type="dxa"/>
        <w:tblLook w:val="04A0" w:firstRow="1" w:lastRow="0" w:firstColumn="1" w:lastColumn="0" w:noHBand="0" w:noVBand="1"/>
      </w:tblPr>
      <w:tblGrid>
        <w:gridCol w:w="670"/>
        <w:gridCol w:w="8232"/>
        <w:gridCol w:w="562"/>
      </w:tblGrid>
      <w:tr w:rsidR="003B61C6" w:rsidRPr="00BE33F0" w14:paraId="19629479" w14:textId="77777777" w:rsidTr="003B724F">
        <w:tc>
          <w:tcPr>
            <w:tcW w:w="354" w:type="pct"/>
            <w:vAlign w:val="center"/>
          </w:tcPr>
          <w:p w14:paraId="19629476" w14:textId="77777777" w:rsidR="003B61C6" w:rsidRDefault="003B61C6" w:rsidP="00074A5A">
            <w:r/>
          </w:p>
        </w:tc>
        <w:tc>
          <w:tcPr>
            <w:tcW w:w="4349" w:type="pct"/>
            <w:vAlign w:val="center"/>
          </w:tcPr>
          <w:p w14:paraId="19629477" w14:textId="77777777" w:rsidR="003B61C6" w:rsidRDefault="003B61C6" w:rsidP="00074A5A">
            <w:pPr>
              <w:pStyle w:val="equation"/>
              <w:jc w:val="center"/>
            </w:pPr>
            <m:oMath xmlns:mml="http://www.w3.org/1998/Math/MathML">
              <m:sSub>
                <m:e>
                  <m:r>
                    <m:t>f</m:t>
                  </m:r>
                </m:e>
                <m:sub>
                  <m:r>
                    <m:t>i</m:t>
                  </m:r>
                </m:sub>
              </m:sSub>
              <m:r>
                <m:t>(t)=</m:t>
              </m:r>
              <m:r>
                <m:t>{</m:t>
              </m:r>
              <m:m>
                <m:mPr>
                  <m:baseJc m:val="center"/>
                  <m:plcHide m:val="on"/>
                  <m:mcs>
                    <m:mc>
                      <m:mcPr>
                        <m:count m:val="2"/>
                        <m:mcJc m:val="center"/>
                      </m:mcPr>
                    </m:mc>
                  </m:mcs>
                </m:mPr>
                <m:mr>
                  <m:e>
                    <m:r>
                      <m:t>1,</m:t>
                    </m:r>
                  </m:e>
                  <m:e>
                    <m:sSub>
                      <m:e>
                        <m:r>
                          <m:t>θ</m:t>
                        </m:r>
                      </m:e>
                      <m:sub>
                        <m:r>
                          <m:t>i</m:t>
                        </m:r>
                      </m:sub>
                    </m:sSub>
                    <m:r>
                      <m:t>&gt;</m:t>
                    </m:r>
                    <m:sSub>
                      <m:e>
                        <m:r>
                          <m:t>θ</m:t>
                        </m:r>
                      </m:e>
                      <m:sub>
                        <m:r>
                          <m:rPr>
                            <m:sty m:val="p"/>
                          </m:rPr>
                          <m:t>high</m:t>
                        </m:r>
                      </m:sub>
                    </m:sSub>
                  </m:e>
                </m:mr>
                <m:mr>
                  <m:e>
                    <m:r>
                      <m:t>0,</m:t>
                    </m:r>
                  </m:e>
                  <m:e>
                    <m:sSub>
                      <m:e>
                        <m:r>
                          <m:t>θ</m:t>
                        </m:r>
                      </m:e>
                      <m:sub>
                        <m:r>
                          <m:t>i</m:t>
                        </m:r>
                      </m:sub>
                    </m:sSub>
                    <m:r>
                      <m:t>&lt;</m:t>
                    </m:r>
                    <m:sSub>
                      <m:e>
                        <m:r>
                          <m:t>θ</m:t>
                        </m:r>
                      </m:e>
                      <m:sub>
                        <m:r>
                          <m:rPr>
                            <m:sty m:val="p"/>
                          </m:rPr>
                          <m:t>low</m:t>
                        </m:r>
                      </m:sub>
                    </m:sSub>
                  </m:e>
                </m:mr>
                <m:mr>
                  <m:e>
                    <m:sSub>
                      <m:e>
                        <m:r>
                          <m:t>f</m:t>
                        </m:r>
                      </m:e>
                      <m:sub>
                        <m:r>
                          <m:t>i</m:t>
                        </m:r>
                      </m:sub>
                    </m:sSub>
                    <m:r>
                      <m:t>(t−1),</m:t>
                    </m:r>
                  </m:e>
                  <m:e>
                    <m:r>
                      <m:rPr>
                        <m:sty m:val="p"/>
                      </m:rPr>
                      <m:t>otherwise</m:t>
                    </m:r>
                  </m:e>
                </m:mr>
              </m:m>
            </m:oMath>
          </w:p>
        </w:tc>
        <w:tc>
          <w:tcPr>
            <w:tcW w:w="297" w:type="pct"/>
            <w:vAlign w:val="center"/>
          </w:tcPr>
          <w:p w14:paraId="19629478" w14:textId="77777777" w:rsidR="003B61C6" w:rsidRPr="00BE33F0" w:rsidRDefault="003B61C6" w:rsidP="00074A5A">
            <w:pPr>
              <w:pStyle w:val="Caption"/>
              <w:keepNext/>
              <w:ind w:right="0"/>
              <w:rPr>
                <w:rFonts w:ascii="Franklin Gothic Book" w:hAnsi="Franklin Gothic Book"/>
              </w:rPr>
            </w:pPr>
            <w:r>
              <w:t>(10)</w:t>
            </w:r>
          </w:p>
        </w:tc>
      </w:tr>
    </w:tbl>
    <w:p>
      <w:pPr>
        <w:pStyle w:val="bodytextJOKI"/>
      </w:pPr>
      <w:r>
        <w:t xml:space="preserve">Di atas histeresis, voting mayoritas sliding-window menghaluskan output di sepanjang </w:t>
      </w:r>
      <m:oMath xmlns:mml="http://www.w3.org/1998/Math/MathML">
        <m:r>
          <m:t>N</m:t>
        </m:r>
      </m:oMath>
      <w:r>
        <w:t xml:space="preserve"> frame terakhir:</w:t>
      </w:r>
    </w:p>
    <w:tbl>
      <w:tblPr>
        <w:tblStyle w:val="TableGrid"/>
        <w:tblW w:w="4944" w:type="pct"/>
        <w:tblInd w:w="108" w:type="dxa"/>
        <w:tblLook w:val="04A0" w:firstRow="1" w:lastRow="0" w:firstColumn="1" w:lastColumn="0" w:noHBand="0" w:noVBand="1"/>
      </w:tblPr>
      <w:tblGrid>
        <w:gridCol w:w="670"/>
        <w:gridCol w:w="8232"/>
        <w:gridCol w:w="562"/>
      </w:tblGrid>
      <w:tr w:rsidR="003B61C6" w:rsidRPr="00BE33F0" w14:paraId="19629479" w14:textId="77777777" w:rsidTr="003B724F">
        <w:tc>
          <w:tcPr>
            <w:tcW w:w="354" w:type="pct"/>
            <w:vAlign w:val="center"/>
          </w:tcPr>
          <w:p w14:paraId="19629476" w14:textId="77777777" w:rsidR="003B61C6" w:rsidRDefault="003B61C6" w:rsidP="00074A5A">
            <w:r/>
          </w:p>
        </w:tc>
        <w:tc>
          <w:tcPr>
            <w:tcW w:w="4349" w:type="pct"/>
            <w:vAlign w:val="center"/>
          </w:tcPr>
          <w:p w14:paraId="19629477" w14:textId="77777777" w:rsidR="003B61C6" w:rsidRDefault="003B61C6" w:rsidP="00074A5A">
            <w:pPr>
              <w:pStyle w:val="equation"/>
              <w:jc w:val="center"/>
            </w:pPr>
            <m:oMath xmlns:mml="http://www.w3.org/1998/Math/MathML">
              <m:sSub>
                <m:e>
                  <m:r>
                    <m:t>F</m:t>
                  </m:r>
                </m:e>
                <m:sub>
                  <m:r>
                    <m:t>i</m:t>
                  </m:r>
                </m:sub>
              </m:sSub>
              <m:r>
                <m:t>=</m:t>
              </m:r>
              <m:f>
                <m:fPr>
                  <m:type m:val="bar"/>
                </m:fPr>
                <m:num>
                  <m:r>
                    <m:t>1</m:t>
                  </m:r>
                </m:num>
                <m:den>
                  <m:r>
                    <m:t>N</m:t>
                  </m:r>
                </m:den>
              </m:f>
              <m:nary>
                <m:naryPr>
                  <m:chr m:val="∑"/>
                  <m:limLoc m:val="subSup"/>
                  <m:grow m:val="1"/>
                  <m:subHide m:val="off"/>
                  <m:supHide m:val="off"/>
                </m:naryPr>
                <m:sub>
                  <m:r>
                    <m:t>k=0</m:t>
                  </m:r>
                </m:sub>
                <m:sup>
                  <m:r>
                    <m:t>N−1</m:t>
                  </m:r>
                </m:sup>
                <m:e>
                  <m:sSub>
                    <m:e>
                      <m:r>
                        <m:t>f</m:t>
                      </m:r>
                    </m:e>
                    <m:sub>
                      <m:r>
                        <m:t>i</m:t>
                      </m:r>
                    </m:sub>
                  </m:sSub>
                  <m:r>
                    <m:t>(t−k)</m:t>
                  </m:r>
                </m:e>
              </m:nary>
            </m:oMath>
          </w:p>
        </w:tc>
        <w:tc>
          <w:tcPr>
            <w:tcW w:w="297" w:type="pct"/>
            <w:vAlign w:val="center"/>
          </w:tcPr>
          <w:p w14:paraId="19629478" w14:textId="77777777" w:rsidR="003B61C6" w:rsidRPr="00BE33F0" w:rsidRDefault="003B61C6" w:rsidP="00074A5A">
            <w:pPr>
              <w:pStyle w:val="Caption"/>
              <w:keepNext/>
              <w:ind w:right="0"/>
              <w:rPr>
                <w:rFonts w:ascii="Franklin Gothic Book" w:hAnsi="Franklin Gothic Book"/>
              </w:rPr>
            </w:pPr>
            <w:r>
              <w:t>(11)</w:t>
            </w:r>
          </w:p>
        </w:tc>
      </w:tr>
    </w:tbl>
    <w:p>
      <w:pPr>
        <w:pStyle w:val="bodytextJOKI"/>
      </w:pPr>
      <w:r>
        <w:t xml:space="preserve">Output biner final </w:t>
      </w:r>
      <m:oMath xmlns:mml="http://www.w3.org/1998/Math/MathML">
        <m:sSub>
          <m:e>
            <m:acc>
              <m:accPr>
                <m:chr m:val="̂"/>
              </m:accPr>
              <m:e>
                <m:r>
                  <m:t>f</m:t>
                </m:r>
              </m:e>
            </m:acc>
          </m:e>
          <m:sub>
            <m:r>
              <m:t>i</m:t>
            </m:r>
          </m:sub>
        </m:sSub>
      </m:oMath>
      <w:r>
        <w:t xml:space="preserve"> bernilai 1 hanya jika lebih dari fraksi </w:t>
      </w:r>
      <m:oMath xmlns:mml="http://www.w3.org/1998/Math/MathML">
        <m:r>
          <m:t>T</m:t>
        </m:r>
      </m:oMath>
      <w:r>
        <w:t xml:space="preserve"> dari frame terbaru menyetujui bahwa jari terektensi:</w:t>
      </w:r>
    </w:p>
    <w:tbl>
      <w:tblPr>
        <w:tblStyle w:val="TableGrid"/>
        <w:tblW w:w="4944" w:type="pct"/>
        <w:tblInd w:w="108" w:type="dxa"/>
        <w:tblLook w:val="04A0" w:firstRow="1" w:lastRow="0" w:firstColumn="1" w:lastColumn="0" w:noHBand="0" w:noVBand="1"/>
      </w:tblPr>
      <w:tblGrid>
        <w:gridCol w:w="670"/>
        <w:gridCol w:w="8232"/>
        <w:gridCol w:w="562"/>
      </w:tblGrid>
      <w:tr w:rsidR="003B61C6" w:rsidRPr="00BE33F0" w14:paraId="19629479" w14:textId="77777777" w:rsidTr="003B724F">
        <w:tc>
          <w:tcPr>
            <w:tcW w:w="354" w:type="pct"/>
            <w:vAlign w:val="center"/>
          </w:tcPr>
          <w:p w14:paraId="19629476" w14:textId="77777777" w:rsidR="003B61C6" w:rsidRDefault="003B61C6" w:rsidP="00074A5A">
            <w:r/>
          </w:p>
        </w:tc>
        <w:tc>
          <w:tcPr>
            <w:tcW w:w="4349" w:type="pct"/>
            <w:vAlign w:val="center"/>
          </w:tcPr>
          <w:p w14:paraId="19629477" w14:textId="77777777" w:rsidR="003B61C6" w:rsidRDefault="003B61C6" w:rsidP="00074A5A">
            <w:pPr>
              <w:pStyle w:val="equation"/>
              <w:jc w:val="center"/>
            </w:pPr>
            <m:oMath xmlns:mml="http://www.w3.org/1998/Math/MathML">
              <m:sSub>
                <m:e>
                  <m:acc>
                    <m:accPr>
                      <m:chr m:val="̂"/>
                    </m:accPr>
                    <m:e>
                      <m:r>
                        <m:t>f</m:t>
                      </m:r>
                    </m:e>
                  </m:acc>
                </m:e>
                <m:sub>
                  <m:r>
                    <m:t>i</m:t>
                  </m:r>
                </m:sub>
              </m:sSub>
              <m:r>
                <m:t>=</m:t>
              </m:r>
              <m:r>
                <m:t>{</m:t>
              </m:r>
              <m:m>
                <m:mPr>
                  <m:baseJc m:val="center"/>
                  <m:plcHide m:val="on"/>
                  <m:mcs>
                    <m:mc>
                      <m:mcPr>
                        <m:count m:val="2"/>
                        <m:mcJc m:val="center"/>
                      </m:mcPr>
                    </m:mc>
                  </m:mcs>
                </m:mPr>
                <m:mr>
                  <m:e>
                    <m:r>
                      <m:t>1,</m:t>
                    </m:r>
                  </m:e>
                  <m:e>
                    <m:sSub>
                      <m:e>
                        <m:r>
                          <m:t>F</m:t>
                        </m:r>
                      </m:e>
                      <m:sub>
                        <m:r>
                          <m:t>i</m:t>
                        </m:r>
                      </m:sub>
                    </m:sSub>
                    <m:r>
                      <m:t>&gt;T</m:t>
                    </m:r>
                  </m:e>
                </m:mr>
                <m:mr>
                  <m:e>
                    <m:r>
                      <m:t>0,</m:t>
                    </m:r>
                  </m:e>
                  <m:e>
                    <m:r>
                      <m:rPr>
                        <m:sty m:val="p"/>
                      </m:rPr>
                      <m:t>otherwise</m:t>
                    </m:r>
                  </m:e>
                </m:mr>
              </m:m>
            </m:oMath>
          </w:p>
        </w:tc>
        <w:tc>
          <w:tcPr>
            <w:tcW w:w="297" w:type="pct"/>
            <w:vAlign w:val="center"/>
          </w:tcPr>
          <w:p w14:paraId="19629478" w14:textId="77777777" w:rsidR="003B61C6" w:rsidRPr="00BE33F0" w:rsidRDefault="003B61C6" w:rsidP="00074A5A">
            <w:pPr>
              <w:pStyle w:val="Caption"/>
              <w:keepNext/>
              <w:ind w:right="0"/>
              <w:rPr>
                <w:rFonts w:ascii="Franklin Gothic Book" w:hAnsi="Franklin Gothic Book"/>
              </w:rPr>
            </w:pPr>
            <w:r>
              <w:t>(12)</w:t>
            </w:r>
          </w:p>
        </w:tc>
      </w:tr>
    </w:tbl>
    <w:p>
      <w:pPr>
        <w:pStyle w:val="bodytextJOKI"/>
      </w:pPr>
      <w:r>
        <w:t xml:space="preserve">Histeresis ditambah voting berjendela memangkas false-trigger mendekati nol pada kondisi normal. Trade-off-nya: latensi. Pada </w:t>
      </w:r>
      <m:oMath xmlns:mml="http://www.w3.org/1998/Math/MathML">
        <m:r>
          <m:t>N=5</m:t>
        </m:r>
      </m:oMath>
      <w:r>
        <w:t xml:space="preserve"> dan 30 fps, debounce menambahkan ~83 ms, karena gestur biasanya stabil dalam 2-3 frame. Array biner </w:t>
      </w:r>
      <m:oMath xmlns:mml="http://www.w3.org/1998/Math/MathML">
        <m:sSub>
          <m:e>
            <m:acc>
              <m:accPr>
                <m:chr m:val="̂"/>
              </m:accPr>
              <m:e>
                <m:r>
                  <m:t>f</m:t>
                </m:r>
              </m:e>
            </m:acc>
          </m:e>
          <m:sub>
            <m:r>
              <m:t>i</m:t>
            </m:r>
          </m:sub>
        </m:sSub>
      </m:oMath>
      <w:r>
        <w:t xml:space="preserve"> kemudian diantrikan untuk penulisan Modbus FC15.</w:t>
      </w:r>
    </w:p>
    <w:p>
      <w:pPr>
        <w:pStyle w:val="Heading2"/>
      </w:pPr>
      <w:r>
        <w:t>Integrasi MediaPipe dan Pymodbus</w:t>
      </w:r>
    </w:p>
    <w:p>
      <w:pPr>
        <w:pStyle w:val="bodytextJOKI"/>
      </w:pPr>
      <w: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pStyle w:val="CaptionTableJOKI"/>
        <w:numPr>
          <w:ilvl w:val="0"/>
          <w:numId w:val="0"/>
        </w:numPr>
        <w:ind w:left="284"/>
      </w:pPr>
      <w:r>
        <w:t>Table I. Pemetaan Gestur ke Coil Modbus</w:t>
      </w:r>
    </w:p>
    <w:tbl>
      <w:tblPr>
        <w:tblStyle w:val="TableGrid"/>
        <w:tblW w:type="pct" w:w="4944"/>
        <w:tblLayout w:type="autofit"/>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w="108" w:type="dxa"/>
      </w:tblPr>
      <w:tblGrid>
        <w:gridCol w:w="2339"/>
        <w:gridCol w:w="2339"/>
        <w:gridCol w:w="2339"/>
        <w:gridCol w:w="2339"/>
      </w:tblGrid>
      <w:tr>
        <w:tc>
          <w:tcPr>
            <w:tcW w:type="dxa" w:w="2339"/>
            <w:vAlign w:val="center"/>
          </w:tcPr>
          <w:p>
            <w:pPr>
              <w:pStyle w:val="tablecenter"/>
              <w:jc w:val="center"/>
            </w:pPr>
            <w:r/>
            <w:r>
              <w:t>Gestur</w:t>
            </w:r>
          </w:p>
        </w:tc>
        <w:tc>
          <w:tcPr>
            <w:tcW w:type="dxa" w:w="2339"/>
            <w:vAlign w:val="center"/>
          </w:tcPr>
          <w:p>
            <w:pPr>
              <w:pStyle w:val="tablecenter"/>
              <w:jc w:val="center"/>
            </w:pPr>
            <w:r/>
            <w:r>
              <w:t>Jumlah Jari</w:t>
            </w:r>
          </w:p>
        </w:tc>
        <w:tc>
          <w:tcPr>
            <w:tcW w:type="dxa" w:w="2339"/>
            <w:vAlign w:val="center"/>
          </w:tcPr>
          <w:p>
            <w:pPr>
              <w:pStyle w:val="tablecenter"/>
              <w:jc w:val="center"/>
            </w:pPr>
            <w:r/>
            <w:r>
              <w:t>State Coil Modbus</w:t>
            </w:r>
          </w:p>
        </w:tc>
        <w:tc>
          <w:tcPr>
            <w:tcW w:type="dxa" w:w="2339"/>
            <w:vAlign w:val="center"/>
          </w:tcPr>
          <w:p>
            <w:pPr>
              <w:pStyle w:val="tablecenter"/>
              <w:jc w:val="center"/>
            </w:pPr>
            <w:r/>
            <w:r>
              <w:t>Output PLC</w:t>
            </w:r>
          </w:p>
        </w:tc>
      </w:tr>
      <w:tr>
        <w:tc>
          <w:tcPr>
            <w:tcW w:type="dxa" w:w="2339"/>
            <w:vAlign w:val="center"/>
          </w:tcPr>
          <w:p>
            <w:pPr>
              <w:pStyle w:val="tableleft"/>
              <w:jc w:val="left"/>
            </w:pPr>
            <w:r/>
            <w:r>
              <w:t>Kepalan Tangan</w:t>
            </w:r>
          </w:p>
        </w:tc>
        <w:tc>
          <w:tcPr>
            <w:tcW w:type="dxa" w:w="2339"/>
            <w:vAlign w:val="center"/>
          </w:tcPr>
          <w:p>
            <w:pPr>
              <w:pStyle w:val="tablecenter"/>
              <w:jc w:val="center"/>
            </w:pPr>
            <w:r/>
            <w:r>
              <w:t>0</w:t>
            </w:r>
          </w:p>
        </w:tc>
        <w:tc>
          <w:tcPr>
            <w:tcW w:type="dxa" w:w="2339"/>
            <w:vAlign w:val="center"/>
          </w:tcPr>
          <w:p>
            <w:pPr>
              <w:pStyle w:val="tableleft"/>
              <w:jc w:val="left"/>
            </w:pPr>
            <w:r/>
            <w:r>
              <w:t>M200=0, M201=0, M202=0, M203=0</w:t>
            </w:r>
          </w:p>
        </w:tc>
        <w:tc>
          <w:tcPr>
            <w:tcW w:type="dxa" w:w="2339"/>
            <w:vAlign w:val="center"/>
          </w:tcPr>
          <w:p>
            <w:pPr>
              <w:pStyle w:val="tablecenter"/>
              <w:jc w:val="center"/>
            </w:pPr>
            <w:r/>
            <w:r>
              <w:t>Q0-Q3=OFF</w:t>
            </w:r>
          </w:p>
        </w:tc>
      </w:tr>
      <w:tr>
        <w:tc>
          <w:tcPr>
            <w:tcW w:type="dxa" w:w="2339"/>
            <w:vAlign w:val="center"/>
          </w:tcPr>
          <w:p>
            <w:pPr>
              <w:pStyle w:val="tableleft"/>
              <w:jc w:val="left"/>
            </w:pPr>
            <w:r/>
            <w:r>
              <w:t>1 Jari (Telunjuk)</w:t>
            </w:r>
          </w:p>
        </w:tc>
        <w:tc>
          <w:tcPr>
            <w:tcW w:type="dxa" w:w="2339"/>
            <w:vAlign w:val="center"/>
          </w:tcPr>
          <w:p>
            <w:pPr>
              <w:pStyle w:val="tablecenter"/>
              <w:jc w:val="center"/>
            </w:pPr>
            <w:r/>
            <w:r>
              <w:t>1</w:t>
            </w:r>
          </w:p>
        </w:tc>
        <w:tc>
          <w:tcPr>
            <w:tcW w:type="dxa" w:w="2339"/>
            <w:vAlign w:val="center"/>
          </w:tcPr>
          <w:p>
            <w:pPr>
              <w:pStyle w:val="tableleft"/>
              <w:jc w:val="left"/>
            </w:pPr>
            <w:r/>
            <w:r>
              <w:t>M200=1, M201=0, M202=0, M203=0</w:t>
            </w:r>
          </w:p>
        </w:tc>
        <w:tc>
          <w:tcPr>
            <w:tcW w:type="dxa" w:w="2339"/>
            <w:vAlign w:val="center"/>
          </w:tcPr>
          <w:p>
            <w:pPr>
              <w:pStyle w:val="tablecenter"/>
              <w:jc w:val="center"/>
            </w:pPr>
            <w:r/>
            <w:r>
              <w:t>Q0=ON</w:t>
            </w:r>
          </w:p>
        </w:tc>
      </w:tr>
      <w:tr>
        <w:tc>
          <w:tcPr>
            <w:tcW w:type="dxa" w:w="2339"/>
            <w:vAlign w:val="center"/>
          </w:tcPr>
          <w:p>
            <w:pPr>
              <w:pStyle w:val="tableleft"/>
              <w:jc w:val="left"/>
            </w:pPr>
            <w:r/>
            <w:r>
              <w:t>2 Jari (Peace)</w:t>
            </w:r>
          </w:p>
        </w:tc>
        <w:tc>
          <w:tcPr>
            <w:tcW w:type="dxa" w:w="2339"/>
            <w:vAlign w:val="center"/>
          </w:tcPr>
          <w:p>
            <w:pPr>
              <w:pStyle w:val="tablecenter"/>
              <w:jc w:val="center"/>
            </w:pPr>
            <w:r/>
            <w:r>
              <w:t>2</w:t>
            </w:r>
          </w:p>
        </w:tc>
        <w:tc>
          <w:tcPr>
            <w:tcW w:type="dxa" w:w="2339"/>
            <w:vAlign w:val="center"/>
          </w:tcPr>
          <w:p>
            <w:pPr>
              <w:pStyle w:val="tableleft"/>
              <w:jc w:val="left"/>
            </w:pPr>
            <w:r/>
            <w:r>
              <w:t>M200=1, M201=1, M202=0, M203=0</w:t>
            </w:r>
          </w:p>
        </w:tc>
        <w:tc>
          <w:tcPr>
            <w:tcW w:type="dxa" w:w="2339"/>
            <w:vAlign w:val="center"/>
          </w:tcPr>
          <w:p>
            <w:pPr>
              <w:pStyle w:val="tablecenter"/>
              <w:jc w:val="center"/>
            </w:pPr>
            <w:r/>
            <w:r>
              <w:t>Q0-Q1=ON</w:t>
            </w:r>
          </w:p>
        </w:tc>
      </w:tr>
      <w:tr>
        <w:tc>
          <w:tcPr>
            <w:tcW w:type="dxa" w:w="2339"/>
            <w:vAlign w:val="center"/>
          </w:tcPr>
          <w:p>
            <w:pPr>
              <w:pStyle w:val="tableleft"/>
              <w:jc w:val="left"/>
            </w:pPr>
            <w:r/>
            <w:r>
              <w:t>3 Jari</w:t>
            </w:r>
          </w:p>
        </w:tc>
        <w:tc>
          <w:tcPr>
            <w:tcW w:type="dxa" w:w="2339"/>
            <w:vAlign w:val="center"/>
          </w:tcPr>
          <w:p>
            <w:pPr>
              <w:pStyle w:val="tablecenter"/>
              <w:jc w:val="center"/>
            </w:pPr>
            <w:r/>
            <w:r>
              <w:t>3</w:t>
            </w:r>
          </w:p>
        </w:tc>
        <w:tc>
          <w:tcPr>
            <w:tcW w:type="dxa" w:w="2339"/>
            <w:vAlign w:val="center"/>
          </w:tcPr>
          <w:p>
            <w:pPr>
              <w:pStyle w:val="tableleft"/>
              <w:jc w:val="left"/>
            </w:pPr>
            <w:r/>
            <w:r>
              <w:t>M200=1, M201=1, M202=1, M203=0</w:t>
            </w:r>
          </w:p>
        </w:tc>
        <w:tc>
          <w:tcPr>
            <w:tcW w:type="dxa" w:w="2339"/>
            <w:vAlign w:val="center"/>
          </w:tcPr>
          <w:p>
            <w:pPr>
              <w:pStyle w:val="tablecenter"/>
              <w:jc w:val="center"/>
            </w:pPr>
            <w:r/>
            <w:r>
              <w:t>Q0-Q2=ON</w:t>
            </w:r>
          </w:p>
        </w:tc>
      </w:tr>
      <w:tr>
        <w:tc>
          <w:tcPr>
            <w:tcW w:type="dxa" w:w="2339"/>
            <w:vAlign w:val="center"/>
          </w:tcPr>
          <w:p>
            <w:pPr>
              <w:pStyle w:val="tableleft"/>
              <w:jc w:val="left"/>
            </w:pPr>
            <w:r/>
            <w:r>
              <w:t>4 Jari</w:t>
            </w:r>
          </w:p>
        </w:tc>
        <w:tc>
          <w:tcPr>
            <w:tcW w:type="dxa" w:w="2339"/>
            <w:vAlign w:val="center"/>
          </w:tcPr>
          <w:p>
            <w:pPr>
              <w:pStyle w:val="tablecenter"/>
              <w:jc w:val="center"/>
            </w:pPr>
            <w:r/>
            <w:r>
              <w:t>4</w:t>
            </w:r>
          </w:p>
        </w:tc>
        <w:tc>
          <w:tcPr>
            <w:tcW w:type="dxa" w:w="2339"/>
            <w:vAlign w:val="center"/>
          </w:tcPr>
          <w:p>
            <w:pPr>
              <w:pStyle w:val="tableleft"/>
              <w:jc w:val="left"/>
            </w:pPr>
            <w:r/>
            <w:r>
              <w:t>M200=1, M201=1, M202=1, M203=1</w:t>
            </w:r>
          </w:p>
        </w:tc>
        <w:tc>
          <w:tcPr>
            <w:tcW w:type="dxa" w:w="2339"/>
            <w:vAlign w:val="center"/>
          </w:tcPr>
          <w:p>
            <w:pPr>
              <w:pStyle w:val="tablecenter"/>
              <w:jc w:val="center"/>
            </w:pPr>
            <w:r/>
            <w:r>
              <w:t>Q0-Q3=ON</w:t>
            </w:r>
          </w:p>
        </w:tc>
      </w:tr>
      <w:tr>
        <w:tc>
          <w:tcPr>
            <w:tcW w:type="dxa" w:w="2339"/>
            <w:vAlign w:val="center"/>
          </w:tcPr>
          <w:p>
            <w:pPr>
              <w:pStyle w:val="tableleft"/>
              <w:jc w:val="left"/>
            </w:pPr>
            <w:r/>
            <w:r>
              <w:t>5 Jari (Telapak)</w:t>
            </w:r>
          </w:p>
        </w:tc>
        <w:tc>
          <w:tcPr>
            <w:tcW w:type="dxa" w:w="2339"/>
            <w:vAlign w:val="center"/>
          </w:tcPr>
          <w:p>
            <w:pPr>
              <w:pStyle w:val="tablecenter"/>
              <w:jc w:val="center"/>
            </w:pPr>
            <w:r/>
            <w:r>
              <w:t>5</w:t>
            </w:r>
          </w:p>
        </w:tc>
        <w:tc>
          <w:tcPr>
            <w:tcW w:type="dxa" w:w="2339"/>
            <w:vAlign w:val="center"/>
          </w:tcPr>
          <w:p>
            <w:pPr>
              <w:pStyle w:val="tableleft"/>
              <w:jc w:val="left"/>
            </w:pPr>
            <w:r/>
            <w:r>
              <w:t>M200=1, M201=1, M202=1, M203=1</w:t>
            </w:r>
          </w:p>
        </w:tc>
        <w:tc>
          <w:tcPr>
            <w:tcW w:type="dxa" w:w="2339"/>
            <w:vAlign w:val="center"/>
          </w:tcPr>
          <w:p>
            <w:pPr>
              <w:pStyle w:val="tableleft"/>
              <w:jc w:val="left"/>
            </w:pPr>
            <w:r/>
            <w:r>
              <w:t>Q0-Q3=ON (Semua)</w:t>
            </w:r>
          </w:p>
        </w:tc>
      </w:tr>
    </w:tbl>
    <w:p>
      <w:pPr>
        <w:pStyle w:val="bodytextJOKI"/>
      </w:pPr>
      <w:r>
        <w:t>PLCGui menjalankan ketiga thread. Saat gestur dikonfirmasi oleh filter debounce, pola coil ditulis ke PLC via PyModbus dan setiap hasil dicatat dalam log. LED panel depan PLC sesuai dengan indikator GUI setiap penulisan berhasil.</w:t>
      </w:r>
    </w:p>
    <w:p>
      <w:pPr>
        <w:pStyle w:val="bodytextJOKI"/>
      </w:pPr>
      <w:r>
        <w:t>Rig pengujian terlihat pada Gbr. 8. Webcam pada tripod menghadap tangan operator, kabel Cat-5e langsung ke panel PLC.</w:t>
      </w:r>
    </w:p>
    <w:p>
      <w:pPr>
        <w:pStyle w:val="Heading1"/>
        <w:ind w:left="431" w:hanging="431"/>
        <w:rPr>
          <w:lang w:val="id-ID"/>
        </w:rPr>
      </w:pPr>
      <w:r>
        <w:t>HASIL EKSPERIMEN</w:t>
      </w:r>
    </w:p>
    <w:p>
      <w:pPr>
        <w:pStyle w:val="Heading2"/>
      </w:pPr>
      <w:r>
        <w:t>Akurasi Deteksi Gestur</w:t>
      </w:r>
    </w:p>
    <w:p>
      <w:pPr>
        <w:pStyle w:val="bodytextJOKI"/>
      </w:pPr>
      <w: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pStyle w:val="CaptionTableJOKI"/>
        <w:numPr>
          <w:ilvl w:val="0"/>
          <w:numId w:val="0"/>
        </w:numPr>
        <w:ind w:left="284"/>
      </w:pPr>
      <w:r>
        <w:t>Table II. Performa Klasifikasi Gestur pada 300 Lux</w:t>
      </w:r>
    </w:p>
    <w:tbl>
      <w:tblPr>
        <w:tblStyle w:val="TableGrid"/>
        <w:tblW w:type="pct" w:w="4944"/>
        <w:tblLayout w:type="autofit"/>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w="108" w:type="dxa"/>
      </w:tblPr>
      <w:tblGrid>
        <w:gridCol w:w="1559"/>
        <w:gridCol w:w="1559"/>
        <w:gridCol w:w="1559"/>
        <w:gridCol w:w="1559"/>
        <w:gridCol w:w="1559"/>
        <w:gridCol w:w="1559"/>
      </w:tblGrid>
      <w:tr>
        <w:tc>
          <w:tcPr>
            <w:tcW w:type="dxa" w:w="1559"/>
            <w:vAlign w:val="center"/>
          </w:tcPr>
          <w:p>
            <w:pPr>
              <w:pStyle w:val="tablecenter"/>
              <w:jc w:val="center"/>
            </w:pPr>
            <w:r/>
            <w:r>
              <w:t>Gestur</w:t>
            </w:r>
          </w:p>
        </w:tc>
        <w:tc>
          <w:tcPr>
            <w:tcW w:type="dxa" w:w="1559"/>
            <w:vAlign w:val="center"/>
          </w:tcPr>
          <w:p>
            <w:pPr>
              <w:pStyle w:val="tablecenter"/>
              <w:jc w:val="center"/>
            </w:pPr>
            <w:r/>
            <w:r>
              <w:t>Sampel</w:t>
            </w:r>
          </w:p>
        </w:tc>
        <w:tc>
          <w:tcPr>
            <w:tcW w:type="dxa" w:w="1559"/>
            <w:vAlign w:val="center"/>
          </w:tcPr>
          <w:p>
            <w:pPr>
              <w:pStyle w:val="tablecenter"/>
              <w:jc w:val="center"/>
            </w:pPr>
            <w:r/>
            <w:r>
              <w:t>Benar</w:t>
            </w:r>
          </w:p>
        </w:tc>
        <w:tc>
          <w:tcPr>
            <w:tcW w:type="dxa" w:w="1559"/>
            <w:vAlign w:val="center"/>
          </w:tcPr>
          <w:p>
            <w:pPr>
              <w:pStyle w:val="tablecenter"/>
              <w:jc w:val="center"/>
            </w:pPr>
            <w:r/>
            <w:r>
              <w:t>Presisi (%)</w:t>
            </w:r>
          </w:p>
        </w:tc>
        <w:tc>
          <w:tcPr>
            <w:tcW w:type="dxa" w:w="1559"/>
            <w:vAlign w:val="center"/>
          </w:tcPr>
          <w:p>
            <w:pPr>
              <w:pStyle w:val="tablecenter"/>
              <w:jc w:val="center"/>
            </w:pPr>
            <w:r/>
            <w:r>
              <w:t>Recall (%)</w:t>
            </w:r>
          </w:p>
        </w:tc>
        <w:tc>
          <w:tcPr>
            <w:tcW w:type="dxa" w:w="1559"/>
            <w:vAlign w:val="center"/>
          </w:tcPr>
          <w:p>
            <w:pPr>
              <w:pStyle w:val="tablecenter"/>
              <w:jc w:val="center"/>
            </w:pPr>
            <w:r/>
            <w:r>
              <w:t>Skor F1 (%)</w:t>
            </w:r>
          </w:p>
        </w:tc>
      </w:tr>
      <w:tr>
        <w:tc>
          <w:tcPr>
            <w:tcW w:type="dxa" w:w="1559"/>
            <w:vAlign w:val="center"/>
          </w:tcPr>
          <w:p>
            <w:pPr>
              <w:pStyle w:val="tableleft"/>
              <w:jc w:val="left"/>
            </w:pPr>
            <w:r/>
            <w:r>
              <w:t>0 jari (Kepalan)</w:t>
            </w:r>
          </w:p>
        </w:tc>
        <w:tc>
          <w:tcPr>
            <w:tcW w:type="dxa" w:w="1559"/>
            <w:vAlign w:val="center"/>
          </w:tcPr>
          <w:p>
            <w:pPr>
              <w:pStyle w:val="tablecenter"/>
              <w:jc w:val="center"/>
            </w:pPr>
            <w:r/>
            <w:r>
              <w:t>100</w:t>
            </w:r>
          </w:p>
        </w:tc>
        <w:tc>
          <w:tcPr>
            <w:tcW w:type="dxa" w:w="1559"/>
            <w:vAlign w:val="center"/>
          </w:tcPr>
          <w:p>
            <w:pPr>
              <w:pStyle w:val="tablecenter"/>
              <w:jc w:val="center"/>
            </w:pPr>
            <w:r/>
            <w:r>
              <w:t>97</w:t>
            </w:r>
          </w:p>
        </w:tc>
        <w:tc>
          <w:tcPr>
            <w:tcW w:type="dxa" w:w="1559"/>
            <w:vAlign w:val="center"/>
          </w:tcPr>
          <w:p>
            <w:pPr>
              <w:pStyle w:val="tablecenter"/>
              <w:jc w:val="center"/>
            </w:pPr>
            <w:r/>
            <w:r>
              <w:t>98,0</w:t>
            </w:r>
          </w:p>
        </w:tc>
        <w:tc>
          <w:tcPr>
            <w:tcW w:type="dxa" w:w="1559"/>
            <w:vAlign w:val="center"/>
          </w:tcPr>
          <w:p>
            <w:pPr>
              <w:pStyle w:val="tablecenter"/>
              <w:jc w:val="center"/>
            </w:pPr>
            <w:r/>
            <w:r>
              <w:t>97,0</w:t>
            </w:r>
          </w:p>
        </w:tc>
        <w:tc>
          <w:tcPr>
            <w:tcW w:type="dxa" w:w="1559"/>
            <w:vAlign w:val="center"/>
          </w:tcPr>
          <w:p>
            <w:pPr>
              <w:pStyle w:val="tablecenter"/>
              <w:jc w:val="center"/>
            </w:pPr>
            <w:r/>
            <w:r>
              <w:t>97,5</w:t>
            </w:r>
          </w:p>
        </w:tc>
      </w:tr>
      <w:tr>
        <w:tc>
          <w:tcPr>
            <w:tcW w:type="dxa" w:w="1559"/>
            <w:vAlign w:val="center"/>
          </w:tcPr>
          <w:p>
            <w:pPr>
              <w:pStyle w:val="tableleft"/>
              <w:jc w:val="left"/>
            </w:pPr>
            <w:r/>
            <w:r>
              <w:t>1 jari (Telunjuk)</w:t>
            </w:r>
          </w:p>
        </w:tc>
        <w:tc>
          <w:tcPr>
            <w:tcW w:type="dxa" w:w="1559"/>
            <w:vAlign w:val="center"/>
          </w:tcPr>
          <w:p>
            <w:pPr>
              <w:pStyle w:val="tablecenter"/>
              <w:jc w:val="center"/>
            </w:pPr>
            <w:r/>
            <w:r>
              <w:t>100</w:t>
            </w:r>
          </w:p>
        </w:tc>
        <w:tc>
          <w:tcPr>
            <w:tcW w:type="dxa" w:w="1559"/>
            <w:vAlign w:val="center"/>
          </w:tcPr>
          <w:p>
            <w:pPr>
              <w:pStyle w:val="tablecenter"/>
              <w:jc w:val="center"/>
            </w:pPr>
            <w:r/>
            <w:r>
              <w:t>95</w:t>
            </w:r>
          </w:p>
        </w:tc>
        <w:tc>
          <w:tcPr>
            <w:tcW w:type="dxa" w:w="1559"/>
            <w:vAlign w:val="center"/>
          </w:tcPr>
          <w:p>
            <w:pPr>
              <w:pStyle w:val="tablecenter"/>
              <w:jc w:val="center"/>
            </w:pPr>
            <w:r/>
            <w:r>
              <w:t>96,9</w:t>
            </w:r>
          </w:p>
        </w:tc>
        <w:tc>
          <w:tcPr>
            <w:tcW w:type="dxa" w:w="1559"/>
            <w:vAlign w:val="center"/>
          </w:tcPr>
          <w:p>
            <w:pPr>
              <w:pStyle w:val="tablecenter"/>
              <w:jc w:val="center"/>
            </w:pPr>
            <w:r/>
            <w:r>
              <w:t>95,0</w:t>
            </w:r>
          </w:p>
        </w:tc>
        <w:tc>
          <w:tcPr>
            <w:tcW w:type="dxa" w:w="1559"/>
            <w:vAlign w:val="center"/>
          </w:tcPr>
          <w:p>
            <w:pPr>
              <w:pStyle w:val="tablecenter"/>
              <w:jc w:val="center"/>
            </w:pPr>
            <w:r/>
            <w:r>
              <w:t>95,9</w:t>
            </w:r>
          </w:p>
        </w:tc>
      </w:tr>
      <w:tr>
        <w:tc>
          <w:tcPr>
            <w:tcW w:type="dxa" w:w="1559"/>
            <w:vAlign w:val="center"/>
          </w:tcPr>
          <w:p>
            <w:pPr>
              <w:pStyle w:val="tableleft"/>
              <w:jc w:val="left"/>
            </w:pPr>
            <w:r/>
            <w:r>
              <w:t>2 jari (Peace)</w:t>
            </w:r>
          </w:p>
        </w:tc>
        <w:tc>
          <w:tcPr>
            <w:tcW w:type="dxa" w:w="1559"/>
            <w:vAlign w:val="center"/>
          </w:tcPr>
          <w:p>
            <w:pPr>
              <w:pStyle w:val="tablecenter"/>
              <w:jc w:val="center"/>
            </w:pPr>
            <w:r/>
            <w:r>
              <w:t>100</w:t>
            </w:r>
          </w:p>
        </w:tc>
        <w:tc>
          <w:tcPr>
            <w:tcW w:type="dxa" w:w="1559"/>
            <w:vAlign w:val="center"/>
          </w:tcPr>
          <w:p>
            <w:pPr>
              <w:pStyle w:val="tablecenter"/>
              <w:jc w:val="center"/>
            </w:pPr>
            <w:r/>
            <w:r>
              <w:t>94</w:t>
            </w:r>
          </w:p>
        </w:tc>
        <w:tc>
          <w:tcPr>
            <w:tcW w:type="dxa" w:w="1559"/>
            <w:vAlign w:val="center"/>
          </w:tcPr>
          <w:p>
            <w:pPr>
              <w:pStyle w:val="tablecenter"/>
              <w:jc w:val="center"/>
            </w:pPr>
            <w:r/>
            <w:r>
              <w:t>95,9</w:t>
            </w:r>
          </w:p>
        </w:tc>
        <w:tc>
          <w:tcPr>
            <w:tcW w:type="dxa" w:w="1559"/>
            <w:vAlign w:val="center"/>
          </w:tcPr>
          <w:p>
            <w:pPr>
              <w:pStyle w:val="tablecenter"/>
              <w:jc w:val="center"/>
            </w:pPr>
            <w:r/>
            <w:r>
              <w:t>94,0</w:t>
            </w:r>
          </w:p>
        </w:tc>
        <w:tc>
          <w:tcPr>
            <w:tcW w:type="dxa" w:w="1559"/>
            <w:vAlign w:val="center"/>
          </w:tcPr>
          <w:p>
            <w:pPr>
              <w:pStyle w:val="tablecenter"/>
              <w:jc w:val="center"/>
            </w:pPr>
            <w:r/>
            <w:r>
              <w:t>94,9</w:t>
            </w:r>
          </w:p>
        </w:tc>
      </w:tr>
      <w:tr>
        <w:tc>
          <w:tcPr>
            <w:tcW w:type="dxa" w:w="1559"/>
            <w:vAlign w:val="center"/>
          </w:tcPr>
          <w:p>
            <w:pPr>
              <w:pStyle w:val="tableleft"/>
              <w:jc w:val="left"/>
            </w:pPr>
            <w:r/>
            <w:r>
              <w:t>3 jari</w:t>
            </w:r>
          </w:p>
        </w:tc>
        <w:tc>
          <w:tcPr>
            <w:tcW w:type="dxa" w:w="1559"/>
            <w:vAlign w:val="center"/>
          </w:tcPr>
          <w:p>
            <w:pPr>
              <w:pStyle w:val="tablecenter"/>
              <w:jc w:val="center"/>
            </w:pPr>
            <w:r/>
            <w:r>
              <w:t>100</w:t>
            </w:r>
          </w:p>
        </w:tc>
        <w:tc>
          <w:tcPr>
            <w:tcW w:type="dxa" w:w="1559"/>
            <w:vAlign w:val="center"/>
          </w:tcPr>
          <w:p>
            <w:pPr>
              <w:pStyle w:val="tablecenter"/>
              <w:jc w:val="center"/>
            </w:pPr>
            <w:r/>
            <w:r>
              <w:t>93</w:t>
            </w:r>
          </w:p>
        </w:tc>
        <w:tc>
          <w:tcPr>
            <w:tcW w:type="dxa" w:w="1559"/>
            <w:vAlign w:val="center"/>
          </w:tcPr>
          <w:p>
            <w:pPr>
              <w:pStyle w:val="tablecenter"/>
              <w:jc w:val="center"/>
            </w:pPr>
            <w:r/>
            <w:r>
              <w:t>94,9</w:t>
            </w:r>
          </w:p>
        </w:tc>
        <w:tc>
          <w:tcPr>
            <w:tcW w:type="dxa" w:w="1559"/>
            <w:vAlign w:val="center"/>
          </w:tcPr>
          <w:p>
            <w:pPr>
              <w:pStyle w:val="tablecenter"/>
              <w:jc w:val="center"/>
            </w:pPr>
            <w:r/>
            <w:r>
              <w:t>93,0</w:t>
            </w:r>
          </w:p>
        </w:tc>
        <w:tc>
          <w:tcPr>
            <w:tcW w:type="dxa" w:w="1559"/>
            <w:vAlign w:val="center"/>
          </w:tcPr>
          <w:p>
            <w:pPr>
              <w:pStyle w:val="tablecenter"/>
              <w:jc w:val="center"/>
            </w:pPr>
            <w:r/>
            <w:r>
              <w:t>93,9</w:t>
            </w:r>
          </w:p>
        </w:tc>
      </w:tr>
      <w:tr>
        <w:tc>
          <w:tcPr>
            <w:tcW w:type="dxa" w:w="1559"/>
            <w:vAlign w:val="center"/>
          </w:tcPr>
          <w:p>
            <w:pPr>
              <w:pStyle w:val="tableleft"/>
              <w:jc w:val="left"/>
            </w:pPr>
            <w:r/>
            <w:r>
              <w:t>4 jari</w:t>
            </w:r>
          </w:p>
        </w:tc>
        <w:tc>
          <w:tcPr>
            <w:tcW w:type="dxa" w:w="1559"/>
            <w:vAlign w:val="center"/>
          </w:tcPr>
          <w:p>
            <w:pPr>
              <w:pStyle w:val="tablecenter"/>
              <w:jc w:val="center"/>
            </w:pPr>
            <w:r/>
            <w:r>
              <w:t>100</w:t>
            </w:r>
          </w:p>
        </w:tc>
        <w:tc>
          <w:tcPr>
            <w:tcW w:type="dxa" w:w="1559"/>
            <w:vAlign w:val="center"/>
          </w:tcPr>
          <w:p>
            <w:pPr>
              <w:pStyle w:val="tablecenter"/>
              <w:jc w:val="center"/>
            </w:pPr>
            <w:r/>
            <w:r>
              <w:t>92</w:t>
            </w:r>
          </w:p>
        </w:tc>
        <w:tc>
          <w:tcPr>
            <w:tcW w:type="dxa" w:w="1559"/>
            <w:vAlign w:val="center"/>
          </w:tcPr>
          <w:p>
            <w:pPr>
              <w:pStyle w:val="tablecenter"/>
              <w:jc w:val="center"/>
            </w:pPr>
            <w:r/>
            <w:r>
              <w:t>93,9</w:t>
            </w:r>
          </w:p>
        </w:tc>
        <w:tc>
          <w:tcPr>
            <w:tcW w:type="dxa" w:w="1559"/>
            <w:vAlign w:val="center"/>
          </w:tcPr>
          <w:p>
            <w:pPr>
              <w:pStyle w:val="tablecenter"/>
              <w:jc w:val="center"/>
            </w:pPr>
            <w:r/>
            <w:r>
              <w:t>92,0</w:t>
            </w:r>
          </w:p>
        </w:tc>
        <w:tc>
          <w:tcPr>
            <w:tcW w:type="dxa" w:w="1559"/>
            <w:vAlign w:val="center"/>
          </w:tcPr>
          <w:p>
            <w:pPr>
              <w:pStyle w:val="tablecenter"/>
              <w:jc w:val="center"/>
            </w:pPr>
            <w:r/>
            <w:r>
              <w:t>92,9</w:t>
            </w:r>
          </w:p>
        </w:tc>
      </w:tr>
      <w:tr>
        <w:tc>
          <w:tcPr>
            <w:tcW w:type="dxa" w:w="1559"/>
            <w:vAlign w:val="center"/>
          </w:tcPr>
          <w:p>
            <w:pPr>
              <w:pStyle w:val="tableleft"/>
              <w:jc w:val="left"/>
            </w:pPr>
            <w:r/>
            <w:r>
              <w:t>5 jari (Telapak Terbuka)</w:t>
            </w:r>
          </w:p>
        </w:tc>
        <w:tc>
          <w:tcPr>
            <w:tcW w:type="dxa" w:w="1559"/>
            <w:vAlign w:val="center"/>
          </w:tcPr>
          <w:p>
            <w:pPr>
              <w:pStyle w:val="tablecenter"/>
              <w:jc w:val="center"/>
            </w:pPr>
            <w:r/>
            <w:r>
              <w:t>100</w:t>
            </w:r>
          </w:p>
        </w:tc>
        <w:tc>
          <w:tcPr>
            <w:tcW w:type="dxa" w:w="1559"/>
            <w:vAlign w:val="center"/>
          </w:tcPr>
          <w:p>
            <w:pPr>
              <w:pStyle w:val="tablecenter"/>
              <w:jc w:val="center"/>
            </w:pPr>
            <w:r/>
            <w:r>
              <w:t>98</w:t>
            </w:r>
          </w:p>
        </w:tc>
        <w:tc>
          <w:tcPr>
            <w:tcW w:type="dxa" w:w="1559"/>
            <w:vAlign w:val="center"/>
          </w:tcPr>
          <w:p>
            <w:pPr>
              <w:pStyle w:val="tablecenter"/>
              <w:jc w:val="center"/>
            </w:pPr>
            <w:r/>
            <w:r>
              <w:t>97,0</w:t>
            </w:r>
          </w:p>
        </w:tc>
        <w:tc>
          <w:tcPr>
            <w:tcW w:type="dxa" w:w="1559"/>
            <w:vAlign w:val="center"/>
          </w:tcPr>
          <w:p>
            <w:pPr>
              <w:pStyle w:val="tablecenter"/>
              <w:jc w:val="center"/>
            </w:pPr>
            <w:r/>
            <w:r>
              <w:t>98,0</w:t>
            </w:r>
          </w:p>
        </w:tc>
        <w:tc>
          <w:tcPr>
            <w:tcW w:type="dxa" w:w="1559"/>
            <w:vAlign w:val="center"/>
          </w:tcPr>
          <w:p>
            <w:pPr>
              <w:pStyle w:val="tablecenter"/>
              <w:jc w:val="center"/>
            </w:pPr>
            <w:r/>
            <w:r>
              <w:t>97,5</w:t>
            </w:r>
          </w:p>
        </w:tc>
      </w:tr>
      <w:tr>
        <w:tc>
          <w:tcPr>
            <w:tcW w:type="dxa" w:w="1559"/>
            <w:vAlign w:val="center"/>
          </w:tcPr>
          <w:p>
            <w:pPr>
              <w:pStyle w:val="tableleft"/>
              <w:jc w:val="left"/>
            </w:pPr>
            <w:r/>
            <w:r>
              <w:rPr>
                <w:b/>
              </w:rPr>
              <w:t>Rata-rata Keseluruhan (Makro)</w:t>
            </w:r>
          </w:p>
        </w:tc>
        <w:tc>
          <w:tcPr>
            <w:tcW w:type="dxa" w:w="1559"/>
            <w:vAlign w:val="center"/>
          </w:tcPr>
          <w:p>
            <w:pPr>
              <w:pStyle w:val="tablecenter"/>
              <w:jc w:val="center"/>
            </w:pPr>
            <w:r/>
            <w:r>
              <w:t>600</w:t>
            </w:r>
          </w:p>
        </w:tc>
        <w:tc>
          <w:tcPr>
            <w:tcW w:type="dxa" w:w="1559"/>
            <w:vAlign w:val="center"/>
          </w:tcPr>
          <w:p>
            <w:pPr>
              <w:pStyle w:val="tablecenter"/>
              <w:jc w:val="center"/>
            </w:pPr>
            <w:r/>
            <w:r>
              <w:t>569</w:t>
            </w:r>
          </w:p>
        </w:tc>
        <w:tc>
          <w:tcPr>
            <w:tcW w:type="dxa" w:w="1559"/>
            <w:vAlign w:val="center"/>
          </w:tcPr>
          <w:p>
            <w:pPr>
              <w:pStyle w:val="tablecenter"/>
              <w:jc w:val="center"/>
            </w:pPr>
            <w:r/>
            <w:r>
              <w:rPr>
                <w:b/>
              </w:rPr>
              <w:t>96,1</w:t>
            </w:r>
          </w:p>
        </w:tc>
        <w:tc>
          <w:tcPr>
            <w:tcW w:type="dxa" w:w="1559"/>
            <w:vAlign w:val="center"/>
          </w:tcPr>
          <w:p>
            <w:pPr>
              <w:pStyle w:val="tablecenter"/>
              <w:jc w:val="center"/>
            </w:pPr>
            <w:r/>
            <w:r>
              <w:rPr>
                <w:b/>
              </w:rPr>
              <w:t>94,8</w:t>
            </w:r>
          </w:p>
        </w:tc>
        <w:tc>
          <w:tcPr>
            <w:tcW w:type="dxa" w:w="1559"/>
            <w:vAlign w:val="center"/>
          </w:tcPr>
          <w:p>
            <w:pPr>
              <w:pStyle w:val="tablecenter"/>
              <w:jc w:val="center"/>
            </w:pPr>
            <w:r/>
            <w:r>
              <w:rPr>
                <w:b/>
              </w:rPr>
              <w:t>95,4</w:t>
            </w:r>
          </w:p>
        </w:tc>
      </w:tr>
    </w:tbl>
    <w:p>
      <w:pPr>
        <w:pStyle w:val="bodytextJOKI"/>
      </w:pPr>
      <w: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pStyle w:val="CaptionTableJOKI"/>
        <w:numPr>
          <w:ilvl w:val="0"/>
          <w:numId w:val="0"/>
        </w:numPr>
        <w:ind w:left="284"/>
      </w:pPr>
      <w:r>
        <w:t>Table III. Matriks Konfusi pada 300 Lux (n=100 per kelas)</w:t>
      </w:r>
    </w:p>
    <w:tbl>
      <w:tblPr>
        <w:tblStyle w:val="TableGrid"/>
        <w:tblW w:type="pct" w:w="4944"/>
        <w:tblLayout w:type="autofit"/>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w="108" w:type="dxa"/>
      </w:tblPr>
      <w:tblGrid>
        <w:gridCol w:w="1336"/>
        <w:gridCol w:w="1336"/>
        <w:gridCol w:w="1336"/>
        <w:gridCol w:w="1336"/>
        <w:gridCol w:w="1336"/>
        <w:gridCol w:w="1336"/>
        <w:gridCol w:w="1336"/>
      </w:tblGrid>
      <w:tr>
        <w:tc>
          <w:tcPr>
            <w:tcW w:type="dxa" w:w="1336"/>
            <w:vAlign w:val="center"/>
          </w:tcPr>
          <w:p>
            <w:pPr>
              <w:pStyle w:val="tablecenter"/>
              <w:jc w:val="center"/>
            </w:pPr>
            <w:r/>
            <w:r>
              <w:t>Aktual \ Prediksi</w:t>
            </w:r>
          </w:p>
        </w:tc>
        <w:tc>
          <w:tcPr>
            <w:tcW w:type="dxa" w:w="1336"/>
            <w:vAlign w:val="center"/>
          </w:tcPr>
          <w:p>
            <w:pPr>
              <w:pStyle w:val="tablecenter"/>
              <w:jc w:val="center"/>
            </w:pPr>
            <w:r/>
            <w:r>
              <w:t>0 (Kepalan)</w:t>
            </w:r>
          </w:p>
        </w:tc>
        <w:tc>
          <w:tcPr>
            <w:tcW w:type="dxa" w:w="1336"/>
            <w:vAlign w:val="center"/>
          </w:tcPr>
          <w:p>
            <w:pPr>
              <w:pStyle w:val="tablecenter"/>
              <w:jc w:val="center"/>
            </w:pPr>
            <w:r/>
            <w:r>
              <w:t>1 (Telunjuk)</w:t>
            </w:r>
          </w:p>
        </w:tc>
        <w:tc>
          <w:tcPr>
            <w:tcW w:type="dxa" w:w="1336"/>
            <w:vAlign w:val="center"/>
          </w:tcPr>
          <w:p>
            <w:pPr>
              <w:pStyle w:val="tablecenter"/>
              <w:jc w:val="center"/>
            </w:pPr>
            <w:r/>
            <w:r>
              <w:t>2 (Peace)</w:t>
            </w:r>
          </w:p>
        </w:tc>
        <w:tc>
          <w:tcPr>
            <w:tcW w:type="dxa" w:w="1336"/>
            <w:vAlign w:val="center"/>
          </w:tcPr>
          <w:p>
            <w:pPr>
              <w:pStyle w:val="tablecenter"/>
              <w:jc w:val="center"/>
            </w:pPr>
            <w:r/>
            <w:r>
              <w:t>3</w:t>
            </w:r>
          </w:p>
        </w:tc>
        <w:tc>
          <w:tcPr>
            <w:tcW w:type="dxa" w:w="1336"/>
            <w:vAlign w:val="center"/>
          </w:tcPr>
          <w:p>
            <w:pPr>
              <w:pStyle w:val="tablecenter"/>
              <w:jc w:val="center"/>
            </w:pPr>
            <w:r/>
            <w:r>
              <w:t>4</w:t>
            </w:r>
          </w:p>
        </w:tc>
        <w:tc>
          <w:tcPr>
            <w:tcW w:type="dxa" w:w="1336"/>
            <w:vAlign w:val="center"/>
          </w:tcPr>
          <w:p>
            <w:pPr>
              <w:pStyle w:val="tablecenter"/>
              <w:jc w:val="center"/>
            </w:pPr>
            <w:r/>
            <w:r>
              <w:t>5 (Telapak)</w:t>
            </w:r>
          </w:p>
        </w:tc>
      </w:tr>
      <w:tr>
        <w:tc>
          <w:tcPr>
            <w:tcW w:type="dxa" w:w="1336"/>
            <w:vAlign w:val="center"/>
          </w:tcPr>
          <w:p>
            <w:pPr>
              <w:pStyle w:val="tableleft"/>
              <w:jc w:val="left"/>
            </w:pPr>
            <w:r/>
            <w:r>
              <w:t>0 (Kepalan)</w:t>
            </w:r>
          </w:p>
        </w:tc>
        <w:tc>
          <w:tcPr>
            <w:tcW w:type="dxa" w:w="1336"/>
            <w:vAlign w:val="center"/>
          </w:tcPr>
          <w:p>
            <w:pPr>
              <w:pStyle w:val="tablecenter"/>
              <w:jc w:val="center"/>
            </w:pPr>
            <w:r/>
            <w:r>
              <w:t>97</w:t>
            </w:r>
          </w:p>
        </w:tc>
        <w:tc>
          <w:tcPr>
            <w:tcW w:type="dxa" w:w="1336"/>
            <w:vAlign w:val="center"/>
          </w:tcPr>
          <w:p>
            <w:pPr>
              <w:pStyle w:val="tablecenter"/>
              <w:jc w:val="center"/>
            </w:pPr>
            <w:r/>
            <w:r>
              <w:t>0</w:t>
            </w:r>
          </w:p>
        </w:tc>
        <w:tc>
          <w:tcPr>
            <w:tcW w:type="dxa" w:w="1336"/>
            <w:vAlign w:val="center"/>
          </w:tcPr>
          <w:p>
            <w:pPr>
              <w:pStyle w:val="tablecenter"/>
              <w:jc w:val="center"/>
            </w:pPr>
            <w:r/>
            <w:r>
              <w:t>0</w:t>
            </w:r>
          </w:p>
        </w:tc>
        <w:tc>
          <w:tcPr>
            <w:tcW w:type="dxa" w:w="1336"/>
            <w:vAlign w:val="center"/>
          </w:tcPr>
          <w:p>
            <w:pPr>
              <w:pStyle w:val="tablecenter"/>
              <w:jc w:val="center"/>
            </w:pPr>
            <w:r/>
            <w:r>
              <w:t>0</w:t>
            </w:r>
          </w:p>
        </w:tc>
        <w:tc>
          <w:tcPr>
            <w:tcW w:type="dxa" w:w="1336"/>
            <w:vAlign w:val="center"/>
          </w:tcPr>
          <w:p>
            <w:pPr>
              <w:pStyle w:val="tablecenter"/>
              <w:jc w:val="center"/>
            </w:pPr>
            <w:r/>
            <w:r>
              <w:t>0</w:t>
            </w:r>
          </w:p>
        </w:tc>
        <w:tc>
          <w:tcPr>
            <w:tcW w:type="dxa" w:w="1336"/>
            <w:vAlign w:val="center"/>
          </w:tcPr>
          <w:p>
            <w:pPr>
              <w:pStyle w:val="tablecenter"/>
              <w:jc w:val="center"/>
            </w:pPr>
            <w:r/>
            <w:r>
              <w:t>3</w:t>
            </w:r>
          </w:p>
        </w:tc>
      </w:tr>
      <w:tr>
        <w:tc>
          <w:tcPr>
            <w:tcW w:type="dxa" w:w="1336"/>
            <w:vAlign w:val="center"/>
          </w:tcPr>
          <w:p>
            <w:pPr>
              <w:pStyle w:val="tableleft"/>
              <w:jc w:val="left"/>
            </w:pPr>
            <w:r/>
            <w:r>
              <w:t>1 (Telunjuk)</w:t>
            </w:r>
          </w:p>
        </w:tc>
        <w:tc>
          <w:tcPr>
            <w:tcW w:type="dxa" w:w="1336"/>
            <w:vAlign w:val="center"/>
          </w:tcPr>
          <w:p>
            <w:pPr>
              <w:pStyle w:val="tablecenter"/>
              <w:jc w:val="center"/>
            </w:pPr>
            <w:r/>
            <w:r>
              <w:t>0</w:t>
            </w:r>
          </w:p>
        </w:tc>
        <w:tc>
          <w:tcPr>
            <w:tcW w:type="dxa" w:w="1336"/>
            <w:vAlign w:val="center"/>
          </w:tcPr>
          <w:p>
            <w:pPr>
              <w:pStyle w:val="tablecenter"/>
              <w:jc w:val="center"/>
            </w:pPr>
            <w:r/>
            <w:r>
              <w:t>95</w:t>
            </w:r>
          </w:p>
        </w:tc>
        <w:tc>
          <w:tcPr>
            <w:tcW w:type="dxa" w:w="1336"/>
            <w:vAlign w:val="center"/>
          </w:tcPr>
          <w:p>
            <w:pPr>
              <w:pStyle w:val="tablecenter"/>
              <w:jc w:val="center"/>
            </w:pPr>
            <w:r/>
            <w:r>
              <w:t>2</w:t>
            </w:r>
          </w:p>
        </w:tc>
        <w:tc>
          <w:tcPr>
            <w:tcW w:type="dxa" w:w="1336"/>
            <w:vAlign w:val="center"/>
          </w:tcPr>
          <w:p>
            <w:pPr>
              <w:pStyle w:val="tablecenter"/>
              <w:jc w:val="center"/>
            </w:pPr>
            <w:r/>
            <w:r>
              <w:t>0</w:t>
            </w:r>
          </w:p>
        </w:tc>
        <w:tc>
          <w:tcPr>
            <w:tcW w:type="dxa" w:w="1336"/>
            <w:vAlign w:val="center"/>
          </w:tcPr>
          <w:p>
            <w:pPr>
              <w:pStyle w:val="tablecenter"/>
              <w:jc w:val="center"/>
            </w:pPr>
            <w:r/>
            <w:r>
              <w:t>0</w:t>
            </w:r>
          </w:p>
        </w:tc>
        <w:tc>
          <w:tcPr>
            <w:tcW w:type="dxa" w:w="1336"/>
            <w:vAlign w:val="center"/>
          </w:tcPr>
          <w:p>
            <w:pPr>
              <w:pStyle w:val="tablecenter"/>
              <w:jc w:val="center"/>
            </w:pPr>
            <w:r/>
            <w:r>
              <w:t>3</w:t>
            </w:r>
          </w:p>
        </w:tc>
      </w:tr>
      <w:tr>
        <w:tc>
          <w:tcPr>
            <w:tcW w:type="dxa" w:w="1336"/>
            <w:vAlign w:val="center"/>
          </w:tcPr>
          <w:p>
            <w:pPr>
              <w:pStyle w:val="tableleft"/>
              <w:jc w:val="left"/>
            </w:pPr>
            <w:r/>
            <w:r>
              <w:t>2 (Peace)</w:t>
            </w:r>
          </w:p>
        </w:tc>
        <w:tc>
          <w:tcPr>
            <w:tcW w:type="dxa" w:w="1336"/>
            <w:vAlign w:val="center"/>
          </w:tcPr>
          <w:p>
            <w:pPr>
              <w:pStyle w:val="tablecenter"/>
              <w:jc w:val="center"/>
            </w:pPr>
            <w:r/>
            <w:r>
              <w:t>0</w:t>
            </w:r>
          </w:p>
        </w:tc>
        <w:tc>
          <w:tcPr>
            <w:tcW w:type="dxa" w:w="1336"/>
            <w:vAlign w:val="center"/>
          </w:tcPr>
          <w:p>
            <w:pPr>
              <w:pStyle w:val="tablecenter"/>
              <w:jc w:val="center"/>
            </w:pPr>
            <w:r/>
            <w:r>
              <w:t>1</w:t>
            </w:r>
          </w:p>
        </w:tc>
        <w:tc>
          <w:tcPr>
            <w:tcW w:type="dxa" w:w="1336"/>
            <w:vAlign w:val="center"/>
          </w:tcPr>
          <w:p>
            <w:pPr>
              <w:pStyle w:val="tablecenter"/>
              <w:jc w:val="center"/>
            </w:pPr>
            <w:r/>
            <w:r>
              <w:t>94</w:t>
            </w:r>
          </w:p>
        </w:tc>
        <w:tc>
          <w:tcPr>
            <w:tcW w:type="dxa" w:w="1336"/>
            <w:vAlign w:val="center"/>
          </w:tcPr>
          <w:p>
            <w:pPr>
              <w:pStyle w:val="tablecenter"/>
              <w:jc w:val="center"/>
            </w:pPr>
            <w:r/>
            <w:r>
              <w:t>5</w:t>
            </w:r>
          </w:p>
        </w:tc>
        <w:tc>
          <w:tcPr>
            <w:tcW w:type="dxa" w:w="1336"/>
            <w:vAlign w:val="center"/>
          </w:tcPr>
          <w:p>
            <w:pPr>
              <w:pStyle w:val="tablecenter"/>
              <w:jc w:val="center"/>
            </w:pPr>
            <w:r/>
            <w:r>
              <w:t>0</w:t>
            </w:r>
          </w:p>
        </w:tc>
        <w:tc>
          <w:tcPr>
            <w:tcW w:type="dxa" w:w="1336"/>
            <w:vAlign w:val="center"/>
          </w:tcPr>
          <w:p>
            <w:pPr>
              <w:pStyle w:val="tablecenter"/>
              <w:jc w:val="center"/>
            </w:pPr>
            <w:r/>
            <w:r>
              <w:t>0</w:t>
            </w:r>
          </w:p>
        </w:tc>
      </w:tr>
      <w:tr>
        <w:tc>
          <w:tcPr>
            <w:tcW w:type="dxa" w:w="1336"/>
            <w:vAlign w:val="center"/>
          </w:tcPr>
          <w:p>
            <w:pPr>
              <w:pStyle w:val="tablecenter"/>
              <w:jc w:val="center"/>
            </w:pPr>
            <w:r/>
            <w:r>
              <w:t>3</w:t>
            </w:r>
          </w:p>
        </w:tc>
        <w:tc>
          <w:tcPr>
            <w:tcW w:type="dxa" w:w="1336"/>
            <w:vAlign w:val="center"/>
          </w:tcPr>
          <w:p>
            <w:pPr>
              <w:pStyle w:val="tablecenter"/>
              <w:jc w:val="center"/>
            </w:pPr>
            <w:r/>
            <w:r>
              <w:t>0</w:t>
            </w:r>
          </w:p>
        </w:tc>
        <w:tc>
          <w:tcPr>
            <w:tcW w:type="dxa" w:w="1336"/>
            <w:vAlign w:val="center"/>
          </w:tcPr>
          <w:p>
            <w:pPr>
              <w:pStyle w:val="tablecenter"/>
              <w:jc w:val="center"/>
            </w:pPr>
            <w:r/>
            <w:r>
              <w:t>0</w:t>
            </w:r>
          </w:p>
        </w:tc>
        <w:tc>
          <w:tcPr>
            <w:tcW w:type="dxa" w:w="1336"/>
            <w:vAlign w:val="center"/>
          </w:tcPr>
          <w:p>
            <w:pPr>
              <w:pStyle w:val="tablecenter"/>
              <w:jc w:val="center"/>
            </w:pPr>
            <w:r/>
            <w:r>
              <w:t>4</w:t>
            </w:r>
          </w:p>
        </w:tc>
        <w:tc>
          <w:tcPr>
            <w:tcW w:type="dxa" w:w="1336"/>
            <w:vAlign w:val="center"/>
          </w:tcPr>
          <w:p>
            <w:pPr>
              <w:pStyle w:val="tablecenter"/>
              <w:jc w:val="center"/>
            </w:pPr>
            <w:r/>
            <w:r>
              <w:t>93</w:t>
            </w:r>
          </w:p>
        </w:tc>
        <w:tc>
          <w:tcPr>
            <w:tcW w:type="dxa" w:w="1336"/>
            <w:vAlign w:val="center"/>
          </w:tcPr>
          <w:p>
            <w:pPr>
              <w:pStyle w:val="tablecenter"/>
              <w:jc w:val="center"/>
            </w:pPr>
            <w:r/>
            <w:r>
              <w:t>3</w:t>
            </w:r>
          </w:p>
        </w:tc>
        <w:tc>
          <w:tcPr>
            <w:tcW w:type="dxa" w:w="1336"/>
            <w:vAlign w:val="center"/>
          </w:tcPr>
          <w:p>
            <w:pPr>
              <w:pStyle w:val="tablecenter"/>
              <w:jc w:val="center"/>
            </w:pPr>
            <w:r/>
            <w:r>
              <w:t>0</w:t>
            </w:r>
          </w:p>
        </w:tc>
      </w:tr>
      <w:tr>
        <w:tc>
          <w:tcPr>
            <w:tcW w:type="dxa" w:w="1336"/>
            <w:vAlign w:val="center"/>
          </w:tcPr>
          <w:p>
            <w:pPr>
              <w:pStyle w:val="tablecenter"/>
              <w:jc w:val="center"/>
            </w:pPr>
            <w:r/>
            <w:r>
              <w:t>4</w:t>
            </w:r>
          </w:p>
        </w:tc>
        <w:tc>
          <w:tcPr>
            <w:tcW w:type="dxa" w:w="1336"/>
            <w:vAlign w:val="center"/>
          </w:tcPr>
          <w:p>
            <w:pPr>
              <w:pStyle w:val="tablecenter"/>
              <w:jc w:val="center"/>
            </w:pPr>
            <w:r/>
            <w:r>
              <w:t>0</w:t>
            </w:r>
          </w:p>
        </w:tc>
        <w:tc>
          <w:tcPr>
            <w:tcW w:type="dxa" w:w="1336"/>
            <w:vAlign w:val="center"/>
          </w:tcPr>
          <w:p>
            <w:pPr>
              <w:pStyle w:val="tablecenter"/>
              <w:jc w:val="center"/>
            </w:pPr>
            <w:r/>
            <w:r>
              <w:t>0</w:t>
            </w:r>
          </w:p>
        </w:tc>
        <w:tc>
          <w:tcPr>
            <w:tcW w:type="dxa" w:w="1336"/>
            <w:vAlign w:val="center"/>
          </w:tcPr>
          <w:p>
            <w:pPr>
              <w:pStyle w:val="tablecenter"/>
              <w:jc w:val="center"/>
            </w:pPr>
            <w:r/>
            <w:r>
              <w:t>0</w:t>
            </w:r>
          </w:p>
        </w:tc>
        <w:tc>
          <w:tcPr>
            <w:tcW w:type="dxa" w:w="1336"/>
            <w:vAlign w:val="center"/>
          </w:tcPr>
          <w:p>
            <w:pPr>
              <w:pStyle w:val="tablecenter"/>
              <w:jc w:val="center"/>
            </w:pPr>
            <w:r/>
            <w:r>
              <w:t>2</w:t>
            </w:r>
          </w:p>
        </w:tc>
        <w:tc>
          <w:tcPr>
            <w:tcW w:type="dxa" w:w="1336"/>
            <w:vAlign w:val="center"/>
          </w:tcPr>
          <w:p>
            <w:pPr>
              <w:pStyle w:val="tablecenter"/>
              <w:jc w:val="center"/>
            </w:pPr>
            <w:r/>
            <w:r>
              <w:t>92</w:t>
            </w:r>
          </w:p>
        </w:tc>
        <w:tc>
          <w:tcPr>
            <w:tcW w:type="dxa" w:w="1336"/>
            <w:vAlign w:val="center"/>
          </w:tcPr>
          <w:p>
            <w:pPr>
              <w:pStyle w:val="tablecenter"/>
              <w:jc w:val="center"/>
            </w:pPr>
            <w:r/>
            <w:r>
              <w:t>6</w:t>
            </w:r>
          </w:p>
        </w:tc>
      </w:tr>
      <w:tr>
        <w:tc>
          <w:tcPr>
            <w:tcW w:type="dxa" w:w="1336"/>
            <w:vAlign w:val="center"/>
          </w:tcPr>
          <w:p>
            <w:pPr>
              <w:pStyle w:val="tableleft"/>
              <w:jc w:val="left"/>
            </w:pPr>
            <w:r/>
            <w:r>
              <w:t>5 (Telapak)</w:t>
            </w:r>
          </w:p>
        </w:tc>
        <w:tc>
          <w:tcPr>
            <w:tcW w:type="dxa" w:w="1336"/>
            <w:vAlign w:val="center"/>
          </w:tcPr>
          <w:p>
            <w:pPr>
              <w:pStyle w:val="tablecenter"/>
              <w:jc w:val="center"/>
            </w:pPr>
            <w:r/>
            <w:r>
              <w:t>2</w:t>
            </w:r>
          </w:p>
        </w:tc>
        <w:tc>
          <w:tcPr>
            <w:tcW w:type="dxa" w:w="1336"/>
            <w:vAlign w:val="center"/>
          </w:tcPr>
          <w:p>
            <w:pPr>
              <w:pStyle w:val="tablecenter"/>
              <w:jc w:val="center"/>
            </w:pPr>
            <w:r/>
            <w:r>
              <w:t>0</w:t>
            </w:r>
          </w:p>
        </w:tc>
        <w:tc>
          <w:tcPr>
            <w:tcW w:type="dxa" w:w="1336"/>
            <w:vAlign w:val="center"/>
          </w:tcPr>
          <w:p>
            <w:pPr>
              <w:pStyle w:val="tablecenter"/>
              <w:jc w:val="center"/>
            </w:pPr>
            <w:r/>
            <w:r>
              <w:t>0</w:t>
            </w:r>
          </w:p>
        </w:tc>
        <w:tc>
          <w:tcPr>
            <w:tcW w:type="dxa" w:w="1336"/>
            <w:vAlign w:val="center"/>
          </w:tcPr>
          <w:p>
            <w:pPr>
              <w:pStyle w:val="tablecenter"/>
              <w:jc w:val="center"/>
            </w:pPr>
            <w:r/>
            <w:r>
              <w:t>0</w:t>
            </w:r>
          </w:p>
        </w:tc>
        <w:tc>
          <w:tcPr>
            <w:tcW w:type="dxa" w:w="1336"/>
            <w:vAlign w:val="center"/>
          </w:tcPr>
          <w:p>
            <w:pPr>
              <w:pStyle w:val="tablecenter"/>
              <w:jc w:val="center"/>
            </w:pPr>
            <w:r/>
            <w:r>
              <w:t>0</w:t>
            </w:r>
          </w:p>
        </w:tc>
        <w:tc>
          <w:tcPr>
            <w:tcW w:type="dxa" w:w="1336"/>
            <w:vAlign w:val="center"/>
          </w:tcPr>
          <w:p>
            <w:pPr>
              <w:pStyle w:val="tablecenter"/>
              <w:jc w:val="center"/>
            </w:pPr>
            <w:r/>
            <w:r>
              <w:t>98</w:t>
            </w:r>
          </w:p>
        </w:tc>
      </w:tr>
    </w:tbl>
    <w:p>
      <w:pPr>
        <w:pStyle w:val="bodytextJOKI"/>
      </w:pPr>
      <w: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pStyle w:val="bodytextJOKI"/>
      </w:pPr>
      <w: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pStyle w:val="bodytextJOKI"/>
      </w:pPr>
      <w: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pStyle w:val="bodytextJOKI"/>
      </w:pPr>
      <w:r>
        <w:t>Presisi dan recall pada 300 lux (Gbr. 11) saling berdekatan untuk keenam kelas. Kepalan dan telapak terbuka tertinggi karena keduanya paling berbeda dalam proyeksi 2-D. Akurasi keseluruhan:</w:t>
      </w:r>
    </w:p>
    <w:tbl>
      <w:tblPr>
        <w:tblStyle w:val="TableGrid"/>
        <w:tblW w:w="4944" w:type="pct"/>
        <w:tblInd w:w="108" w:type="dxa"/>
        <w:tblLook w:val="04A0" w:firstRow="1" w:lastRow="0" w:firstColumn="1" w:lastColumn="0" w:noHBand="0" w:noVBand="1"/>
      </w:tblPr>
      <w:tblGrid>
        <w:gridCol w:w="670"/>
        <w:gridCol w:w="8232"/>
        <w:gridCol w:w="562"/>
      </w:tblGrid>
      <w:tr w:rsidR="003B61C6" w:rsidRPr="00BE33F0" w14:paraId="19629479" w14:textId="77777777" w:rsidTr="003B724F">
        <w:tc>
          <w:tcPr>
            <w:tcW w:w="354" w:type="pct"/>
            <w:vAlign w:val="center"/>
          </w:tcPr>
          <w:p w14:paraId="19629476" w14:textId="77777777" w:rsidR="003B61C6" w:rsidRDefault="003B61C6" w:rsidP="00074A5A">
            <w:r/>
          </w:p>
        </w:tc>
        <w:tc>
          <w:tcPr>
            <w:tcW w:w="4349" w:type="pct"/>
            <w:vAlign w:val="center"/>
          </w:tcPr>
          <w:p w14:paraId="19629477" w14:textId="77777777" w:rsidR="003B61C6" w:rsidRDefault="003B61C6" w:rsidP="00074A5A">
            <w:pPr>
              <w:pStyle w:val="equation"/>
              <w:jc w:val="center"/>
            </w:pPr>
            <m:oMath xmlns:mml="http://www.w3.org/1998/Math/MathML">
              <m:r>
                <m:rPr>
                  <m:sty m:val="p"/>
                </m:rPr>
                <m:t>Accuracy</m:t>
              </m:r>
              <m:r>
                <m:t>=</m:t>
              </m:r>
              <m:f>
                <m:fPr>
                  <m:type m:val="bar"/>
                </m:fPr>
                <m:num>
                  <m:nary>
                    <m:naryPr>
                      <m:chr m:val="∑"/>
                      <m:limLoc m:val="subSup"/>
                      <m:grow m:val="1"/>
                      <m:subHide m:val="off"/>
                      <m:supHide m:val="off"/>
                    </m:naryPr>
                    <m:sub>
                      <m:r>
                        <m:t>k=0</m:t>
                      </m:r>
                    </m:sub>
                    <m:sup>
                      <m:r>
                        <m:t>5</m:t>
                      </m:r>
                    </m:sup>
                    <m:e>
                      <m:r>
                        <m:t>T</m:t>
                      </m:r>
                      <m:sSub>
                        <m:e>
                          <m:r>
                            <m:t>P</m:t>
                          </m:r>
                        </m:e>
                        <m:sub>
                          <m:r>
                            <m:t>k</m:t>
                          </m:r>
                        </m:sub>
                      </m:sSub>
                    </m:e>
                  </m:nary>
                </m:num>
                <m:den>
                  <m:nary>
                    <m:naryPr>
                      <m:chr m:val="∑"/>
                      <m:limLoc m:val="subSup"/>
                      <m:grow m:val="1"/>
                      <m:subHide m:val="off"/>
                      <m:supHide m:val="off"/>
                    </m:naryPr>
                    <m:sub>
                      <m:r>
                        <m:t>k=0</m:t>
                      </m:r>
                    </m:sub>
                    <m:sup>
                      <m:r>
                        <m:t>5</m:t>
                      </m:r>
                    </m:sup>
                    <m:e>
                      <m:r>
                        <m:t>(T</m:t>
                      </m:r>
                      <m:sSub>
                        <m:e>
                          <m:r>
                            <m:t>P</m:t>
                          </m:r>
                        </m:e>
                        <m:sub>
                          <m:r>
                            <m:t>k</m:t>
                          </m:r>
                        </m:sub>
                      </m:sSub>
                      <m:r>
                        <m:t>+F</m:t>
                      </m:r>
                      <m:sSub>
                        <m:e>
                          <m:r>
                            <m:t>N</m:t>
                          </m:r>
                        </m:e>
                        <m:sub>
                          <m:r>
                            <m:t>k</m:t>
                          </m:r>
                        </m:sub>
                      </m:sSub>
                      <m:r>
                        <m:t>)</m:t>
                      </m:r>
                    </m:e>
                  </m:nary>
                </m:den>
              </m:f>
              <m:r>
                <m:t>×100%</m:t>
              </m:r>
            </m:oMath>
          </w:p>
        </w:tc>
        <w:tc>
          <w:tcPr>
            <w:tcW w:w="297" w:type="pct"/>
            <w:vAlign w:val="center"/>
          </w:tcPr>
          <w:p w14:paraId="19629478" w14:textId="77777777" w:rsidR="003B61C6" w:rsidRPr="00BE33F0" w:rsidRDefault="003B61C6" w:rsidP="00074A5A">
            <w:pPr>
              <w:pStyle w:val="Caption"/>
              <w:keepNext/>
              <w:ind w:right="0"/>
              <w:rPr>
                <w:rFonts w:ascii="Franklin Gothic Book" w:hAnsi="Franklin Gothic Book"/>
              </w:rPr>
            </w:pPr>
            <w:r>
              <w:t>(13)</w:t>
            </w:r>
          </w:p>
        </w:tc>
      </w:tr>
    </w:tbl>
    <w:p>
      <w:pPr>
        <w:pStyle w:val="bodytextJOKI"/>
      </w:pPr>
      <w:r>
        <w:t xml:space="preserve">Pada persamaan (13), </w:t>
      </w:r>
      <m:oMath xmlns:mml="http://www.w3.org/1998/Math/MathML">
        <m:r>
          <m:t>T</m:t>
        </m:r>
        <m:sSub>
          <m:e>
            <m:r>
              <m:t>P</m:t>
            </m:r>
          </m:e>
          <m:sub>
            <m:r>
              <m:t>k</m:t>
            </m:r>
          </m:sub>
        </m:sSub>
      </m:oMath>
      <w:r>
        <w:t xml:space="preserve"> adalah true-positive dan </w:t>
      </w:r>
      <m:oMath xmlns:mml="http://www.w3.org/1998/Math/MathML">
        <m:r>
          <m:t>F</m:t>
        </m:r>
        <m:sSub>
          <m:e>
            <m:r>
              <m:t>N</m:t>
            </m:r>
          </m:e>
          <m:sub>
            <m:r>
              <m:t>k</m:t>
            </m:r>
          </m:sub>
        </m:sSub>
      </m:oMath>
      <w:r>
        <w:t xml:space="preserve"> false-negative untuk kelas </w:t>
      </w:r>
      <m:oMath xmlns:mml="http://www.w3.org/1998/Math/MathML">
        <m:r>
          <m:t>k</m:t>
        </m:r>
      </m:oMath>
      <w:r>
        <w:t>. F1 makro digunakan sebagai metrik utama karena semua kelas terwakili merata. Pada 300 lux, classifier bekerja andal di bawah pencahayaan indoor standar.</w:t>
      </w:r>
    </w:p>
    <w:p>
      <w:pPr>
        <w:pStyle w:val="Heading2"/>
      </w:pPr>
      <w:r>
        <w:t>Latensi Komunikasi Modbus TCP</w:t>
      </w:r>
    </w:p>
    <w:p>
      <w:pPr>
        <w:pStyle w:val="bodytextJOKI"/>
      </w:pPr>
      <w:r>
        <w:t>Thread 3 mencatat wall-clock start dan end dari setiap permintaan Modbus pada 10.000 sampel per kondisi. Beban CPU divariasikan menggunakan tugas video-encoding paralel dalam proses terpisah.</w:t>
      </w:r>
    </w:p>
    <w:p>
      <w:pPr>
        <w:pStyle w:val="CaptionTableJOKI"/>
        <w:numPr>
          <w:ilvl w:val="0"/>
          <w:numId w:val="0"/>
        </w:numPr>
        <w:ind w:left="284"/>
      </w:pPr>
      <w:r>
        <w:t>Table IV. Distribusi Latensi Modbus TCP (n=10.000 per kondisi)</w:t>
      </w:r>
    </w:p>
    <w:tbl>
      <w:tblPr>
        <w:tblStyle w:val="TableGrid"/>
        <w:tblW w:type="pct" w:w="4944"/>
        <w:tblLayout w:type="autofit"/>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w="108" w:type="dxa"/>
      </w:tblPr>
      <w:tblGrid>
        <w:gridCol w:w="1169"/>
        <w:gridCol w:w="1169"/>
        <w:gridCol w:w="1169"/>
        <w:gridCol w:w="1169"/>
        <w:gridCol w:w="1169"/>
        <w:gridCol w:w="1169"/>
        <w:gridCol w:w="1169"/>
        <w:gridCol w:w="1169"/>
      </w:tblGrid>
      <w:tr>
        <w:tc>
          <w:tcPr>
            <w:tcW w:type="dxa" w:w="1169"/>
            <w:vAlign w:val="center"/>
          </w:tcPr>
          <w:p>
            <w:pPr>
              <w:pStyle w:val="tablecenter"/>
              <w:jc w:val="center"/>
            </w:pPr>
            <w:r/>
            <w:r>
              <w:t>Beban CPU (%)</w:t>
            </w:r>
          </w:p>
        </w:tc>
        <w:tc>
          <w:tcPr>
            <w:tcW w:type="dxa" w:w="1169"/>
            <w:vAlign w:val="center"/>
          </w:tcPr>
          <w:p>
            <w:pPr>
              <w:pStyle w:val="tablecenter"/>
              <w:jc w:val="center"/>
            </w:pPr>
            <w:r/>
            <w:r>
              <w:t>Min (ms)</w:t>
            </w:r>
          </w:p>
        </w:tc>
        <w:tc>
          <w:tcPr>
            <w:tcW w:type="dxa" w:w="1169"/>
            <w:vAlign w:val="center"/>
          </w:tcPr>
          <w:p>
            <w:pPr>
              <w:pStyle w:val="tablecenter"/>
              <w:jc w:val="center"/>
            </w:pPr>
            <w:r/>
            <w:r>
              <w:t>Median (ms)</w:t>
            </w:r>
          </w:p>
        </w:tc>
        <w:tc>
          <w:tcPr>
            <w:tcW w:type="dxa" w:w="1169"/>
            <w:vAlign w:val="center"/>
          </w:tcPr>
          <w:p>
            <w:pPr>
              <w:pStyle w:val="tablecenter"/>
              <w:jc w:val="center"/>
            </w:pPr>
            <w:r/>
            <w:r>
              <w:t>Mean (ms)</w:t>
            </w:r>
          </w:p>
        </w:tc>
        <w:tc>
          <w:tcPr>
            <w:tcW w:type="dxa" w:w="1169"/>
            <w:vAlign w:val="center"/>
          </w:tcPr>
          <w:p>
            <w:pPr>
              <w:pStyle w:val="tablecenter"/>
              <w:jc w:val="center"/>
            </w:pPr>
            <w:r/>
            <w:r>
              <w:t>P95 (ms)</w:t>
            </w:r>
          </w:p>
        </w:tc>
        <w:tc>
          <w:tcPr>
            <w:tcW w:type="dxa" w:w="1169"/>
            <w:vAlign w:val="center"/>
          </w:tcPr>
          <w:p>
            <w:pPr>
              <w:pStyle w:val="tablecenter"/>
              <w:jc w:val="center"/>
            </w:pPr>
            <w:r/>
            <w:r>
              <w:t>P99 (ms)</w:t>
            </w:r>
          </w:p>
        </w:tc>
        <w:tc>
          <w:tcPr>
            <w:tcW w:type="dxa" w:w="1169"/>
            <w:vAlign w:val="center"/>
          </w:tcPr>
          <w:p>
            <w:pPr>
              <w:pStyle w:val="tablecenter"/>
              <w:jc w:val="center"/>
            </w:pPr>
            <w:r/>
            <w:r>
              <w:t>Maks (ms)</w:t>
            </w:r>
          </w:p>
        </w:tc>
        <w:tc>
          <w:tcPr>
            <w:tcW w:type="dxa" w:w="1169"/>
            <w:vAlign w:val="center"/>
          </w:tcPr>
          <w:p>
            <w:pPr>
              <w:pStyle w:val="tablecenter"/>
              <w:jc w:val="center"/>
            </w:pPr>
            <w:r/>
            <w:r>
              <w:t>Std Dev (ms)</w:t>
            </w:r>
          </w:p>
        </w:tc>
      </w:tr>
      <w:tr>
        <w:tc>
          <w:tcPr>
            <w:tcW w:type="dxa" w:w="1169"/>
            <w:vAlign w:val="center"/>
          </w:tcPr>
          <w:p>
            <w:pPr>
              <w:pStyle w:val="tableleft"/>
              <w:jc w:val="left"/>
            </w:pPr>
            <w:r/>
            <w:r>
              <w:t>Idle (0-10%)</w:t>
            </w:r>
          </w:p>
        </w:tc>
        <w:tc>
          <w:tcPr>
            <w:tcW w:type="dxa" w:w="1169"/>
            <w:vAlign w:val="center"/>
          </w:tcPr>
          <w:p>
            <w:pPr>
              <w:pStyle w:val="tablecenter"/>
              <w:jc w:val="center"/>
            </w:pPr>
            <w:r/>
            <w:r>
              <w:t>1,2</w:t>
            </w:r>
          </w:p>
        </w:tc>
        <w:tc>
          <w:tcPr>
            <w:tcW w:type="dxa" w:w="1169"/>
            <w:vAlign w:val="center"/>
          </w:tcPr>
          <w:p>
            <w:pPr>
              <w:pStyle w:val="tablecenter"/>
              <w:jc w:val="center"/>
            </w:pPr>
            <w:r/>
            <w:r>
              <w:t>8,4</w:t>
            </w:r>
          </w:p>
        </w:tc>
        <w:tc>
          <w:tcPr>
            <w:tcW w:type="dxa" w:w="1169"/>
            <w:vAlign w:val="center"/>
          </w:tcPr>
          <w:p>
            <w:pPr>
              <w:pStyle w:val="tablecenter"/>
              <w:jc w:val="center"/>
            </w:pPr>
            <w:r/>
            <w:r>
              <w:t>9,1</w:t>
            </w:r>
          </w:p>
        </w:tc>
        <w:tc>
          <w:tcPr>
            <w:tcW w:type="dxa" w:w="1169"/>
            <w:vAlign w:val="center"/>
          </w:tcPr>
          <w:p>
            <w:pPr>
              <w:pStyle w:val="tablecenter"/>
              <w:jc w:val="center"/>
            </w:pPr>
            <w:r/>
            <w:r>
              <w:t>18,7</w:t>
            </w:r>
          </w:p>
        </w:tc>
        <w:tc>
          <w:tcPr>
            <w:tcW w:type="dxa" w:w="1169"/>
            <w:vAlign w:val="center"/>
          </w:tcPr>
          <w:p>
            <w:pPr>
              <w:pStyle w:val="tablecenter"/>
              <w:jc w:val="center"/>
            </w:pPr>
            <w:r/>
            <w:r>
              <w:t>27,3</w:t>
            </w:r>
          </w:p>
        </w:tc>
        <w:tc>
          <w:tcPr>
            <w:tcW w:type="dxa" w:w="1169"/>
            <w:vAlign w:val="center"/>
          </w:tcPr>
          <w:p>
            <w:pPr>
              <w:pStyle w:val="tablecenter"/>
              <w:jc w:val="center"/>
            </w:pPr>
            <w:r/>
            <w:r>
              <w:t>42,1</w:t>
            </w:r>
          </w:p>
        </w:tc>
        <w:tc>
          <w:tcPr>
            <w:tcW w:type="dxa" w:w="1169"/>
            <w:vAlign w:val="center"/>
          </w:tcPr>
          <w:p>
            <w:pPr>
              <w:pStyle w:val="tablecenter"/>
              <w:jc w:val="center"/>
            </w:pPr>
            <w:r/>
            <w:r>
              <w:t>5,8</w:t>
            </w:r>
          </w:p>
        </w:tc>
      </w:tr>
      <w:tr>
        <w:tc>
          <w:tcPr>
            <w:tcW w:type="dxa" w:w="1169"/>
            <w:vAlign w:val="center"/>
          </w:tcPr>
          <w:p>
            <w:pPr>
              <w:pStyle w:val="tableleft"/>
              <w:jc w:val="left"/>
            </w:pPr>
            <w:r/>
            <w:r>
              <w:t>Moderat (45-55%)</w:t>
            </w:r>
          </w:p>
        </w:tc>
        <w:tc>
          <w:tcPr>
            <w:tcW w:type="dxa" w:w="1169"/>
            <w:vAlign w:val="center"/>
          </w:tcPr>
          <w:p>
            <w:pPr>
              <w:pStyle w:val="tablecenter"/>
              <w:jc w:val="center"/>
            </w:pPr>
            <w:r/>
            <w:r>
              <w:t>1,8</w:t>
            </w:r>
          </w:p>
        </w:tc>
        <w:tc>
          <w:tcPr>
            <w:tcW w:type="dxa" w:w="1169"/>
            <w:vAlign w:val="center"/>
          </w:tcPr>
          <w:p>
            <w:pPr>
              <w:pStyle w:val="tablecenter"/>
              <w:jc w:val="center"/>
            </w:pPr>
            <w:r/>
            <w:r>
              <w:t>10,2</w:t>
            </w:r>
          </w:p>
        </w:tc>
        <w:tc>
          <w:tcPr>
            <w:tcW w:type="dxa" w:w="1169"/>
            <w:vAlign w:val="center"/>
          </w:tcPr>
          <w:p>
            <w:pPr>
              <w:pStyle w:val="tablecenter"/>
              <w:jc w:val="center"/>
            </w:pPr>
            <w:r/>
            <w:r>
              <w:t>12,3</w:t>
            </w:r>
          </w:p>
        </w:tc>
        <w:tc>
          <w:tcPr>
            <w:tcW w:type="dxa" w:w="1169"/>
            <w:vAlign w:val="center"/>
          </w:tcPr>
          <w:p>
            <w:pPr>
              <w:pStyle w:val="tablecenter"/>
              <w:jc w:val="center"/>
            </w:pPr>
            <w:r/>
            <w:r>
              <w:t>24,9</w:t>
            </w:r>
          </w:p>
        </w:tc>
        <w:tc>
          <w:tcPr>
            <w:tcW w:type="dxa" w:w="1169"/>
            <w:vAlign w:val="center"/>
          </w:tcPr>
          <w:p>
            <w:pPr>
              <w:pStyle w:val="tablecenter"/>
              <w:jc w:val="center"/>
            </w:pPr>
            <w:r/>
            <w:r>
              <w:t>38,6</w:t>
            </w:r>
          </w:p>
        </w:tc>
        <w:tc>
          <w:tcPr>
            <w:tcW w:type="dxa" w:w="1169"/>
            <w:vAlign w:val="center"/>
          </w:tcPr>
          <w:p>
            <w:pPr>
              <w:pStyle w:val="tablecenter"/>
              <w:jc w:val="center"/>
            </w:pPr>
            <w:r/>
            <w:r>
              <w:t>67,4</w:t>
            </w:r>
          </w:p>
        </w:tc>
        <w:tc>
          <w:tcPr>
            <w:tcW w:type="dxa" w:w="1169"/>
            <w:vAlign w:val="center"/>
          </w:tcPr>
          <w:p>
            <w:pPr>
              <w:pStyle w:val="tablecenter"/>
              <w:jc w:val="center"/>
            </w:pPr>
            <w:r/>
            <w:r>
              <w:t>8,4</w:t>
            </w:r>
          </w:p>
        </w:tc>
      </w:tr>
      <w:tr>
        <w:tc>
          <w:tcPr>
            <w:tcW w:type="dxa" w:w="1169"/>
            <w:vAlign w:val="center"/>
          </w:tcPr>
          <w:p>
            <w:pPr>
              <w:pStyle w:val="tableleft"/>
              <w:jc w:val="left"/>
            </w:pPr>
            <w:r/>
            <w:r>
              <w:t>Intensif (75-85%)</w:t>
            </w:r>
          </w:p>
        </w:tc>
        <w:tc>
          <w:tcPr>
            <w:tcW w:type="dxa" w:w="1169"/>
            <w:vAlign w:val="center"/>
          </w:tcPr>
          <w:p>
            <w:pPr>
              <w:pStyle w:val="tablecenter"/>
              <w:jc w:val="center"/>
            </w:pPr>
            <w:r/>
            <w:r>
              <w:t>2,1</w:t>
            </w:r>
          </w:p>
        </w:tc>
        <w:tc>
          <w:tcPr>
            <w:tcW w:type="dxa" w:w="1169"/>
            <w:vAlign w:val="center"/>
          </w:tcPr>
          <w:p>
            <w:pPr>
              <w:pStyle w:val="tablecenter"/>
              <w:jc w:val="center"/>
            </w:pPr>
            <w:r/>
            <w:r>
              <w:t>14,7</w:t>
            </w:r>
          </w:p>
        </w:tc>
        <w:tc>
          <w:tcPr>
            <w:tcW w:type="dxa" w:w="1169"/>
            <w:vAlign w:val="center"/>
          </w:tcPr>
          <w:p>
            <w:pPr>
              <w:pStyle w:val="tablecenter"/>
              <w:jc w:val="center"/>
            </w:pPr>
            <w:r/>
            <w:r>
              <w:t>17,8</w:t>
            </w:r>
          </w:p>
        </w:tc>
        <w:tc>
          <w:tcPr>
            <w:tcW w:type="dxa" w:w="1169"/>
            <w:vAlign w:val="center"/>
          </w:tcPr>
          <w:p>
            <w:pPr>
              <w:pStyle w:val="tablecenter"/>
              <w:jc w:val="center"/>
            </w:pPr>
            <w:r/>
            <w:r>
              <w:t>41,2</w:t>
            </w:r>
          </w:p>
        </w:tc>
        <w:tc>
          <w:tcPr>
            <w:tcW w:type="dxa" w:w="1169"/>
            <w:vAlign w:val="center"/>
          </w:tcPr>
          <w:p>
            <w:pPr>
              <w:pStyle w:val="tablecenter"/>
              <w:jc w:val="center"/>
            </w:pPr>
            <w:r/>
            <w:r>
              <w:t>78,9</w:t>
            </w:r>
          </w:p>
        </w:tc>
        <w:tc>
          <w:tcPr>
            <w:tcW w:type="dxa" w:w="1169"/>
            <w:vAlign w:val="center"/>
          </w:tcPr>
          <w:p>
            <w:pPr>
              <w:pStyle w:val="tablecenter"/>
              <w:jc w:val="center"/>
            </w:pPr>
            <w:r/>
            <w:r>
              <w:t>312,4</w:t>
            </w:r>
          </w:p>
        </w:tc>
        <w:tc>
          <w:tcPr>
            <w:tcW w:type="dxa" w:w="1169"/>
            <w:vAlign w:val="center"/>
          </w:tcPr>
          <w:p>
            <w:pPr>
              <w:pStyle w:val="tablecenter"/>
              <w:jc w:val="center"/>
            </w:pPr>
            <w:r/>
            <w:r>
              <w:t>19,7</w:t>
            </w:r>
          </w:p>
        </w:tc>
      </w:tr>
    </w:tbl>
    <w:p>
      <w:pPr>
        <w:pStyle w:val="bodytextJOKI"/>
      </w:pPr>
      <w: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pStyle w:val="bodytextJOKI"/>
      </w:pPr>
      <w:r>
        <w:t xml:space="preserve">Kurva idle dan moderat (Gbr. 12) mengelompok di bawah 40 ms. Kurva beban intensif mencapai 312,4 ms, namun 99% sampel masih di bawah 78,9 ms. Komponen delay pipeline: penangkapan kamera </w:t>
      </w:r>
      <m:oMath xmlns:mml="http://www.w3.org/1998/Math/MathML">
        <m:sSub>
          <m:e>
            <m:r>
              <m:t>T</m:t>
            </m:r>
          </m:e>
          <m:sub>
            <m:r>
              <m:rPr>
                <m:sty m:val="p"/>
              </m:rPr>
              <m:t>cap</m:t>
            </m:r>
          </m:sub>
        </m:sSub>
        <m:r>
          <m:t>≈3,2</m:t>
        </m:r>
      </m:oMath>
      <w:r>
        <w:t xml:space="preserve"> ms, inferensi MediaPipe </w:t>
      </w:r>
      <m:oMath xmlns:mml="http://www.w3.org/1998/Math/MathML">
        <m:sSub>
          <m:e>
            <m:r>
              <m:t>T</m:t>
            </m:r>
          </m:e>
          <m:sub>
            <m:r>
              <m:rPr>
                <m:sty m:val="p"/>
              </m:rPr>
              <m:t>inf</m:t>
            </m:r>
          </m:sub>
        </m:sSub>
        <m:r>
          <m:t>≈18,4</m:t>
        </m:r>
      </m:oMath>
      <w:r>
        <w:t xml:space="preserve"> ms, jendela debounce </w:t>
      </w:r>
      <m:oMath xmlns:mml="http://www.w3.org/1998/Math/MathML">
        <m:sSub>
          <m:e>
            <m:r>
              <m:t>T</m:t>
            </m:r>
          </m:e>
          <m:sub>
            <m:r>
              <m:rPr>
                <m:sty m:val="p"/>
              </m:rPr>
              <m:t>deb</m:t>
            </m:r>
          </m:sub>
        </m:sSub>
        <m:r>
          <m:t>≈83,3</m:t>
        </m:r>
      </m:oMath>
      <w:r>
        <w:t xml:space="preserve"> ms, round-trip Modbus </w:t>
      </w:r>
      <m:oMath xmlns:mml="http://www.w3.org/1998/Math/MathML">
        <m:sSub>
          <m:e>
            <m:r>
              <m:t>T</m:t>
            </m:r>
          </m:e>
          <m:sub>
            <m:r>
              <m:rPr>
                <m:sty m:val="p"/>
              </m:rPr>
              <m:t>modbus</m:t>
            </m:r>
          </m:sub>
        </m:sSub>
        <m:r>
          <m:t>≈12,3</m:t>
        </m:r>
      </m:oMath>
      <w:r>
        <w:t xml:space="preserve"> ms.</w:t>
      </w:r>
    </w:p>
    <w:p>
      <w:pPr>
        <w:pStyle w:val="bodytextJOKI"/>
      </w:pPr>
      <w: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pStyle w:val="Heading2"/>
      </w:pPr>
      <w:r>
        <w:t>Uji Ketahanan 24 Jam</w:t>
      </w:r>
    </w:p>
    <w:p>
      <w:pPr>
        <w:pStyle w:val="bodytextJOKI"/>
      </w:pPr>
      <w: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pStyle w:val="CaptionTableJOKI"/>
        <w:numPr>
          <w:ilvl w:val="0"/>
          <w:numId w:val="0"/>
        </w:numPr>
        <w:ind w:left="284"/>
      </w:pPr>
      <w:r>
        <w:t>Table V. Hasil Uji Ketahanan 24 Jam</w:t>
      </w:r>
    </w:p>
    <w:tbl>
      <w:tblPr>
        <w:tblStyle w:val="TableGrid"/>
        <w:tblW w:type="pct" w:w="4944"/>
        <w:tblLayout w:type="autofit"/>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w="108" w:type="dxa"/>
      </w:tblPr>
      <w:tblGrid>
        <w:gridCol w:w="4677"/>
        <w:gridCol w:w="4677"/>
      </w:tblGrid>
      <w:tr>
        <w:tc>
          <w:tcPr>
            <w:tcW w:type="dxa" w:w="4677"/>
            <w:vAlign w:val="center"/>
          </w:tcPr>
          <w:p>
            <w:pPr>
              <w:pStyle w:val="tablecenter"/>
              <w:jc w:val="center"/>
            </w:pPr>
            <w:r/>
            <w:r>
              <w:t>Metrik</w:t>
            </w:r>
          </w:p>
        </w:tc>
        <w:tc>
          <w:tcPr>
            <w:tcW w:type="dxa" w:w="4677"/>
            <w:vAlign w:val="center"/>
          </w:tcPr>
          <w:p>
            <w:pPr>
              <w:pStyle w:val="tablecenter"/>
              <w:jc w:val="center"/>
            </w:pPr>
            <w:r/>
            <w:r>
              <w:t>Hasil</w:t>
            </w:r>
          </w:p>
        </w:tc>
      </w:tr>
      <w:tr>
        <w:tc>
          <w:tcPr>
            <w:tcW w:type="dxa" w:w="4677"/>
            <w:vAlign w:val="center"/>
          </w:tcPr>
          <w:p>
            <w:pPr>
              <w:pStyle w:val="tableleft"/>
              <w:jc w:val="left"/>
            </w:pPr>
            <w:r/>
            <w:r>
              <w:t>Total Transaksi Modbus (FC1 + FC15)</w:t>
            </w:r>
          </w:p>
        </w:tc>
        <w:tc>
          <w:tcPr>
            <w:tcW w:type="dxa" w:w="4677"/>
            <w:vAlign w:val="center"/>
          </w:tcPr>
          <w:p>
            <w:pPr>
              <w:pStyle w:val="tablecenter"/>
              <w:jc w:val="center"/>
            </w:pPr>
            <w:r/>
            <w:r>
              <w:t>872.640</w:t>
            </w:r>
          </w:p>
        </w:tc>
      </w:tr>
      <w:tr>
        <w:tc>
          <w:tcPr>
            <w:tcW w:type="dxa" w:w="4677"/>
            <w:vAlign w:val="center"/>
          </w:tcPr>
          <w:p>
            <w:pPr>
              <w:pStyle w:val="tableleft"/>
              <w:jc w:val="left"/>
            </w:pPr>
            <w:r/>
            <w:r>
              <w:t>Transaksi Berhasil</w:t>
            </w:r>
          </w:p>
        </w:tc>
        <w:tc>
          <w:tcPr>
            <w:tcW w:type="dxa" w:w="4677"/>
            <w:vAlign w:val="center"/>
          </w:tcPr>
          <w:p>
            <w:pPr>
              <w:pStyle w:val="tablecenter"/>
              <w:jc w:val="center"/>
            </w:pPr>
            <w:r/>
            <w:r>
              <w:t>872.000</w:t>
            </w:r>
          </w:p>
        </w:tc>
      </w:tr>
      <w:tr>
        <w:tc>
          <w:tcPr>
            <w:tcW w:type="dxa" w:w="4677"/>
            <w:vAlign w:val="center"/>
          </w:tcPr>
          <w:p>
            <w:pPr>
              <w:pStyle w:val="tableleft"/>
              <w:jc w:val="left"/>
            </w:pPr>
            <w:r/>
            <w:r>
              <w:t>Tingkat Keberhasilan Tulis FC15</w:t>
            </w:r>
          </w:p>
        </w:tc>
        <w:tc>
          <w:tcPr>
            <w:tcW w:type="dxa" w:w="4677"/>
            <w:vAlign w:val="center"/>
          </w:tcPr>
          <w:p>
            <w:pPr>
              <w:pStyle w:val="tablecenter"/>
              <w:jc w:val="center"/>
            </w:pPr>
            <w:r/>
            <w:r>
              <w:t>99,97%</w:t>
            </w:r>
          </w:p>
        </w:tc>
      </w:tr>
      <w:tr>
        <w:tc>
          <w:tcPr>
            <w:tcW w:type="dxa" w:w="4677"/>
            <w:vAlign w:val="center"/>
          </w:tcPr>
          <w:p>
            <w:pPr>
              <w:pStyle w:val="tableleft"/>
              <w:jc w:val="left"/>
            </w:pPr>
            <w:r/>
            <w:r>
              <w:t>Tingkat Keberhasilan Baca FC1</w:t>
            </w:r>
          </w:p>
        </w:tc>
        <w:tc>
          <w:tcPr>
            <w:tcW w:type="dxa" w:w="4677"/>
            <w:vAlign w:val="center"/>
          </w:tcPr>
          <w:p>
            <w:pPr>
              <w:pStyle w:val="tablecenter"/>
              <w:jc w:val="center"/>
            </w:pPr>
            <w:r/>
            <w:r>
              <w:t>99,92%</w:t>
            </w:r>
          </w:p>
        </w:tc>
      </w:tr>
      <w:tr>
        <w:tc>
          <w:tcPr>
            <w:tcW w:type="dxa" w:w="4677"/>
            <w:vAlign w:val="center"/>
          </w:tcPr>
          <w:p>
            <w:pPr>
              <w:pStyle w:val="tableleft"/>
              <w:jc w:val="left"/>
            </w:pPr>
            <w:r/>
            <w:r>
              <w:t>MTBF (Mean Time Between Failures)</w:t>
            </w:r>
          </w:p>
        </w:tc>
        <w:tc>
          <w:tcPr>
            <w:tcW w:type="dxa" w:w="4677"/>
            <w:vAlign w:val="center"/>
          </w:tcPr>
          <w:p>
            <w:pPr>
              <w:pStyle w:val="tableleft"/>
              <w:jc w:val="left"/>
            </w:pPr>
            <w:r/>
            <w:r>
              <w:t>8,2 jam</w:t>
            </w:r>
          </w:p>
        </w:tc>
      </w:tr>
      <w:tr>
        <w:tc>
          <w:tcPr>
            <w:tcW w:type="dxa" w:w="4677"/>
            <w:vAlign w:val="center"/>
          </w:tcPr>
          <w:p>
            <w:pPr>
              <w:pStyle w:val="tableleft"/>
              <w:jc w:val="left"/>
            </w:pPr>
            <w:r/>
            <w:r>
              <w:t>Pertumbuhan Memori</w:t>
            </w:r>
          </w:p>
        </w:tc>
        <w:tc>
          <w:tcPr>
            <w:tcW w:type="dxa" w:w="4677"/>
            <w:vAlign w:val="center"/>
          </w:tcPr>
          <w:p>
            <w:pPr>
              <w:pStyle w:val="tableleft"/>
              <w:jc w:val="left"/>
            </w:pPr>
            <w:r/>
            <w:r>
              <w:t>12,4 MB</w:t>
            </w:r>
          </w:p>
        </w:tc>
      </w:tr>
      <w:tr>
        <w:tc>
          <w:tcPr>
            <w:tcW w:type="dxa" w:w="4677"/>
            <w:vAlign w:val="center"/>
          </w:tcPr>
          <w:p>
            <w:pPr>
              <w:pStyle w:val="tableleft"/>
              <w:jc w:val="left"/>
            </w:pPr>
            <w:r/>
            <w:r>
              <w:t>Frame Rate (target 30 fps)</w:t>
            </w:r>
          </w:p>
        </w:tc>
        <w:tc>
          <w:tcPr>
            <w:tcW w:type="dxa" w:w="4677"/>
            <w:vAlign w:val="center"/>
          </w:tcPr>
          <w:p>
            <w:pPr>
              <w:pStyle w:val="tableleft"/>
              <w:jc w:val="left"/>
            </w:pPr>
            <w:r/>
            <w:r>
              <w:t>29,7 fps</w:t>
            </w:r>
          </w:p>
        </w:tc>
      </w:tr>
    </w:tbl>
    <w:p>
      <w:pPr>
        <w:pStyle w:val="bodytextJOKI"/>
      </w:pPr>
      <w: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pStyle w:val="bodytextJOKI"/>
      </w:pPr>
      <w:r>
        <w:t>Tingkat keberhasilan (Gbr. 14) bertahan di atas 99,7% untuk FC1 maupun FC15, dengan penurunan di sekitar jam ke-7, 15, dan 22. Ketiga penurunan sesuai dengan tiga kegagalan komunikasi dalam log, konsisten dengan MTBF 8,2 jam.</w:t>
      </w:r>
    </w:p>
    <w:p>
      <w:pPr>
        <w:pStyle w:val="Heading1"/>
        <w:ind w:left="431" w:hanging="431"/>
        <w:rPr>
          <w:lang w:val="id-ID"/>
        </w:rPr>
      </w:pPr>
      <w:r>
        <w:t>KESIMPULAN</w:t>
      </w:r>
    </w:p>
    <w:p>
      <w:pPr>
        <w:pStyle w:val="bodytextJOKI"/>
      </w:pPr>
      <w:r>
        <w:t>Kami menguji GestPLC pada kosakata enam gestur menggunakan hardware CPU-only. Dua pilihan desain paling berpengaruh: menempatkan I/O Modbus pada thread tersendiri, dan menggunakan aturan sudut geometris alih-alih classifier terlatih. Sistem menghasilkan F1 makro 95,4% pada 300 lux, latensi Modbus rata-rata 12,3 ms, dan tingkat keberhasilan di atas 99,9% selama 24 jam.</w:t>
      </w:r>
    </w:p>
    <w:p>
      <w:pPr>
        <w:pStyle w:val="bodytextJOKI"/>
      </w:pPr>
      <w:r>
        <w:t>Sumber kesalahan utama adalah kemiringan tangan off-axis. Saat tangan berputar lebih dari ~30 derajat dari bidang kamera, landmark jari bersebelahan tumpang tindih dalam proyeksi 2-D dan perhitungan sudut gagal. Jendela debounce 83 ms bisa diterima untuk start konveyor atau toggle lampu, namun terlalu lambat untuk emergency stop. Pekerjaan ke depan akan menambahkan penanganan rotasi menggunakan sumbu kedalaman MediaPipe dan menguji pada Raspberry Pi 5 untuk melihat apakah 30 fps bertahan pada board di bawah 10 W.</w:t>
      </w:r>
    </w:p>
    <w:p>
      <w:pPr>
        <w:pStyle w:val="Heading1"/>
        <w:ind w:left="431" w:hanging="431"/>
        <w:rPr>
          <w:lang w:val="id-ID"/>
        </w:rPr>
      </w:pPr>
      <w:r>
        <w:t>REFERENCES</w:t>
      </w:r>
    </w:p>
    <w:p>
      <w:pPr>
        <w:pStyle w:val="reference"/>
        <w:numPr>
          <w:ilvl w:val="0"/>
          <w:numId w:val="15"/>
        </w:numPr>
        <w:ind w:left="357" w:hanging="357"/>
      </w:pPr>
      <w:r>
        <w:t>C. Lugaresi et al., "MediaPipe: A Framework for Building Perception Pipelines," preprint arXiv:1906.08172, Jun. 2019.</w:t>
      </w:r>
    </w:p>
    <w:p>
      <w:pPr>
        <w:pStyle w:val="reference"/>
        <w:numPr>
          <w:ilvl w:val="0"/>
          <w:numId w:val="15"/>
        </w:numPr>
        <w:ind w:left="357" w:hanging="357"/>
      </w:pPr>
      <w:r>
        <w:t>S. Vijayachitra, K. Prabhu, S. Agilan, M. Ahamed Salih, and S. Madhumitha, "Advanced PLC-based Automation for Converging System and Warehousing," in Proc. 5th Int. Conf. Trends Mater. Sci. Invent. Mater. (ICTMIM), 2025, pp. 1–6, doi: 10.1109/ICTMIM65579.2025.10988042.</w:t>
      </w:r>
    </w:p>
    <w:p>
      <w:pPr>
        <w:pStyle w:val="reference"/>
        <w:numPr>
          <w:ilvl w:val="0"/>
          <w:numId w:val="15"/>
        </w:numPr>
        <w:ind w:left="357" w:hanging="357"/>
      </w:pPr>
      <w:r>
        <w:t>Yashika, A. Patra, and N. S. Das, "Human-Machine Interaction in Industrial Automation: Gesture-Based PLC Control," in Proc. 15th Int. Conf. Comput. Commun. Netw. Technol. (ICCCNT), 2024, pp. 1–7, doi: 10.1109/ICCCNT61001.2024.10726180.</w:t>
      </w:r>
    </w:p>
    <w:p>
      <w:pPr>
        <w:pStyle w:val="reference"/>
        <w:numPr>
          <w:ilvl w:val="0"/>
          <w:numId w:val="15"/>
        </w:numPr>
        <w:ind w:left="357" w:hanging="357"/>
      </w:pPr>
      <w:r>
        <w:t>Y. Li, J. Zhang, Y. Xiong, H. Wu, and F. Yang, "Design of Industrial Equipment Remote Control System Based on Python," in Proc. 8th Int. Conf. Electron. Technol. (ICET), 2025, pp. 1–6, doi: 10.1109/ICET64964.2025.11103226.</w:t>
      </w:r>
    </w:p>
    <w:p>
      <w:pPr>
        <w:pStyle w:val="reference"/>
        <w:numPr>
          <w:ilvl w:val="0"/>
          <w:numId w:val="15"/>
        </w:numPr>
        <w:ind w:left="357" w:hanging="357"/>
      </w:pPr>
      <w:r>
        <w:t>M. Jamage, S. Rane, J. Raktate, and N. Chavan, "Real-Time Hand Gesture Recognition Using CNN-LSTM for Gesture-to-Voice and Device Control," in Proc. 9th Int. Conf. Comput. Commun. Control Autom. (ICCUBEA), 2025, pp. 1–7, doi: 10.1109/ICCUBEA65967.2025.11284053.</w:t>
      </w:r>
    </w:p>
    <w:p>
      <w:pPr>
        <w:pStyle w:val="reference"/>
        <w:numPr>
          <w:ilvl w:val="0"/>
          <w:numId w:val="15"/>
        </w:numPr>
        <w:ind w:left="357" w:hanging="357"/>
      </w:pPr>
      <w:r>
        <w:t>C. Nikolajew and H. Eichelberger, "Industry 4.0 Connectors – A Performance Experiment with Modbus/TCP," preprint arXiv:2410.15813, Oct. 2024.</w:t>
      </w:r>
    </w:p>
    <w:p>
      <w:pPr>
        <w:pStyle w:val="reference"/>
        <w:numPr>
          <w:ilvl w:val="0"/>
          <w:numId w:val="15"/>
        </w:numPr>
        <w:ind w:left="357" w:hanging="357"/>
      </w:pPr>
      <w:r>
        <w:t>E. Tapia, L. Sastoque-Pinilla, U. Lopez-Novoa, I. Bediaga, and N. López de Lacalle, "Assessing Industrial Communication Protocols to Bridge the Gap between Machine Tools and Software Monitoring," Sensors, vol. 23, no. 12, art. 5694, 2023, doi: 10.3390/s23125694.</w:t>
      </w:r>
    </w:p>
    <w:p>
      <w:pPr>
        <w:pStyle w:val="reference"/>
        <w:numPr>
          <w:ilvl w:val="0"/>
          <w:numId w:val="15"/>
        </w:numPr>
        <w:ind w:left="357" w:hanging="357"/>
      </w:pPr>
      <w:r>
        <w:t>Y. K. Yep, Y. H. Goh, T. H. Chiew, K. M. Chin, J. J. Ong, and K. S. Eu, "AI-Driven Hand Gesture Recognition for Robotic Arm Control," in Proc. 5th Int. Conf. Artif. Intell. Robot. Commun. (ICAIRC), 2025, pp. 1–5, doi: 10.1109/ICAIRC68035.2025.11384947.</w:t>
      </w:r>
    </w:p>
    <w:p>
      <w:pPr>
        <w:pStyle w:val="reference"/>
        <w:numPr>
          <w:ilvl w:val="0"/>
          <w:numId w:val="15"/>
        </w:numPr>
        <w:ind w:left="357" w:hanging="357"/>
      </w:pPr>
      <w:r>
        <w:t>Qurrat-ul-Ain, S. N. Talpur, N. U. Z. Laghari, and M. S. Rattar, "Machine Control Using Hand Gesture Recognition," Gyancity J. Electron. Comput. Sci., vol. 5, no. 1, pp. 19–28, Mar. 2020, doi: 10.21058/gjecs.2020.51003.</w:t>
      </w:r>
    </w:p>
    <w:p>
      <w:pPr>
        <w:pStyle w:val="reference"/>
        <w:numPr>
          <w:ilvl w:val="0"/>
          <w:numId w:val="15"/>
        </w:numPr>
        <w:ind w:left="357" w:hanging="357"/>
      </w:pPr>
      <w:r>
        <w:t>P. Nguyen Huu and T. Phung Ngoc, "Hand Gesture Recognition Algorithm Using SVM and HOG Model for Control of Robotic System," J. Robot., vol. 2021, art. 3986497, 2021, doi: 10.1155/2021/3986497.</w:t>
      </w:r>
    </w:p>
    <w:p>
      <w:pPr>
        <w:pStyle w:val="reference"/>
        <w:numPr>
          <w:ilvl w:val="0"/>
          <w:numId w:val="15"/>
        </w:numPr>
        <w:ind w:left="357" w:hanging="357"/>
      </w:pPr>
      <w:r>
        <w:t>M. Shaikh, P. Shah, and R. Sekhar, "Communication Protocols in Industry 4.0," in Proc. Int. Conf. Sustain. Emerg. Innov. Eng. Technol. (ICSEIET), 2023, pp. 1–6, doi: 10.1109/ICSEIET58677.2023.10303397.</w:t>
      </w:r>
    </w:p>
    <w:p>
      <w:pPr>
        <w:pStyle w:val="reference"/>
        <w:numPr>
          <w:ilvl w:val="0"/>
          <w:numId w:val="15"/>
        </w:numPr>
        <w:ind w:left="357" w:hanging="357"/>
      </w:pPr>
      <w:r>
        <w:t>M. Bensaadallah, N. Ghoggali, L. Saidi, and W. Ghoggali, "Deep Learning-Based Real-Time Hand Landmark Recognition with MediaPipe for R12 Robot Control," in Proc. Int. Conf. Elect. Eng. Adv. Technol. (ICEEAT), 2023, pp. 1–6, doi: 10.1109/ICEEAT60471.2023.10426264.</w:t>
      </w:r>
    </w:p>
    <w:p>
      <w:pPr>
        <w:pStyle w:val="reference"/>
        <w:numPr>
          <w:ilvl w:val="0"/>
          <w:numId w:val="15"/>
        </w:numPr>
        <w:ind w:left="357" w:hanging="357"/>
      </w:pPr>
      <w:r>
        <w:t>M. Peral, A. Sanfeliu, and A. Garrell, "Efficient Hand Gesture Recognition for Human-Robot Interaction," IEEE Robot. Autom. Lett., vol. 7, no. 4, pp. 10272–10279, Oct. 2022, doi: 10.1109/LRA.2022.3193251.</w:t>
      </w:r>
    </w:p>
    <w:p>
      <w:pPr>
        <w:pStyle w:val="reference"/>
        <w:numPr>
          <w:ilvl w:val="0"/>
          <w:numId w:val="15"/>
        </w:numPr>
        <w:ind w:left="357" w:hanging="357"/>
      </w:pPr>
      <w:r>
        <w:t>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pStyle w:val="reference"/>
        <w:numPr>
          <w:ilvl w:val="0"/>
          <w:numId w:val="15"/>
        </w:numPr>
        <w:ind w:left="357" w:hanging="357"/>
      </w:pPr>
      <w:r>
        <w:t>B. Kwolek, "Continuous Hand Gesture Recognition for Human-Robot Collaborative Assembly," in Proc. IEEE/CVF Int. Conf. Comput. Vis. Workshops (ICCVW), 2023, pp. 1992–1999, doi: 10.1109/ICCVW60793.2023.00214.</w:t>
      </w:r>
    </w:p>
    <w:p>
      <w:pPr>
        <w:pStyle w:val="reference"/>
        <w:numPr>
          <w:ilvl w:val="0"/>
          <w:numId w:val="15"/>
        </w:numPr>
        <w:ind w:left="357" w:hanging="357"/>
      </w:pPr>
      <w:r>
        <w:t>Y. Wang, D. Peng, E. Qi, and H. Wang, "Modbus/TCP Data Acquisition System Based on Industrial Ethernet Technology," in Proc. 4th IEEE Int. Conf. Elect. Eng. Control Technol. (CEECT), 2022, pp. 1–5, doi: 10.1109/CEECT55960.2022.10030131.</w:t>
      </w:r>
    </w:p>
    <w:p>
      <w:pPr>
        <w:pStyle w:val="reference"/>
        <w:numPr>
          <w:ilvl w:val="0"/>
          <w:numId w:val="15"/>
        </w:numPr>
        <w:ind w:left="357" w:hanging="357"/>
      </w:pPr>
      <w:r>
        <w:t>H. Benyezza, M. Bouhedda, I. Kratbi, R. Kara, Y. Aniba, and A. Boukhtache, "Automated Fruits Inspection and Sorting Smart System for Industry 4.0 Based on OpenCV and PLC," in Proc. 2nd Int. Conf. Electron. Energy Meas. (IC2EM), 2023, pp. 1–6, doi: 10.1109/IC2EM59347.2023.10419533.</w:t>
      </w:r>
    </w:p>
    <w:p>
      <w:pPr>
        <w:pStyle w:val="reference"/>
        <w:numPr>
          <w:ilvl w:val="0"/>
          <w:numId w:val="15"/>
        </w:numPr>
        <w:ind w:left="357" w:hanging="357"/>
      </w:pPr>
      <w:r>
        <w:t>C. D. Sawarkar, V. Vaidya, V. Sharma, S. Sheikh, A. Neware, and P. Chaudhari, "AI Based Real Time Hand Gesture Recognition System," Int. Res. J. Modernization Eng. Technol. Sci., vol. 6, no. 1, pp. 1–8, Jan. 2024, doi: 10.56726/IRJMETS48782.</w:t>
      </w:r>
    </w:p>
    <w:p>
      <w:pPr>
        <w:pStyle w:val="reference"/>
        <w:numPr>
          <w:ilvl w:val="0"/>
          <w:numId w:val="15"/>
        </w:numPr>
        <w:ind w:left="357" w:hanging="357"/>
      </w:pPr>
      <w:r>
        <w:t>R. Tchantchane, H. Zhou, S. Zhang, and G. Alici, "A Review of Hand Gesture Recognition Systems Based on Noninvasive Wearable Sensors," Adv. Intell. Syst., vol. 5, no. 2, art. 2300207, 2023, doi: 10.1002/aisy.202300207.</w:t>
      </w:r>
    </w:p>
    <w:p>
      <w:pPr>
        <w:pStyle w:val="reference"/>
        <w:numPr>
          <w:ilvl w:val="0"/>
          <w:numId w:val="15"/>
        </w:numPr>
        <w:ind w:left="357" w:hanging="357"/>
      </w:pPr>
      <w:r>
        <w:t>Schneider Electric, "Modicon M221 Logic Controller – Programming Guide," Tech. Rep., ver. 1.7, 2022. [Online]. Available: https://www.schneider-electric.com</w:t>
      </w:r>
    </w:p>
    <w:sectPr w:rsidR="00CB55C0" w:rsidSect="00277A56">
      <w:headerReference w:type="default" r:id="rId21"/>
      <w:footerReference w:type="default" r:id="rId22"/>
      <w:pgSz w:w="11907" w:h="16839" w:code="9"/>
      <w:pgMar w:top="1440" w:right="1140" w:bottom="1440" w:left="1412"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F8E37" w14:textId="77777777" w:rsidR="00B77EB6" w:rsidRDefault="00B77EB6" w:rsidP="009005E5">
      <w:r>
        <w:separator/>
      </w:r>
    </w:p>
    <w:p w14:paraId="10EFAB46" w14:textId="77777777" w:rsidR="00B77EB6" w:rsidRDefault="00B77EB6"/>
    <w:p w14:paraId="558A675B" w14:textId="77777777" w:rsidR="00B77EB6" w:rsidRDefault="00B77EB6"/>
    <w:p w14:paraId="39AC007A" w14:textId="77777777" w:rsidR="00B77EB6" w:rsidRDefault="00B77EB6"/>
    <w:p w14:paraId="169B09CF" w14:textId="77777777" w:rsidR="00B77EB6" w:rsidRDefault="00B77EB6"/>
    <w:p w14:paraId="54D41A99" w14:textId="77777777" w:rsidR="00B77EB6" w:rsidRDefault="00B77EB6"/>
  </w:endnote>
  <w:endnote w:type="continuationSeparator" w:id="0">
    <w:p w14:paraId="5DCE1C80" w14:textId="77777777" w:rsidR="00B77EB6" w:rsidRDefault="00B77EB6" w:rsidP="009005E5">
      <w:r>
        <w:continuationSeparator/>
      </w:r>
    </w:p>
    <w:p w14:paraId="4728463F" w14:textId="77777777" w:rsidR="00B77EB6" w:rsidRDefault="00B77EB6"/>
    <w:p w14:paraId="6F1BC05E" w14:textId="77777777" w:rsidR="00B77EB6" w:rsidRDefault="00B77EB6"/>
    <w:p w14:paraId="16AFBC0E" w14:textId="77777777" w:rsidR="00B77EB6" w:rsidRDefault="00B77EB6"/>
    <w:p w14:paraId="6ECE19C2" w14:textId="77777777" w:rsidR="00B77EB6" w:rsidRDefault="00B77EB6"/>
    <w:p w14:paraId="73BF1BEA" w14:textId="77777777" w:rsidR="00B77EB6" w:rsidRDefault="00B77E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Franklin Gothic Book">
    <w:panose1 w:val="020B0503020102020204"/>
    <w:charset w:val="00"/>
    <w:family w:val="swiss"/>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Franklin Gothic Medium">
    <w:panose1 w:val="020B0603020102020204"/>
    <w:charset w:val="00"/>
    <w:family w:val="swiss"/>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Liberation Serif">
    <w:altName w:val="Times New Roman"/>
    <w:charset w:val="00"/>
    <w:family w:val="roman"/>
    <w:pitch w:val="variable"/>
  </w:font>
  <w:font w:name="Noto Sans CJK SC Regular">
    <w:panose1 w:val="00000000000000000000"/>
    <w:charset w:val="00"/>
    <w:family w:val="roman"/>
    <w:notTrueType/>
    <w:pitch w:val="default"/>
  </w:font>
  <w:font w:name="FreeSans">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8319907"/>
      <w:docPartObj>
        <w:docPartGallery w:val="Page Numbers (Bottom of Page)"/>
        <w:docPartUnique/>
      </w:docPartObj>
    </w:sdtPr>
    <w:sdtEndPr>
      <w:rPr>
        <w:rFonts w:ascii="Franklin Gothic Book" w:hAnsi="Franklin Gothic Book"/>
        <w:noProof/>
        <w:sz w:val="20"/>
        <w:szCs w:val="16"/>
      </w:rPr>
    </w:sdtEndPr>
    <w:sdtContent>
      <w:p w14:paraId="196294CC" w14:textId="77777777" w:rsidR="001D5D99" w:rsidRPr="003951AF" w:rsidRDefault="004B2696">
        <w:pPr>
          <w:pStyle w:val="Footer"/>
          <w:jc w:val="center"/>
          <w:rPr>
            <w:rFonts w:ascii="Franklin Gothic Book" w:hAnsi="Franklin Gothic Book"/>
            <w:sz w:val="20"/>
            <w:szCs w:val="16"/>
          </w:rPr>
        </w:pPr>
        <w:r w:rsidRPr="003951AF">
          <w:rPr>
            <w:rFonts w:ascii="Franklin Gothic Book" w:hAnsi="Franklin Gothic Book"/>
            <w:sz w:val="20"/>
            <w:szCs w:val="16"/>
          </w:rPr>
          <w:fldChar w:fldCharType="begin"/>
        </w:r>
        <w:r w:rsidR="001D5D99" w:rsidRPr="003951AF">
          <w:rPr>
            <w:rFonts w:ascii="Franklin Gothic Book" w:hAnsi="Franklin Gothic Book"/>
            <w:sz w:val="20"/>
            <w:szCs w:val="16"/>
          </w:rPr>
          <w:instrText xml:space="preserve"> PAGE   \* MERGEFORMAT </w:instrText>
        </w:r>
        <w:r w:rsidRPr="003951AF">
          <w:rPr>
            <w:rFonts w:ascii="Franklin Gothic Book" w:hAnsi="Franklin Gothic Book"/>
            <w:sz w:val="20"/>
            <w:szCs w:val="16"/>
          </w:rPr>
          <w:fldChar w:fldCharType="separate"/>
        </w:r>
        <w:r w:rsidR="00391FC1">
          <w:rPr>
            <w:rFonts w:ascii="Franklin Gothic Book" w:hAnsi="Franklin Gothic Book"/>
            <w:noProof/>
            <w:sz w:val="20"/>
            <w:szCs w:val="16"/>
          </w:rPr>
          <w:t>3</w:t>
        </w:r>
        <w:r w:rsidRPr="003951AF">
          <w:rPr>
            <w:rFonts w:ascii="Franklin Gothic Book" w:hAnsi="Franklin Gothic Book"/>
            <w:noProof/>
            <w:sz w:val="20"/>
            <w:szCs w:val="16"/>
          </w:rPr>
          <w:fldChar w:fldCharType="end"/>
        </w:r>
      </w:p>
    </w:sdtContent>
  </w:sdt>
  <w:p w14:paraId="196294CD" w14:textId="77777777" w:rsidR="001D5D99" w:rsidRDefault="001D5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BF8D3" w14:textId="77777777" w:rsidR="00B77EB6" w:rsidRDefault="00B77EB6" w:rsidP="009005E5">
      <w:r>
        <w:separator/>
      </w:r>
    </w:p>
  </w:footnote>
  <w:footnote w:type="continuationSeparator" w:id="0">
    <w:p w14:paraId="4D5DE35F" w14:textId="77777777" w:rsidR="00B77EB6" w:rsidRDefault="00B77EB6" w:rsidP="009005E5">
      <w:r>
        <w:continuationSeparator/>
      </w:r>
    </w:p>
    <w:p w14:paraId="25E89AB1" w14:textId="77777777" w:rsidR="00B77EB6" w:rsidRDefault="00B77EB6"/>
    <w:p w14:paraId="67833BCF" w14:textId="77777777" w:rsidR="00B77EB6" w:rsidRDefault="00B77EB6"/>
    <w:p w14:paraId="309A674A" w14:textId="77777777" w:rsidR="00B77EB6" w:rsidRDefault="00B77EB6"/>
    <w:p w14:paraId="2E795BB9" w14:textId="77777777" w:rsidR="00B77EB6" w:rsidRDefault="00B77EB6"/>
    <w:p w14:paraId="00C099E2" w14:textId="77777777" w:rsidR="00B77EB6" w:rsidRDefault="00B77EB6"/>
  </w:footnote>
  <w:footnote w:id="1">
    <w:p w14:paraId="196294CE" w14:textId="77777777" w:rsidR="001D5D99" w:rsidRPr="00F045F0" w:rsidRDefault="001D5D99" w:rsidP="0070497B">
      <w:pPr>
        <w:pStyle w:val="FootnoteText"/>
        <w:rPr>
          <w:rStyle w:val="FootnoteReference"/>
        </w:rPr>
      </w:pPr>
      <w:r>
        <w:rPr>
          <w:rStyle w:val="FootnoteReference"/>
        </w:rPr>
        <w:footnoteRef/>
      </w:r>
      <w:r>
        <w:t xml:space="preserve"> When possible, avoid using footnotes.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294CB" w14:textId="77777777" w:rsidR="001D5D99" w:rsidRPr="004965F6" w:rsidRDefault="001D5D99" w:rsidP="001918FE">
    <w:pPr>
      <w:tabs>
        <w:tab w:val="center" w:pos="3722"/>
        <w:tab w:val="right" w:pos="9355"/>
      </w:tabs>
      <w:spacing w:after="160"/>
      <w:rPr>
        <w:sz w:val="20"/>
      </w:rPr>
    </w:pPr>
    <w:r>
      <w:rPr>
        <w:rFonts w:ascii="Franklin Gothic Book" w:eastAsiaTheme="minorHAnsi" w:hAnsi="Franklin Gothic Book" w:cstheme="minorBidi"/>
        <w:sz w:val="18"/>
        <w:szCs w:val="18"/>
        <w:lang w:val="en-ID"/>
      </w:rPr>
      <w:t xml:space="preserve">Jurnal Otomasi </w:t>
    </w:r>
    <w:r w:rsidRPr="00336AAF">
      <w:rPr>
        <w:rFonts w:ascii="Franklin Gothic Book" w:eastAsiaTheme="minorHAnsi" w:hAnsi="Franklin Gothic Book" w:cstheme="minorBidi"/>
        <w:sz w:val="18"/>
        <w:szCs w:val="18"/>
        <w:lang w:val="en-ID"/>
      </w:rPr>
      <w:t>Kontrol</w:t>
    </w:r>
    <w:r>
      <w:rPr>
        <w:rFonts w:ascii="Franklin Gothic Book" w:eastAsiaTheme="minorHAnsi" w:hAnsi="Franklin Gothic Book" w:cstheme="minorBidi"/>
        <w:sz w:val="18"/>
        <w:szCs w:val="18"/>
        <w:lang w:val="en-ID"/>
      </w:rPr>
      <w:t xml:space="preserve"> dan </w:t>
    </w:r>
    <w:r w:rsidRPr="00336AAF">
      <w:rPr>
        <w:rFonts w:ascii="Franklin Gothic Book" w:eastAsiaTheme="minorHAnsi" w:hAnsi="Franklin Gothic Book" w:cstheme="minorBidi"/>
        <w:sz w:val="18"/>
        <w:szCs w:val="18"/>
        <w:lang w:val="en-ID"/>
      </w:rPr>
      <w:t>Instrumentasi</w:t>
    </w:r>
    <w:r w:rsidRPr="00336AAF">
      <w:rPr>
        <w:rFonts w:asciiTheme="minorHAnsi" w:eastAsiaTheme="minorHAnsi" w:hAnsiTheme="minorHAnsi" w:cstheme="minorBidi"/>
        <w:sz w:val="20"/>
        <w:szCs w:val="22"/>
        <w:lang w:val="en-ID"/>
      </w:rPr>
      <w:ptab w:relativeTo="margin" w:alignment="center" w:leader="none"/>
    </w:r>
    <w:r w:rsidRPr="00336AAF">
      <w:rPr>
        <w:rFonts w:ascii="Franklin Gothic Book" w:eastAsiaTheme="minorHAnsi" w:hAnsi="Franklin Gothic Book" w:cstheme="minorBidi"/>
        <w:sz w:val="18"/>
        <w:szCs w:val="18"/>
        <w:lang w:val="en-ID"/>
      </w:rPr>
      <w:t>Vol</w:t>
    </w:r>
    <w:r>
      <w:rPr>
        <w:rFonts w:ascii="Franklin Gothic Book" w:eastAsiaTheme="minorHAnsi" w:hAnsi="Franklin Gothic Book" w:cstheme="minorBidi"/>
        <w:sz w:val="18"/>
        <w:szCs w:val="18"/>
        <w:lang w:val="en-ID"/>
      </w:rPr>
      <w:t>1X</w:t>
    </w:r>
    <w:r w:rsidRPr="00336AAF">
      <w:rPr>
        <w:rFonts w:ascii="Franklin Gothic Book" w:eastAsiaTheme="minorHAnsi" w:hAnsi="Franklin Gothic Book" w:cstheme="minorBidi"/>
        <w:sz w:val="18"/>
        <w:szCs w:val="18"/>
        <w:lang w:val="en-ID"/>
      </w:rPr>
      <w:t xml:space="preserve"> (</w:t>
    </w:r>
    <w:r>
      <w:rPr>
        <w:rFonts w:ascii="Franklin Gothic Book" w:eastAsiaTheme="minorHAnsi" w:hAnsi="Franklin Gothic Book" w:cstheme="minorBidi"/>
        <w:sz w:val="18"/>
        <w:szCs w:val="18"/>
        <w:lang w:val="en-ID"/>
      </w:rPr>
      <w:t>X</w:t>
    </w:r>
    <w:r w:rsidRPr="00336AAF">
      <w:rPr>
        <w:rFonts w:ascii="Franklin Gothic Book" w:eastAsiaTheme="minorHAnsi" w:hAnsi="Franklin Gothic Book" w:cstheme="minorBidi"/>
        <w:sz w:val="18"/>
        <w:szCs w:val="18"/>
        <w:lang w:val="en-ID"/>
      </w:rPr>
      <w:t>), 202</w:t>
    </w:r>
    <w:r>
      <w:rPr>
        <w:rFonts w:ascii="Franklin Gothic Book" w:eastAsiaTheme="minorHAnsi" w:hAnsi="Franklin Gothic Book" w:cstheme="minorBidi"/>
        <w:sz w:val="18"/>
        <w:szCs w:val="18"/>
        <w:lang w:val="en-ID"/>
      </w:rPr>
      <w:t>X</w:t>
    </w:r>
    <w:r w:rsidRPr="00336AAF">
      <w:rPr>
        <w:rFonts w:asciiTheme="minorHAnsi" w:eastAsiaTheme="minorHAnsi" w:hAnsiTheme="minorHAnsi" w:cstheme="minorBidi"/>
        <w:sz w:val="20"/>
        <w:szCs w:val="22"/>
        <w:lang w:val="en-ID"/>
      </w:rPr>
      <w:ptab w:relativeTo="margin" w:alignment="right" w:leader="none"/>
    </w:r>
    <w:r w:rsidRPr="00336AAF">
      <w:rPr>
        <w:rFonts w:ascii="Franklin Gothic Book" w:eastAsiaTheme="minorHAnsi" w:hAnsi="Franklin Gothic Book" w:cstheme="minorBidi"/>
        <w:sz w:val="18"/>
        <w:szCs w:val="22"/>
        <w:lang w:val="en-ID"/>
      </w:rPr>
      <w:t>ISSN: 2085-2517</w:t>
    </w:r>
    <w:r>
      <w:rPr>
        <w:rFonts w:ascii="Franklin Gothic Book" w:eastAsiaTheme="minorHAnsi" w:hAnsi="Franklin Gothic Book" w:cstheme="minorBidi"/>
        <w:sz w:val="18"/>
        <w:szCs w:val="22"/>
        <w:lang w:val="en-ID"/>
      </w:rPr>
      <w:br/>
    </w:r>
    <w:hyperlink r:id="rId1" w:history="1">
      <w:r w:rsidRPr="004965F6">
        <w:rPr>
          <w:rStyle w:val="Hyperlink"/>
          <w:rFonts w:ascii="Franklin Gothic Book" w:eastAsiaTheme="minorHAnsi" w:hAnsi="Franklin Gothic Book" w:cstheme="minorBidi"/>
          <w:color w:val="auto"/>
          <w:sz w:val="18"/>
          <w:szCs w:val="22"/>
          <w:u w:val="none"/>
          <w:lang w:val="en-ID"/>
        </w:rPr>
        <w:t>https://doi.org/10.5614/joki.202X.1x.x</w:t>
      </w:r>
    </w:hyperlink>
    <w:r w:rsidRPr="004965F6">
      <w:rPr>
        <w:rStyle w:val="Hyperlink"/>
        <w:rFonts w:ascii="Franklin Gothic Book" w:eastAsiaTheme="minorHAnsi" w:hAnsi="Franklin Gothic Book" w:cstheme="minorBidi"/>
        <w:color w:val="auto"/>
        <w:sz w:val="18"/>
        <w:szCs w:val="22"/>
        <w:u w:val="none"/>
        <w:lang w:val="en-ID"/>
      </w:rPr>
      <w:t>.x</w:t>
    </w:r>
    <w:r w:rsidRPr="004965F6">
      <w:rPr>
        <w:rFonts w:ascii="Franklin Gothic Book" w:eastAsiaTheme="minorHAnsi" w:hAnsi="Franklin Gothic Book" w:cstheme="minorBidi"/>
        <w:sz w:val="18"/>
        <w:szCs w:val="22"/>
        <w:lang w:val="en-ID"/>
      </w:rPr>
      <w:tab/>
    </w:r>
    <w:r w:rsidRPr="004965F6">
      <w:rPr>
        <w:rFonts w:ascii="Franklin Gothic Book" w:eastAsiaTheme="minorHAnsi" w:hAnsi="Franklin Gothic Book" w:cstheme="minorBidi"/>
        <w:sz w:val="18"/>
        <w:szCs w:val="22"/>
        <w:lang w:val="en-ID"/>
      </w:rPr>
      <w:tab/>
      <w:t xml:space="preserve">     E-ISSN: 2460-6340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decimal"/>
      <w:lvlText w:val="%1."/>
      <w:lvlJc w:val="left"/>
      <w:pPr>
        <w:tabs>
          <w:tab w:val="num" w:pos="720"/>
        </w:tabs>
        <w:ind w:left="720" w:hanging="360"/>
      </w:pPr>
    </w:lvl>
  </w:abstractNum>
  <w:abstractNum w:abstractNumId="1" w15:restartNumberingAfterBreak="0">
    <w:nsid w:val="00000002"/>
    <w:multiLevelType w:val="singleLevel"/>
    <w:tmpl w:val="00000002"/>
    <w:name w:val="WW8Num17"/>
    <w:lvl w:ilvl="0">
      <w:start w:val="1"/>
      <w:numFmt w:val="lowerLetter"/>
      <w:lvlText w:val="(%1)"/>
      <w:lvlJc w:val="left"/>
      <w:pPr>
        <w:tabs>
          <w:tab w:val="num" w:pos="0"/>
        </w:tabs>
        <w:ind w:left="2520" w:hanging="360"/>
      </w:pPr>
    </w:lvl>
  </w:abstractNum>
  <w:abstractNum w:abstractNumId="2" w15:restartNumberingAfterBreak="0">
    <w:nsid w:val="00000003"/>
    <w:multiLevelType w:val="singleLevel"/>
    <w:tmpl w:val="00000003"/>
    <w:name w:val="WW8Num29"/>
    <w:lvl w:ilvl="0">
      <w:start w:val="1"/>
      <w:numFmt w:val="decimal"/>
      <w:lvlText w:val="[%1]"/>
      <w:lvlJc w:val="left"/>
      <w:pPr>
        <w:tabs>
          <w:tab w:val="num" w:pos="0"/>
        </w:tabs>
        <w:ind w:left="720" w:hanging="360"/>
      </w:pPr>
    </w:lvl>
  </w:abstractNum>
  <w:abstractNum w:abstractNumId="3"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11AF22F7"/>
    <w:multiLevelType w:val="multilevel"/>
    <w:tmpl w:val="180E42CA"/>
    <w:lvl w:ilvl="0">
      <w:start w:val="1"/>
      <w:numFmt w:val="decimal"/>
      <w:pStyle w:val="Tabel"/>
      <w:lvlText w:val="Tabel %1"/>
      <w:lvlJc w:val="left"/>
      <w:pPr>
        <w:tabs>
          <w:tab w:val="num" w:pos="1134"/>
        </w:tabs>
        <w:ind w:left="851" w:hanging="567"/>
      </w:pPr>
      <w:rPr>
        <w:rFonts w:hint="default"/>
        <w:b w:val="0"/>
        <w:bCs/>
      </w:rPr>
    </w:lvl>
    <w:lvl w:ilvl="1">
      <w:start w:val="1"/>
      <w:numFmt w:val="none"/>
      <w:suff w:val="nothing"/>
      <w:lvlText w:val=""/>
      <w:lvlJc w:val="left"/>
      <w:pPr>
        <w:ind w:left="284" w:firstLine="0"/>
      </w:pPr>
      <w:rPr>
        <w:rFonts w:hint="default"/>
      </w:rPr>
    </w:lvl>
    <w:lvl w:ilvl="2">
      <w:start w:val="1"/>
      <w:numFmt w:val="none"/>
      <w:suff w:val="nothing"/>
      <w:lvlText w:val=""/>
      <w:lvlJc w:val="left"/>
      <w:pPr>
        <w:ind w:left="284" w:firstLine="0"/>
      </w:pPr>
      <w:rPr>
        <w:rFonts w:hint="default"/>
      </w:rPr>
    </w:lvl>
    <w:lvl w:ilvl="3">
      <w:start w:val="1"/>
      <w:numFmt w:val="none"/>
      <w:suff w:val="nothing"/>
      <w:lvlText w:val=""/>
      <w:lvlJc w:val="left"/>
      <w:pPr>
        <w:ind w:left="284" w:firstLine="0"/>
      </w:pPr>
      <w:rPr>
        <w:rFonts w:hint="default"/>
      </w:rPr>
    </w:lvl>
    <w:lvl w:ilvl="4">
      <w:start w:val="1"/>
      <w:numFmt w:val="none"/>
      <w:suff w:val="nothing"/>
      <w:lvlText w:val=""/>
      <w:lvlJc w:val="left"/>
      <w:pPr>
        <w:ind w:left="284" w:firstLine="0"/>
      </w:pPr>
      <w:rPr>
        <w:rFonts w:hint="default"/>
      </w:rPr>
    </w:lvl>
    <w:lvl w:ilvl="5">
      <w:start w:val="1"/>
      <w:numFmt w:val="none"/>
      <w:suff w:val="nothing"/>
      <w:lvlText w:val=""/>
      <w:lvlJc w:val="left"/>
      <w:pPr>
        <w:ind w:left="284" w:firstLine="0"/>
      </w:pPr>
      <w:rPr>
        <w:rFonts w:hint="default"/>
      </w:rPr>
    </w:lvl>
    <w:lvl w:ilvl="6">
      <w:start w:val="1"/>
      <w:numFmt w:val="none"/>
      <w:suff w:val="nothing"/>
      <w:lvlText w:val=""/>
      <w:lvlJc w:val="left"/>
      <w:pPr>
        <w:ind w:left="284" w:firstLine="0"/>
      </w:pPr>
      <w:rPr>
        <w:rFonts w:hint="default"/>
      </w:rPr>
    </w:lvl>
    <w:lvl w:ilvl="7">
      <w:start w:val="1"/>
      <w:numFmt w:val="none"/>
      <w:suff w:val="nothing"/>
      <w:lvlText w:val=""/>
      <w:lvlJc w:val="left"/>
      <w:pPr>
        <w:ind w:left="284" w:firstLine="0"/>
      </w:pPr>
      <w:rPr>
        <w:rFonts w:hint="default"/>
      </w:rPr>
    </w:lvl>
    <w:lvl w:ilvl="8">
      <w:start w:val="1"/>
      <w:numFmt w:val="none"/>
      <w:suff w:val="nothing"/>
      <w:lvlText w:val=""/>
      <w:lvlJc w:val="left"/>
      <w:pPr>
        <w:ind w:left="284" w:firstLine="0"/>
      </w:pPr>
      <w:rPr>
        <w:rFonts w:hint="default"/>
      </w:rPr>
    </w:lvl>
  </w:abstractNum>
  <w:abstractNum w:abstractNumId="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 w15:restartNumberingAfterBreak="0">
    <w:nsid w:val="3A383DAC"/>
    <w:multiLevelType w:val="multilevel"/>
    <w:tmpl w:val="362A3B28"/>
    <w:lvl w:ilvl="0">
      <w:start w:val="1"/>
      <w:numFmt w:val="decimal"/>
      <w:lvlText w:val="Figure %1"/>
      <w:lvlJc w:val="left"/>
      <w:pPr>
        <w:tabs>
          <w:tab w:val="num" w:pos="1134"/>
        </w:tabs>
        <w:ind w:left="284" w:firstLine="0"/>
      </w:pPr>
      <w:rPr>
        <w:rFonts w:ascii="Times New Roman" w:hAnsi="Times New Roman" w:hint="default"/>
        <w:b/>
        <w:i w:val="0"/>
        <w:sz w:val="20"/>
        <w:szCs w:val="20"/>
      </w:rPr>
    </w:lvl>
    <w:lvl w:ilvl="1">
      <w:start w:val="1"/>
      <w:numFmt w:val="none"/>
      <w:suff w:val="nothing"/>
      <w:lvlText w:val=""/>
      <w:lvlJc w:val="left"/>
      <w:pPr>
        <w:ind w:left="284" w:firstLine="0"/>
      </w:pPr>
      <w:rPr>
        <w:rFonts w:hint="default"/>
      </w:rPr>
    </w:lvl>
    <w:lvl w:ilvl="2">
      <w:start w:val="1"/>
      <w:numFmt w:val="none"/>
      <w:suff w:val="nothing"/>
      <w:lvlText w:val=""/>
      <w:lvlJc w:val="left"/>
      <w:pPr>
        <w:ind w:left="284" w:firstLine="0"/>
      </w:pPr>
      <w:rPr>
        <w:rFonts w:hint="default"/>
      </w:rPr>
    </w:lvl>
    <w:lvl w:ilvl="3">
      <w:start w:val="1"/>
      <w:numFmt w:val="none"/>
      <w:suff w:val="nothing"/>
      <w:lvlText w:val=""/>
      <w:lvlJc w:val="left"/>
      <w:pPr>
        <w:ind w:left="284" w:firstLine="0"/>
      </w:pPr>
      <w:rPr>
        <w:rFonts w:hint="default"/>
      </w:rPr>
    </w:lvl>
    <w:lvl w:ilvl="4">
      <w:start w:val="1"/>
      <w:numFmt w:val="none"/>
      <w:suff w:val="nothing"/>
      <w:lvlText w:val=""/>
      <w:lvlJc w:val="left"/>
      <w:pPr>
        <w:ind w:left="284" w:firstLine="0"/>
      </w:pPr>
      <w:rPr>
        <w:rFonts w:hint="default"/>
      </w:rPr>
    </w:lvl>
    <w:lvl w:ilvl="5">
      <w:start w:val="1"/>
      <w:numFmt w:val="none"/>
      <w:suff w:val="nothing"/>
      <w:lvlText w:val=""/>
      <w:lvlJc w:val="left"/>
      <w:pPr>
        <w:ind w:left="284" w:firstLine="0"/>
      </w:pPr>
      <w:rPr>
        <w:rFonts w:hint="default"/>
      </w:rPr>
    </w:lvl>
    <w:lvl w:ilvl="6">
      <w:start w:val="1"/>
      <w:numFmt w:val="none"/>
      <w:suff w:val="nothing"/>
      <w:lvlText w:val=""/>
      <w:lvlJc w:val="left"/>
      <w:pPr>
        <w:ind w:left="284" w:firstLine="0"/>
      </w:pPr>
      <w:rPr>
        <w:rFonts w:hint="default"/>
      </w:rPr>
    </w:lvl>
    <w:lvl w:ilvl="7">
      <w:start w:val="1"/>
      <w:numFmt w:val="none"/>
      <w:suff w:val="nothing"/>
      <w:lvlText w:val=""/>
      <w:lvlJc w:val="left"/>
      <w:pPr>
        <w:ind w:left="284" w:firstLine="0"/>
      </w:pPr>
      <w:rPr>
        <w:rFonts w:hint="default"/>
      </w:rPr>
    </w:lvl>
    <w:lvl w:ilvl="8">
      <w:start w:val="1"/>
      <w:numFmt w:val="none"/>
      <w:suff w:val="nothing"/>
      <w:lvlText w:val=""/>
      <w:lvlJc w:val="left"/>
      <w:pPr>
        <w:ind w:left="284" w:firstLine="0"/>
      </w:pPr>
      <w:rPr>
        <w:rFonts w:hint="default"/>
      </w:rPr>
    </w:lvl>
  </w:abstractNum>
  <w:abstractNum w:abstractNumId="7" w15:restartNumberingAfterBreak="0">
    <w:nsid w:val="3EB604FC"/>
    <w:multiLevelType w:val="hybridMultilevel"/>
    <w:tmpl w:val="8FD42EA6"/>
    <w:lvl w:ilvl="0" w:tplc="C3229210">
      <w:start w:val="1"/>
      <w:numFmt w:val="decimal"/>
      <w:pStyle w:val="StyleReferenceLinespacing15lines"/>
      <w:lvlText w:val="[%1]"/>
      <w:lvlJc w:val="left"/>
      <w:pPr>
        <w:tabs>
          <w:tab w:val="num" w:pos="567"/>
        </w:tabs>
        <w:ind w:left="567" w:hanging="567"/>
      </w:pPr>
      <w:rPr>
        <w:rFonts w:ascii="Franklin Gothic Book" w:hAnsi="Franklin Gothic Book" w:hint="default"/>
        <w:bCs w:val="0"/>
        <w:i w:val="0"/>
        <w:iCs w:val="0"/>
        <w:dstrike w:val="0"/>
        <w:color w:val="auto"/>
        <w:spacing w:val="0"/>
        <w:w w:val="100"/>
        <w:kern w:val="0"/>
        <w:position w:val="0"/>
        <w:sz w:val="20"/>
        <w:u w:val="none"/>
        <w:effect w:val="none"/>
        <w:bdr w:val="none" w:sz="0" w:space="0" w:color="auto"/>
        <w:shd w:val="clear" w:color="auto" w:fill="auto"/>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0F71381"/>
    <w:multiLevelType w:val="multilevel"/>
    <w:tmpl w:val="372E5E3A"/>
    <w:lvl w:ilvl="0">
      <w:start w:val="1"/>
      <w:numFmt w:val="decimal"/>
      <w:pStyle w:val="Table"/>
      <w:lvlText w:val="Table %1"/>
      <w:lvlJc w:val="left"/>
      <w:pPr>
        <w:tabs>
          <w:tab w:val="num" w:pos="1134"/>
        </w:tabs>
        <w:ind w:left="851" w:hanging="567"/>
      </w:pPr>
      <w:rPr>
        <w:rFonts w:hint="default"/>
        <w:b/>
      </w:rPr>
    </w:lvl>
    <w:lvl w:ilvl="1">
      <w:start w:val="1"/>
      <w:numFmt w:val="none"/>
      <w:suff w:val="nothing"/>
      <w:lvlText w:val=""/>
      <w:lvlJc w:val="left"/>
      <w:pPr>
        <w:ind w:left="284" w:firstLine="0"/>
      </w:pPr>
      <w:rPr>
        <w:rFonts w:hint="default"/>
      </w:rPr>
    </w:lvl>
    <w:lvl w:ilvl="2">
      <w:start w:val="1"/>
      <w:numFmt w:val="none"/>
      <w:suff w:val="nothing"/>
      <w:lvlText w:val=""/>
      <w:lvlJc w:val="left"/>
      <w:pPr>
        <w:ind w:left="284" w:firstLine="0"/>
      </w:pPr>
      <w:rPr>
        <w:rFonts w:hint="default"/>
      </w:rPr>
    </w:lvl>
    <w:lvl w:ilvl="3">
      <w:start w:val="1"/>
      <w:numFmt w:val="none"/>
      <w:suff w:val="nothing"/>
      <w:lvlText w:val=""/>
      <w:lvlJc w:val="left"/>
      <w:pPr>
        <w:ind w:left="284" w:firstLine="0"/>
      </w:pPr>
      <w:rPr>
        <w:rFonts w:hint="default"/>
      </w:rPr>
    </w:lvl>
    <w:lvl w:ilvl="4">
      <w:start w:val="1"/>
      <w:numFmt w:val="none"/>
      <w:suff w:val="nothing"/>
      <w:lvlText w:val=""/>
      <w:lvlJc w:val="left"/>
      <w:pPr>
        <w:ind w:left="284" w:firstLine="0"/>
      </w:pPr>
      <w:rPr>
        <w:rFonts w:hint="default"/>
      </w:rPr>
    </w:lvl>
    <w:lvl w:ilvl="5">
      <w:start w:val="1"/>
      <w:numFmt w:val="none"/>
      <w:suff w:val="nothing"/>
      <w:lvlText w:val=""/>
      <w:lvlJc w:val="left"/>
      <w:pPr>
        <w:ind w:left="284" w:firstLine="0"/>
      </w:pPr>
      <w:rPr>
        <w:rFonts w:hint="default"/>
      </w:rPr>
    </w:lvl>
    <w:lvl w:ilvl="6">
      <w:start w:val="1"/>
      <w:numFmt w:val="none"/>
      <w:suff w:val="nothing"/>
      <w:lvlText w:val=""/>
      <w:lvlJc w:val="left"/>
      <w:pPr>
        <w:ind w:left="284" w:firstLine="0"/>
      </w:pPr>
      <w:rPr>
        <w:rFonts w:hint="default"/>
      </w:rPr>
    </w:lvl>
    <w:lvl w:ilvl="7">
      <w:start w:val="1"/>
      <w:numFmt w:val="none"/>
      <w:suff w:val="nothing"/>
      <w:lvlText w:val=""/>
      <w:lvlJc w:val="left"/>
      <w:pPr>
        <w:ind w:left="284" w:firstLine="0"/>
      </w:pPr>
      <w:rPr>
        <w:rFonts w:hint="default"/>
      </w:rPr>
    </w:lvl>
    <w:lvl w:ilvl="8">
      <w:start w:val="1"/>
      <w:numFmt w:val="none"/>
      <w:suff w:val="nothing"/>
      <w:lvlText w:val=""/>
      <w:lvlJc w:val="left"/>
      <w:pPr>
        <w:ind w:left="284" w:firstLine="0"/>
      </w:pPr>
      <w:rPr>
        <w:rFonts w:hint="default"/>
      </w:rPr>
    </w:lvl>
  </w:abstractNum>
  <w:abstractNum w:abstractNumId="9"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0"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537576CD"/>
    <w:multiLevelType w:val="hybridMultilevel"/>
    <w:tmpl w:val="D10A2C04"/>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2" w15:restartNumberingAfterBreak="0">
    <w:nsid w:val="565A72CB"/>
    <w:multiLevelType w:val="hybridMultilevel"/>
    <w:tmpl w:val="5FC22D4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5DC87FD9"/>
    <w:multiLevelType w:val="multilevel"/>
    <w:tmpl w:val="65C836E2"/>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5FA2265D"/>
    <w:multiLevelType w:val="hybridMultilevel"/>
    <w:tmpl w:val="8F7CF7B8"/>
    <w:lvl w:ilvl="0" w:tplc="2E92FA50">
      <w:start w:val="1"/>
      <w:numFmt w:val="decimal"/>
      <w:pStyle w:val="Enumeration"/>
      <w:lvlText w:val="%1."/>
      <w:lvlJc w:val="left"/>
      <w:pPr>
        <w:tabs>
          <w:tab w:val="num" w:pos="0"/>
        </w:tabs>
        <w:ind w:left="360" w:hanging="360"/>
      </w:pPr>
      <w:rPr>
        <w:rFonts w:hint="default"/>
        <w:b w:val="0"/>
        <w:i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A7F4B21"/>
    <w:multiLevelType w:val="multilevel"/>
    <w:tmpl w:val="464E758E"/>
    <w:lvl w:ilvl="0">
      <w:start w:val="1"/>
      <w:numFmt w:val="decimal"/>
      <w:pStyle w:val="IEEEHeading3"/>
      <w:suff w:val="nothing"/>
      <w:lvlText w:val="%1)  "/>
      <w:lvlJc w:val="left"/>
      <w:pPr>
        <w:ind w:left="0" w:firstLine="0"/>
      </w:pPr>
      <w:rPr>
        <w:rFonts w:hint="default"/>
        <w:i/>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6" w15:restartNumberingAfterBreak="0">
    <w:nsid w:val="6C402C58"/>
    <w:multiLevelType w:val="hybridMultilevel"/>
    <w:tmpl w:val="F1F87D58"/>
    <w:lvl w:ilvl="0" w:tplc="FC5CE4B0">
      <w:start w:val="1"/>
      <w:numFmt w:val="decimal"/>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6CD32DA8"/>
    <w:multiLevelType w:val="singleLevel"/>
    <w:tmpl w:val="ECA40938"/>
    <w:lvl w:ilvl="0">
      <w:start w:val="1"/>
      <w:numFmt w:val="upperRoman"/>
      <w:pStyle w:val="tablehead"/>
      <w:lvlText w:val="TABEL %1. "/>
      <w:lvlJc w:val="left"/>
      <w:pPr>
        <w:tabs>
          <w:tab w:val="num" w:pos="1080"/>
        </w:tabs>
        <w:ind w:left="0" w:firstLine="0"/>
      </w:pPr>
      <w:rPr>
        <w:rFonts w:ascii="Times New Roman" w:hAnsi="Times New Roman" w:cs="Times New Roman" w:hint="default"/>
        <w:b w:val="0"/>
        <w:bCs w:val="0"/>
        <w:i w:val="0"/>
        <w:iCs w:val="0"/>
        <w:sz w:val="16"/>
        <w:szCs w:val="16"/>
      </w:rPr>
    </w:lvl>
  </w:abstractNum>
  <w:abstractNum w:abstractNumId="18" w15:restartNumberingAfterBreak="0">
    <w:nsid w:val="77FA1719"/>
    <w:multiLevelType w:val="hybridMultilevel"/>
    <w:tmpl w:val="38244E10"/>
    <w:lvl w:ilvl="0" w:tplc="78BE713E">
      <w:start w:val="1"/>
      <w:numFmt w:val="decimal"/>
      <w:pStyle w:val="reference"/>
      <w:lvlText w:val="[%1]"/>
      <w:lvlJc w:val="left"/>
      <w:pPr>
        <w:tabs>
          <w:tab w:val="num" w:pos="360"/>
        </w:tabs>
        <w:ind w:left="36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286665593">
    <w:abstractNumId w:val="13"/>
  </w:num>
  <w:num w:numId="2" w16cid:durableId="1871726243">
    <w:abstractNumId w:val="14"/>
    <w:lvlOverride w:ilvl="0">
      <w:startOverride w:val="1"/>
    </w:lvlOverride>
  </w:num>
  <w:num w:numId="3" w16cid:durableId="84110837">
    <w:abstractNumId w:val="18"/>
  </w:num>
  <w:num w:numId="4" w16cid:durableId="1942759465">
    <w:abstractNumId w:val="10"/>
  </w:num>
  <w:num w:numId="5" w16cid:durableId="1285887039">
    <w:abstractNumId w:val="15"/>
  </w:num>
  <w:num w:numId="6" w16cid:durableId="661661482">
    <w:abstractNumId w:val="9"/>
  </w:num>
  <w:num w:numId="7" w16cid:durableId="572619976">
    <w:abstractNumId w:val="3"/>
  </w:num>
  <w:num w:numId="8" w16cid:durableId="2001812891">
    <w:abstractNumId w:val="7"/>
  </w:num>
  <w:num w:numId="9" w16cid:durableId="1919750509">
    <w:abstractNumId w:val="6"/>
  </w:num>
  <w:num w:numId="10" w16cid:durableId="755829675">
    <w:abstractNumId w:val="4"/>
  </w:num>
  <w:num w:numId="11" w16cid:durableId="2092045378">
    <w:abstractNumId w:val="8"/>
  </w:num>
  <w:num w:numId="12" w16cid:durableId="315964461">
    <w:abstractNumId w:val="5"/>
  </w:num>
  <w:num w:numId="13" w16cid:durableId="575551876">
    <w:abstractNumId w:val="16"/>
  </w:num>
  <w:num w:numId="14" w16cid:durableId="1643778146">
    <w:abstractNumId w:val="17"/>
  </w:num>
  <w:num w:numId="15" w16cid:durableId="1451701860">
    <w:abstractNumId w:val="18"/>
    <w:lvlOverride w:ilvl="0">
      <w:startOverride w:val="1"/>
    </w:lvlOverride>
  </w:num>
  <w:num w:numId="16" w16cid:durableId="1094783773">
    <w:abstractNumId w:val="12"/>
  </w:num>
  <w:num w:numId="17" w16cid:durableId="924218676">
    <w:abstractNumId w:val="1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hideSpellingErrors/>
  <w:attachedTemplate r:id="rId1"/>
  <w:linkStyles/>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stylePaneSortMethod w:val="000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E35B5"/>
    <w:rsid w:val="00001B6E"/>
    <w:rsid w:val="00001F29"/>
    <w:rsid w:val="00005ECE"/>
    <w:rsid w:val="00010F47"/>
    <w:rsid w:val="00011B48"/>
    <w:rsid w:val="0001203D"/>
    <w:rsid w:val="0001310B"/>
    <w:rsid w:val="00021957"/>
    <w:rsid w:val="000219E9"/>
    <w:rsid w:val="000224FD"/>
    <w:rsid w:val="0002255B"/>
    <w:rsid w:val="00023414"/>
    <w:rsid w:val="00023490"/>
    <w:rsid w:val="00023FD7"/>
    <w:rsid w:val="00027120"/>
    <w:rsid w:val="0003392B"/>
    <w:rsid w:val="00034331"/>
    <w:rsid w:val="000363A2"/>
    <w:rsid w:val="000364E1"/>
    <w:rsid w:val="00037B60"/>
    <w:rsid w:val="00040E2A"/>
    <w:rsid w:val="00043463"/>
    <w:rsid w:val="000439E1"/>
    <w:rsid w:val="000447BC"/>
    <w:rsid w:val="00045D72"/>
    <w:rsid w:val="00046145"/>
    <w:rsid w:val="00047A29"/>
    <w:rsid w:val="0005018D"/>
    <w:rsid w:val="000631A4"/>
    <w:rsid w:val="00064DA3"/>
    <w:rsid w:val="00065200"/>
    <w:rsid w:val="000700B6"/>
    <w:rsid w:val="00070E64"/>
    <w:rsid w:val="00071F04"/>
    <w:rsid w:val="000733D0"/>
    <w:rsid w:val="00074A5A"/>
    <w:rsid w:val="00074A6A"/>
    <w:rsid w:val="00077E30"/>
    <w:rsid w:val="00082CD8"/>
    <w:rsid w:val="000836F9"/>
    <w:rsid w:val="000838DA"/>
    <w:rsid w:val="00083FCB"/>
    <w:rsid w:val="00084490"/>
    <w:rsid w:val="00085D0E"/>
    <w:rsid w:val="00087FA7"/>
    <w:rsid w:val="00092D6D"/>
    <w:rsid w:val="00094A05"/>
    <w:rsid w:val="000951C3"/>
    <w:rsid w:val="000A004C"/>
    <w:rsid w:val="000A1F98"/>
    <w:rsid w:val="000A31AD"/>
    <w:rsid w:val="000A58D6"/>
    <w:rsid w:val="000A6777"/>
    <w:rsid w:val="000A6F85"/>
    <w:rsid w:val="000A75D7"/>
    <w:rsid w:val="000B17C9"/>
    <w:rsid w:val="000B31DE"/>
    <w:rsid w:val="000B4271"/>
    <w:rsid w:val="000B7EA8"/>
    <w:rsid w:val="000C0FA5"/>
    <w:rsid w:val="000C30CC"/>
    <w:rsid w:val="000C397B"/>
    <w:rsid w:val="000C5040"/>
    <w:rsid w:val="000D0428"/>
    <w:rsid w:val="000D197B"/>
    <w:rsid w:val="000D3F87"/>
    <w:rsid w:val="000D481B"/>
    <w:rsid w:val="000D5F1A"/>
    <w:rsid w:val="000D702C"/>
    <w:rsid w:val="000E392D"/>
    <w:rsid w:val="000E5B32"/>
    <w:rsid w:val="000E5D58"/>
    <w:rsid w:val="000F2D65"/>
    <w:rsid w:val="000F5B9D"/>
    <w:rsid w:val="000F68F3"/>
    <w:rsid w:val="000F7A22"/>
    <w:rsid w:val="0010035E"/>
    <w:rsid w:val="0010425A"/>
    <w:rsid w:val="001112FE"/>
    <w:rsid w:val="00111997"/>
    <w:rsid w:val="001228BC"/>
    <w:rsid w:val="00123E44"/>
    <w:rsid w:val="001246B1"/>
    <w:rsid w:val="00124CF8"/>
    <w:rsid w:val="00125BC3"/>
    <w:rsid w:val="001274C9"/>
    <w:rsid w:val="001306FC"/>
    <w:rsid w:val="001333F0"/>
    <w:rsid w:val="00133B22"/>
    <w:rsid w:val="00133B81"/>
    <w:rsid w:val="00133ED0"/>
    <w:rsid w:val="001378B8"/>
    <w:rsid w:val="00137E7B"/>
    <w:rsid w:val="0014291E"/>
    <w:rsid w:val="001452BD"/>
    <w:rsid w:val="001470C6"/>
    <w:rsid w:val="00154746"/>
    <w:rsid w:val="00154C12"/>
    <w:rsid w:val="0016189B"/>
    <w:rsid w:val="0016334C"/>
    <w:rsid w:val="00170FA2"/>
    <w:rsid w:val="00172950"/>
    <w:rsid w:val="0017505E"/>
    <w:rsid w:val="00175CF7"/>
    <w:rsid w:val="00176622"/>
    <w:rsid w:val="001775F7"/>
    <w:rsid w:val="00177B36"/>
    <w:rsid w:val="00181446"/>
    <w:rsid w:val="00183BA6"/>
    <w:rsid w:val="00184C23"/>
    <w:rsid w:val="00184E37"/>
    <w:rsid w:val="001918FE"/>
    <w:rsid w:val="00192099"/>
    <w:rsid w:val="00195238"/>
    <w:rsid w:val="00195B9C"/>
    <w:rsid w:val="001969F8"/>
    <w:rsid w:val="00196CAF"/>
    <w:rsid w:val="001A3491"/>
    <w:rsid w:val="001A6707"/>
    <w:rsid w:val="001A7599"/>
    <w:rsid w:val="001B026C"/>
    <w:rsid w:val="001B1F9C"/>
    <w:rsid w:val="001B4EE0"/>
    <w:rsid w:val="001B6D6B"/>
    <w:rsid w:val="001B71F8"/>
    <w:rsid w:val="001C00AB"/>
    <w:rsid w:val="001C1208"/>
    <w:rsid w:val="001C213F"/>
    <w:rsid w:val="001C3101"/>
    <w:rsid w:val="001C31FA"/>
    <w:rsid w:val="001C3BD0"/>
    <w:rsid w:val="001C4582"/>
    <w:rsid w:val="001C52E3"/>
    <w:rsid w:val="001C7BCC"/>
    <w:rsid w:val="001D0E6D"/>
    <w:rsid w:val="001D33D1"/>
    <w:rsid w:val="001D44E9"/>
    <w:rsid w:val="001D5C19"/>
    <w:rsid w:val="001D5D99"/>
    <w:rsid w:val="001D7049"/>
    <w:rsid w:val="001E0764"/>
    <w:rsid w:val="001E07D0"/>
    <w:rsid w:val="001E149A"/>
    <w:rsid w:val="001E2438"/>
    <w:rsid w:val="001E2CE2"/>
    <w:rsid w:val="001E6176"/>
    <w:rsid w:val="001E7D53"/>
    <w:rsid w:val="001F352C"/>
    <w:rsid w:val="001F4E7C"/>
    <w:rsid w:val="001F4E80"/>
    <w:rsid w:val="001F64D7"/>
    <w:rsid w:val="001F697D"/>
    <w:rsid w:val="001F6E5B"/>
    <w:rsid w:val="001F7403"/>
    <w:rsid w:val="00200545"/>
    <w:rsid w:val="00200801"/>
    <w:rsid w:val="002018C4"/>
    <w:rsid w:val="002031E1"/>
    <w:rsid w:val="00204DC4"/>
    <w:rsid w:val="002065FE"/>
    <w:rsid w:val="00214946"/>
    <w:rsid w:val="002169F3"/>
    <w:rsid w:val="0021757A"/>
    <w:rsid w:val="00221887"/>
    <w:rsid w:val="00221A69"/>
    <w:rsid w:val="002223E0"/>
    <w:rsid w:val="002238C7"/>
    <w:rsid w:val="00246162"/>
    <w:rsid w:val="00247508"/>
    <w:rsid w:val="00247EF4"/>
    <w:rsid w:val="002615B1"/>
    <w:rsid w:val="00263CC7"/>
    <w:rsid w:val="00265081"/>
    <w:rsid w:val="00265142"/>
    <w:rsid w:val="0026521D"/>
    <w:rsid w:val="002704FE"/>
    <w:rsid w:val="002705B0"/>
    <w:rsid w:val="00270893"/>
    <w:rsid w:val="002721DC"/>
    <w:rsid w:val="002743AD"/>
    <w:rsid w:val="002758E2"/>
    <w:rsid w:val="00276B6E"/>
    <w:rsid w:val="002775A6"/>
    <w:rsid w:val="00277A56"/>
    <w:rsid w:val="00282643"/>
    <w:rsid w:val="00282DA0"/>
    <w:rsid w:val="00283843"/>
    <w:rsid w:val="002871F6"/>
    <w:rsid w:val="002872F3"/>
    <w:rsid w:val="00287640"/>
    <w:rsid w:val="00287F08"/>
    <w:rsid w:val="00290AB8"/>
    <w:rsid w:val="0029445A"/>
    <w:rsid w:val="00295DFD"/>
    <w:rsid w:val="002A0690"/>
    <w:rsid w:val="002A439C"/>
    <w:rsid w:val="002A4568"/>
    <w:rsid w:val="002A65A4"/>
    <w:rsid w:val="002A6D38"/>
    <w:rsid w:val="002A77B8"/>
    <w:rsid w:val="002A7C94"/>
    <w:rsid w:val="002A7FB4"/>
    <w:rsid w:val="002B0CA0"/>
    <w:rsid w:val="002B6FB3"/>
    <w:rsid w:val="002B78C1"/>
    <w:rsid w:val="002C1C84"/>
    <w:rsid w:val="002C1CF4"/>
    <w:rsid w:val="002C2CD5"/>
    <w:rsid w:val="002C4DE2"/>
    <w:rsid w:val="002C5CA9"/>
    <w:rsid w:val="002C7686"/>
    <w:rsid w:val="002C7B3F"/>
    <w:rsid w:val="002D2AEF"/>
    <w:rsid w:val="002E460F"/>
    <w:rsid w:val="002E5CC6"/>
    <w:rsid w:val="002E7773"/>
    <w:rsid w:val="002F1A0E"/>
    <w:rsid w:val="00311077"/>
    <w:rsid w:val="003114BE"/>
    <w:rsid w:val="003121CF"/>
    <w:rsid w:val="00312998"/>
    <w:rsid w:val="003146FC"/>
    <w:rsid w:val="00315669"/>
    <w:rsid w:val="00316161"/>
    <w:rsid w:val="0031633F"/>
    <w:rsid w:val="003251D9"/>
    <w:rsid w:val="00325D56"/>
    <w:rsid w:val="00326FA0"/>
    <w:rsid w:val="00327916"/>
    <w:rsid w:val="00327AA1"/>
    <w:rsid w:val="00330C16"/>
    <w:rsid w:val="00331D19"/>
    <w:rsid w:val="00332695"/>
    <w:rsid w:val="00332B99"/>
    <w:rsid w:val="003331CC"/>
    <w:rsid w:val="00333300"/>
    <w:rsid w:val="00333439"/>
    <w:rsid w:val="00336AAF"/>
    <w:rsid w:val="003408CD"/>
    <w:rsid w:val="00343A13"/>
    <w:rsid w:val="003475B8"/>
    <w:rsid w:val="0034773B"/>
    <w:rsid w:val="00350091"/>
    <w:rsid w:val="003509D0"/>
    <w:rsid w:val="00350B58"/>
    <w:rsid w:val="00354FAD"/>
    <w:rsid w:val="00356B2F"/>
    <w:rsid w:val="00356CA8"/>
    <w:rsid w:val="003617E4"/>
    <w:rsid w:val="003644BA"/>
    <w:rsid w:val="00364ECF"/>
    <w:rsid w:val="00371F14"/>
    <w:rsid w:val="003726E2"/>
    <w:rsid w:val="00375E8F"/>
    <w:rsid w:val="003760B7"/>
    <w:rsid w:val="003767D1"/>
    <w:rsid w:val="003801F3"/>
    <w:rsid w:val="00386123"/>
    <w:rsid w:val="00386EEC"/>
    <w:rsid w:val="003904D6"/>
    <w:rsid w:val="00390BC5"/>
    <w:rsid w:val="00391FC1"/>
    <w:rsid w:val="00392070"/>
    <w:rsid w:val="00394F5E"/>
    <w:rsid w:val="003951AF"/>
    <w:rsid w:val="0039668D"/>
    <w:rsid w:val="003A2991"/>
    <w:rsid w:val="003B0D58"/>
    <w:rsid w:val="003B2837"/>
    <w:rsid w:val="003B61C6"/>
    <w:rsid w:val="003B724F"/>
    <w:rsid w:val="003C2509"/>
    <w:rsid w:val="003C345D"/>
    <w:rsid w:val="003C5D69"/>
    <w:rsid w:val="003C5DD8"/>
    <w:rsid w:val="003C6051"/>
    <w:rsid w:val="003D0AD7"/>
    <w:rsid w:val="003D12D8"/>
    <w:rsid w:val="003D2E13"/>
    <w:rsid w:val="003D4135"/>
    <w:rsid w:val="003E2057"/>
    <w:rsid w:val="003E2A9D"/>
    <w:rsid w:val="003E4CD6"/>
    <w:rsid w:val="003E59BB"/>
    <w:rsid w:val="003E6A11"/>
    <w:rsid w:val="003E7D45"/>
    <w:rsid w:val="003F1406"/>
    <w:rsid w:val="003F2D1E"/>
    <w:rsid w:val="003F4471"/>
    <w:rsid w:val="004018D9"/>
    <w:rsid w:val="0040202A"/>
    <w:rsid w:val="004053B7"/>
    <w:rsid w:val="004062C7"/>
    <w:rsid w:val="0040699E"/>
    <w:rsid w:val="0040784A"/>
    <w:rsid w:val="00407EE9"/>
    <w:rsid w:val="0041379B"/>
    <w:rsid w:val="00413DD9"/>
    <w:rsid w:val="004147C0"/>
    <w:rsid w:val="00414B3C"/>
    <w:rsid w:val="00416585"/>
    <w:rsid w:val="0041707F"/>
    <w:rsid w:val="00420727"/>
    <w:rsid w:val="00422D4E"/>
    <w:rsid w:val="00424FBF"/>
    <w:rsid w:val="00427A91"/>
    <w:rsid w:val="00435B67"/>
    <w:rsid w:val="00440E11"/>
    <w:rsid w:val="00444392"/>
    <w:rsid w:val="004516DC"/>
    <w:rsid w:val="00451B16"/>
    <w:rsid w:val="00451D0C"/>
    <w:rsid w:val="004533D1"/>
    <w:rsid w:val="00460366"/>
    <w:rsid w:val="004612D6"/>
    <w:rsid w:val="004620E2"/>
    <w:rsid w:val="00462282"/>
    <w:rsid w:val="004627FC"/>
    <w:rsid w:val="004639BE"/>
    <w:rsid w:val="00463C8E"/>
    <w:rsid w:val="0046439E"/>
    <w:rsid w:val="004733C5"/>
    <w:rsid w:val="00473F9B"/>
    <w:rsid w:val="00474B9A"/>
    <w:rsid w:val="00476F52"/>
    <w:rsid w:val="00477306"/>
    <w:rsid w:val="00480B24"/>
    <w:rsid w:val="00481489"/>
    <w:rsid w:val="0048369E"/>
    <w:rsid w:val="0048413E"/>
    <w:rsid w:val="0048448A"/>
    <w:rsid w:val="0048491B"/>
    <w:rsid w:val="0048503F"/>
    <w:rsid w:val="004914CE"/>
    <w:rsid w:val="0049605B"/>
    <w:rsid w:val="004965F6"/>
    <w:rsid w:val="004A0377"/>
    <w:rsid w:val="004B2696"/>
    <w:rsid w:val="004B507E"/>
    <w:rsid w:val="004B58D8"/>
    <w:rsid w:val="004C2FA2"/>
    <w:rsid w:val="004D2245"/>
    <w:rsid w:val="004D41DD"/>
    <w:rsid w:val="004D5D79"/>
    <w:rsid w:val="004E4AEA"/>
    <w:rsid w:val="004E59EE"/>
    <w:rsid w:val="004E6152"/>
    <w:rsid w:val="004F11DC"/>
    <w:rsid w:val="004F1549"/>
    <w:rsid w:val="004F3665"/>
    <w:rsid w:val="00500BE5"/>
    <w:rsid w:val="0050600E"/>
    <w:rsid w:val="00506203"/>
    <w:rsid w:val="00511A89"/>
    <w:rsid w:val="00512CEA"/>
    <w:rsid w:val="00514391"/>
    <w:rsid w:val="0051456E"/>
    <w:rsid w:val="005145E1"/>
    <w:rsid w:val="0051485C"/>
    <w:rsid w:val="00515561"/>
    <w:rsid w:val="00517A2E"/>
    <w:rsid w:val="00517B97"/>
    <w:rsid w:val="00520CF8"/>
    <w:rsid w:val="00521663"/>
    <w:rsid w:val="0052240E"/>
    <w:rsid w:val="0052427C"/>
    <w:rsid w:val="00524903"/>
    <w:rsid w:val="0052749D"/>
    <w:rsid w:val="00532A04"/>
    <w:rsid w:val="00534517"/>
    <w:rsid w:val="00535D9C"/>
    <w:rsid w:val="00535FD5"/>
    <w:rsid w:val="005443B6"/>
    <w:rsid w:val="00544924"/>
    <w:rsid w:val="00553015"/>
    <w:rsid w:val="00554C95"/>
    <w:rsid w:val="00554FD1"/>
    <w:rsid w:val="0056002B"/>
    <w:rsid w:val="005609F7"/>
    <w:rsid w:val="00561722"/>
    <w:rsid w:val="00561EB2"/>
    <w:rsid w:val="00566286"/>
    <w:rsid w:val="00571957"/>
    <w:rsid w:val="00572CF9"/>
    <w:rsid w:val="005757B4"/>
    <w:rsid w:val="0057602D"/>
    <w:rsid w:val="005760BD"/>
    <w:rsid w:val="0058090E"/>
    <w:rsid w:val="00580A0C"/>
    <w:rsid w:val="00582786"/>
    <w:rsid w:val="00582E58"/>
    <w:rsid w:val="005836DD"/>
    <w:rsid w:val="00586F3F"/>
    <w:rsid w:val="00590353"/>
    <w:rsid w:val="00592BDB"/>
    <w:rsid w:val="00594873"/>
    <w:rsid w:val="00597287"/>
    <w:rsid w:val="005A00D6"/>
    <w:rsid w:val="005A0DF9"/>
    <w:rsid w:val="005A2C8A"/>
    <w:rsid w:val="005A39D1"/>
    <w:rsid w:val="005A3E99"/>
    <w:rsid w:val="005B2088"/>
    <w:rsid w:val="005B2EDF"/>
    <w:rsid w:val="005B34D9"/>
    <w:rsid w:val="005B619A"/>
    <w:rsid w:val="005B6E68"/>
    <w:rsid w:val="005B6FC8"/>
    <w:rsid w:val="005B792A"/>
    <w:rsid w:val="005C0B05"/>
    <w:rsid w:val="005C11CD"/>
    <w:rsid w:val="005C5605"/>
    <w:rsid w:val="005C56AC"/>
    <w:rsid w:val="005C69A2"/>
    <w:rsid w:val="005C7809"/>
    <w:rsid w:val="005D0A14"/>
    <w:rsid w:val="005D1CBF"/>
    <w:rsid w:val="005D246E"/>
    <w:rsid w:val="005D26DE"/>
    <w:rsid w:val="005D5E71"/>
    <w:rsid w:val="005E0AC8"/>
    <w:rsid w:val="005E0D7A"/>
    <w:rsid w:val="005E14A4"/>
    <w:rsid w:val="005E3AF2"/>
    <w:rsid w:val="005E5CC7"/>
    <w:rsid w:val="005E6B6D"/>
    <w:rsid w:val="005E6ED7"/>
    <w:rsid w:val="005F2097"/>
    <w:rsid w:val="005F25C1"/>
    <w:rsid w:val="005F54A8"/>
    <w:rsid w:val="005F57AB"/>
    <w:rsid w:val="006010CA"/>
    <w:rsid w:val="006015A3"/>
    <w:rsid w:val="00604AF4"/>
    <w:rsid w:val="00604DFB"/>
    <w:rsid w:val="00605A71"/>
    <w:rsid w:val="00607AEA"/>
    <w:rsid w:val="00610102"/>
    <w:rsid w:val="00610292"/>
    <w:rsid w:val="00613DFB"/>
    <w:rsid w:val="00616AFE"/>
    <w:rsid w:val="00622D89"/>
    <w:rsid w:val="006247EF"/>
    <w:rsid w:val="00625747"/>
    <w:rsid w:val="006274BA"/>
    <w:rsid w:val="0063089E"/>
    <w:rsid w:val="00630A88"/>
    <w:rsid w:val="00631F5F"/>
    <w:rsid w:val="006332D0"/>
    <w:rsid w:val="00640E11"/>
    <w:rsid w:val="00641616"/>
    <w:rsid w:val="00643152"/>
    <w:rsid w:val="00646E0D"/>
    <w:rsid w:val="006502C6"/>
    <w:rsid w:val="00650A8A"/>
    <w:rsid w:val="00663129"/>
    <w:rsid w:val="00663484"/>
    <w:rsid w:val="00665102"/>
    <w:rsid w:val="00665D72"/>
    <w:rsid w:val="006665FE"/>
    <w:rsid w:val="006735C8"/>
    <w:rsid w:val="006741F9"/>
    <w:rsid w:val="006742EC"/>
    <w:rsid w:val="0068194B"/>
    <w:rsid w:val="00681CE3"/>
    <w:rsid w:val="0068217C"/>
    <w:rsid w:val="00685394"/>
    <w:rsid w:val="006869E5"/>
    <w:rsid w:val="0068793E"/>
    <w:rsid w:val="00690277"/>
    <w:rsid w:val="0069027D"/>
    <w:rsid w:val="006912E3"/>
    <w:rsid w:val="0069308E"/>
    <w:rsid w:val="00697D80"/>
    <w:rsid w:val="006A08FB"/>
    <w:rsid w:val="006A0AC1"/>
    <w:rsid w:val="006A2739"/>
    <w:rsid w:val="006A4571"/>
    <w:rsid w:val="006A720E"/>
    <w:rsid w:val="006B062F"/>
    <w:rsid w:val="006B0939"/>
    <w:rsid w:val="006B0AE0"/>
    <w:rsid w:val="006B263C"/>
    <w:rsid w:val="006C179F"/>
    <w:rsid w:val="006C3232"/>
    <w:rsid w:val="006C33B6"/>
    <w:rsid w:val="006C4D80"/>
    <w:rsid w:val="006C5566"/>
    <w:rsid w:val="006D0409"/>
    <w:rsid w:val="006D0A2C"/>
    <w:rsid w:val="006D1374"/>
    <w:rsid w:val="006D46DA"/>
    <w:rsid w:val="006E0B6A"/>
    <w:rsid w:val="006E137F"/>
    <w:rsid w:val="006E1914"/>
    <w:rsid w:val="006F0D5F"/>
    <w:rsid w:val="006F29D0"/>
    <w:rsid w:val="006F4DD7"/>
    <w:rsid w:val="006F7747"/>
    <w:rsid w:val="006F7D78"/>
    <w:rsid w:val="007005FB"/>
    <w:rsid w:val="00702D9E"/>
    <w:rsid w:val="00703900"/>
    <w:rsid w:val="00704561"/>
    <w:rsid w:val="0070497B"/>
    <w:rsid w:val="00704FC2"/>
    <w:rsid w:val="00705FBD"/>
    <w:rsid w:val="007069B3"/>
    <w:rsid w:val="0071200A"/>
    <w:rsid w:val="00712DA4"/>
    <w:rsid w:val="00715952"/>
    <w:rsid w:val="0071670C"/>
    <w:rsid w:val="00720DF8"/>
    <w:rsid w:val="00721686"/>
    <w:rsid w:val="0072198A"/>
    <w:rsid w:val="00724C5A"/>
    <w:rsid w:val="00727D50"/>
    <w:rsid w:val="007302C3"/>
    <w:rsid w:val="00734C32"/>
    <w:rsid w:val="007369C5"/>
    <w:rsid w:val="007376D3"/>
    <w:rsid w:val="00741BCA"/>
    <w:rsid w:val="007421B2"/>
    <w:rsid w:val="00742C9C"/>
    <w:rsid w:val="00742CC0"/>
    <w:rsid w:val="00743267"/>
    <w:rsid w:val="00743990"/>
    <w:rsid w:val="007444E2"/>
    <w:rsid w:val="007454B1"/>
    <w:rsid w:val="007476FC"/>
    <w:rsid w:val="00753D95"/>
    <w:rsid w:val="00754294"/>
    <w:rsid w:val="00754E33"/>
    <w:rsid w:val="00757033"/>
    <w:rsid w:val="00757AF3"/>
    <w:rsid w:val="0076566B"/>
    <w:rsid w:val="00765CDF"/>
    <w:rsid w:val="00770864"/>
    <w:rsid w:val="00772243"/>
    <w:rsid w:val="00772D75"/>
    <w:rsid w:val="00775FE8"/>
    <w:rsid w:val="00776941"/>
    <w:rsid w:val="007807B6"/>
    <w:rsid w:val="007816F3"/>
    <w:rsid w:val="0078231D"/>
    <w:rsid w:val="007824E9"/>
    <w:rsid w:val="007834A3"/>
    <w:rsid w:val="00784E7A"/>
    <w:rsid w:val="0078652C"/>
    <w:rsid w:val="00790D78"/>
    <w:rsid w:val="00793114"/>
    <w:rsid w:val="00796C43"/>
    <w:rsid w:val="007A2044"/>
    <w:rsid w:val="007A407B"/>
    <w:rsid w:val="007A6DCB"/>
    <w:rsid w:val="007A7614"/>
    <w:rsid w:val="007A79E4"/>
    <w:rsid w:val="007A7A60"/>
    <w:rsid w:val="007B2D5F"/>
    <w:rsid w:val="007B450B"/>
    <w:rsid w:val="007B7E2B"/>
    <w:rsid w:val="007C2494"/>
    <w:rsid w:val="007C3814"/>
    <w:rsid w:val="007C71E9"/>
    <w:rsid w:val="007D0813"/>
    <w:rsid w:val="007D1665"/>
    <w:rsid w:val="007D3D99"/>
    <w:rsid w:val="007D5BC7"/>
    <w:rsid w:val="007D5C2F"/>
    <w:rsid w:val="007E22FE"/>
    <w:rsid w:val="007E5060"/>
    <w:rsid w:val="007F1B92"/>
    <w:rsid w:val="007F4B04"/>
    <w:rsid w:val="007F5AAD"/>
    <w:rsid w:val="007F6894"/>
    <w:rsid w:val="007F6E62"/>
    <w:rsid w:val="0080675F"/>
    <w:rsid w:val="008070F4"/>
    <w:rsid w:val="00811E2B"/>
    <w:rsid w:val="0081328B"/>
    <w:rsid w:val="0081429C"/>
    <w:rsid w:val="008158C0"/>
    <w:rsid w:val="008168A3"/>
    <w:rsid w:val="0082127E"/>
    <w:rsid w:val="008220BD"/>
    <w:rsid w:val="008231E2"/>
    <w:rsid w:val="00823F61"/>
    <w:rsid w:val="00827EFA"/>
    <w:rsid w:val="00830F6A"/>
    <w:rsid w:val="00832AB2"/>
    <w:rsid w:val="00836AA6"/>
    <w:rsid w:val="00840782"/>
    <w:rsid w:val="00840CAF"/>
    <w:rsid w:val="008459DE"/>
    <w:rsid w:val="0084608D"/>
    <w:rsid w:val="00847A4D"/>
    <w:rsid w:val="00851C4D"/>
    <w:rsid w:val="008531C8"/>
    <w:rsid w:val="0085320C"/>
    <w:rsid w:val="008573E3"/>
    <w:rsid w:val="008609AF"/>
    <w:rsid w:val="00860BA2"/>
    <w:rsid w:val="00863FF3"/>
    <w:rsid w:val="00864460"/>
    <w:rsid w:val="008649F1"/>
    <w:rsid w:val="00864B60"/>
    <w:rsid w:val="0086723D"/>
    <w:rsid w:val="008703A7"/>
    <w:rsid w:val="00873380"/>
    <w:rsid w:val="00877E21"/>
    <w:rsid w:val="00880F5C"/>
    <w:rsid w:val="00881C20"/>
    <w:rsid w:val="00882E78"/>
    <w:rsid w:val="00882F14"/>
    <w:rsid w:val="00886FF1"/>
    <w:rsid w:val="008874C4"/>
    <w:rsid w:val="00892027"/>
    <w:rsid w:val="00893DAD"/>
    <w:rsid w:val="00894A6B"/>
    <w:rsid w:val="008952CA"/>
    <w:rsid w:val="0089630B"/>
    <w:rsid w:val="008A0203"/>
    <w:rsid w:val="008A3D58"/>
    <w:rsid w:val="008A3E6F"/>
    <w:rsid w:val="008A5364"/>
    <w:rsid w:val="008A5AF8"/>
    <w:rsid w:val="008B1C4C"/>
    <w:rsid w:val="008B227A"/>
    <w:rsid w:val="008B2711"/>
    <w:rsid w:val="008B67EC"/>
    <w:rsid w:val="008C153A"/>
    <w:rsid w:val="008C1F9C"/>
    <w:rsid w:val="008C471F"/>
    <w:rsid w:val="008C5AD0"/>
    <w:rsid w:val="008C645A"/>
    <w:rsid w:val="008C6C1E"/>
    <w:rsid w:val="008C706F"/>
    <w:rsid w:val="008C790E"/>
    <w:rsid w:val="008C7A75"/>
    <w:rsid w:val="008D1D8B"/>
    <w:rsid w:val="008D21BF"/>
    <w:rsid w:val="008D2549"/>
    <w:rsid w:val="008D5BE0"/>
    <w:rsid w:val="008D69B4"/>
    <w:rsid w:val="008E0D9B"/>
    <w:rsid w:val="008E2A29"/>
    <w:rsid w:val="008E3421"/>
    <w:rsid w:val="008E3891"/>
    <w:rsid w:val="008E3DED"/>
    <w:rsid w:val="008E43DA"/>
    <w:rsid w:val="008F0D73"/>
    <w:rsid w:val="008F14FB"/>
    <w:rsid w:val="008F4324"/>
    <w:rsid w:val="008F49B7"/>
    <w:rsid w:val="008F7DAD"/>
    <w:rsid w:val="009005E5"/>
    <w:rsid w:val="00900FE5"/>
    <w:rsid w:val="00901D9A"/>
    <w:rsid w:val="00902F71"/>
    <w:rsid w:val="009038B5"/>
    <w:rsid w:val="00903B71"/>
    <w:rsid w:val="00906E43"/>
    <w:rsid w:val="00910DD6"/>
    <w:rsid w:val="00911B0F"/>
    <w:rsid w:val="0091206B"/>
    <w:rsid w:val="0091310D"/>
    <w:rsid w:val="00920096"/>
    <w:rsid w:val="0092096E"/>
    <w:rsid w:val="009219F3"/>
    <w:rsid w:val="00922C1A"/>
    <w:rsid w:val="00923752"/>
    <w:rsid w:val="009246D7"/>
    <w:rsid w:val="00926548"/>
    <w:rsid w:val="0092707A"/>
    <w:rsid w:val="00930B41"/>
    <w:rsid w:val="00931228"/>
    <w:rsid w:val="009323E5"/>
    <w:rsid w:val="00933912"/>
    <w:rsid w:val="00933F13"/>
    <w:rsid w:val="00935611"/>
    <w:rsid w:val="009360BE"/>
    <w:rsid w:val="00936679"/>
    <w:rsid w:val="00940FF4"/>
    <w:rsid w:val="009426D9"/>
    <w:rsid w:val="009427F2"/>
    <w:rsid w:val="0094282A"/>
    <w:rsid w:val="00942E6B"/>
    <w:rsid w:val="00943221"/>
    <w:rsid w:val="0094347C"/>
    <w:rsid w:val="00946759"/>
    <w:rsid w:val="009474B9"/>
    <w:rsid w:val="00947603"/>
    <w:rsid w:val="00950B77"/>
    <w:rsid w:val="00951996"/>
    <w:rsid w:val="00955862"/>
    <w:rsid w:val="00957301"/>
    <w:rsid w:val="0095754E"/>
    <w:rsid w:val="009629C3"/>
    <w:rsid w:val="00966B5F"/>
    <w:rsid w:val="00971E8D"/>
    <w:rsid w:val="00972D4D"/>
    <w:rsid w:val="00975508"/>
    <w:rsid w:val="00975F8E"/>
    <w:rsid w:val="00980C50"/>
    <w:rsid w:val="009813A0"/>
    <w:rsid w:val="00981A10"/>
    <w:rsid w:val="00981B61"/>
    <w:rsid w:val="0098696C"/>
    <w:rsid w:val="00990DD6"/>
    <w:rsid w:val="009959B9"/>
    <w:rsid w:val="00996495"/>
    <w:rsid w:val="00997AC6"/>
    <w:rsid w:val="009A052C"/>
    <w:rsid w:val="009A3F3D"/>
    <w:rsid w:val="009A4F6C"/>
    <w:rsid w:val="009B3C64"/>
    <w:rsid w:val="009B4D95"/>
    <w:rsid w:val="009B79EC"/>
    <w:rsid w:val="009C119A"/>
    <w:rsid w:val="009C3785"/>
    <w:rsid w:val="009C451D"/>
    <w:rsid w:val="009C767E"/>
    <w:rsid w:val="009C7E35"/>
    <w:rsid w:val="009D0584"/>
    <w:rsid w:val="009D7229"/>
    <w:rsid w:val="009D7CB1"/>
    <w:rsid w:val="009E0232"/>
    <w:rsid w:val="009E0526"/>
    <w:rsid w:val="009E098E"/>
    <w:rsid w:val="009E21DC"/>
    <w:rsid w:val="009E6BF0"/>
    <w:rsid w:val="009E72B1"/>
    <w:rsid w:val="009F1209"/>
    <w:rsid w:val="009F1DD7"/>
    <w:rsid w:val="009F4AAF"/>
    <w:rsid w:val="009F5EE1"/>
    <w:rsid w:val="009F6D64"/>
    <w:rsid w:val="00A02669"/>
    <w:rsid w:val="00A14218"/>
    <w:rsid w:val="00A14A0A"/>
    <w:rsid w:val="00A20137"/>
    <w:rsid w:val="00A217AC"/>
    <w:rsid w:val="00A2236F"/>
    <w:rsid w:val="00A24BF9"/>
    <w:rsid w:val="00A26B4F"/>
    <w:rsid w:val="00A276C5"/>
    <w:rsid w:val="00A27BBD"/>
    <w:rsid w:val="00A311A7"/>
    <w:rsid w:val="00A369B3"/>
    <w:rsid w:val="00A36B19"/>
    <w:rsid w:val="00A36CC1"/>
    <w:rsid w:val="00A37919"/>
    <w:rsid w:val="00A37AC0"/>
    <w:rsid w:val="00A4052B"/>
    <w:rsid w:val="00A41A70"/>
    <w:rsid w:val="00A41D14"/>
    <w:rsid w:val="00A45D59"/>
    <w:rsid w:val="00A5061C"/>
    <w:rsid w:val="00A51B49"/>
    <w:rsid w:val="00A535E4"/>
    <w:rsid w:val="00A5722F"/>
    <w:rsid w:val="00A603AC"/>
    <w:rsid w:val="00A60C10"/>
    <w:rsid w:val="00A6112D"/>
    <w:rsid w:val="00A622AB"/>
    <w:rsid w:val="00A62F0A"/>
    <w:rsid w:val="00A6377E"/>
    <w:rsid w:val="00A664A4"/>
    <w:rsid w:val="00A6673B"/>
    <w:rsid w:val="00A71198"/>
    <w:rsid w:val="00A738D1"/>
    <w:rsid w:val="00A75FBB"/>
    <w:rsid w:val="00A80E6F"/>
    <w:rsid w:val="00A812CA"/>
    <w:rsid w:val="00A82509"/>
    <w:rsid w:val="00A82877"/>
    <w:rsid w:val="00A85413"/>
    <w:rsid w:val="00A87221"/>
    <w:rsid w:val="00A906F9"/>
    <w:rsid w:val="00A9111D"/>
    <w:rsid w:val="00A91B94"/>
    <w:rsid w:val="00A92756"/>
    <w:rsid w:val="00A94C9B"/>
    <w:rsid w:val="00A94CE8"/>
    <w:rsid w:val="00AA14CA"/>
    <w:rsid w:val="00AA2E5D"/>
    <w:rsid w:val="00AA4DDC"/>
    <w:rsid w:val="00AA56A6"/>
    <w:rsid w:val="00AA5A55"/>
    <w:rsid w:val="00AA7F9A"/>
    <w:rsid w:val="00AB0AF1"/>
    <w:rsid w:val="00AB232A"/>
    <w:rsid w:val="00AB5FB7"/>
    <w:rsid w:val="00AC0A13"/>
    <w:rsid w:val="00AC2E48"/>
    <w:rsid w:val="00AC2EEE"/>
    <w:rsid w:val="00AC3264"/>
    <w:rsid w:val="00AC3345"/>
    <w:rsid w:val="00AD1312"/>
    <w:rsid w:val="00AD279E"/>
    <w:rsid w:val="00AD529B"/>
    <w:rsid w:val="00AD7D26"/>
    <w:rsid w:val="00AE197D"/>
    <w:rsid w:val="00AE1F09"/>
    <w:rsid w:val="00AE3D1A"/>
    <w:rsid w:val="00AE4444"/>
    <w:rsid w:val="00AF0D5D"/>
    <w:rsid w:val="00AF545C"/>
    <w:rsid w:val="00AF5CE4"/>
    <w:rsid w:val="00AF6813"/>
    <w:rsid w:val="00AF7A60"/>
    <w:rsid w:val="00B00B89"/>
    <w:rsid w:val="00B00E2A"/>
    <w:rsid w:val="00B028EE"/>
    <w:rsid w:val="00B0324B"/>
    <w:rsid w:val="00B0355F"/>
    <w:rsid w:val="00B11CE3"/>
    <w:rsid w:val="00B161D8"/>
    <w:rsid w:val="00B16520"/>
    <w:rsid w:val="00B16CD1"/>
    <w:rsid w:val="00B16FDD"/>
    <w:rsid w:val="00B176D0"/>
    <w:rsid w:val="00B21B4C"/>
    <w:rsid w:val="00B30952"/>
    <w:rsid w:val="00B3096B"/>
    <w:rsid w:val="00B31C59"/>
    <w:rsid w:val="00B37AFD"/>
    <w:rsid w:val="00B41631"/>
    <w:rsid w:val="00B42C2B"/>
    <w:rsid w:val="00B44910"/>
    <w:rsid w:val="00B46312"/>
    <w:rsid w:val="00B464C7"/>
    <w:rsid w:val="00B47CE1"/>
    <w:rsid w:val="00B50FAC"/>
    <w:rsid w:val="00B51731"/>
    <w:rsid w:val="00B52F18"/>
    <w:rsid w:val="00B53DD1"/>
    <w:rsid w:val="00B57E91"/>
    <w:rsid w:val="00B62988"/>
    <w:rsid w:val="00B642E5"/>
    <w:rsid w:val="00B652A0"/>
    <w:rsid w:val="00B67DA0"/>
    <w:rsid w:val="00B700F5"/>
    <w:rsid w:val="00B71956"/>
    <w:rsid w:val="00B74B53"/>
    <w:rsid w:val="00B77EB6"/>
    <w:rsid w:val="00B82016"/>
    <w:rsid w:val="00B83A34"/>
    <w:rsid w:val="00B840E5"/>
    <w:rsid w:val="00B843C2"/>
    <w:rsid w:val="00B866C1"/>
    <w:rsid w:val="00B8732B"/>
    <w:rsid w:val="00B90333"/>
    <w:rsid w:val="00B91D14"/>
    <w:rsid w:val="00B95D25"/>
    <w:rsid w:val="00BA4E24"/>
    <w:rsid w:val="00BA54B2"/>
    <w:rsid w:val="00BA5705"/>
    <w:rsid w:val="00BA6255"/>
    <w:rsid w:val="00BA6C72"/>
    <w:rsid w:val="00BB2647"/>
    <w:rsid w:val="00BB571E"/>
    <w:rsid w:val="00BC4DA7"/>
    <w:rsid w:val="00BC66C6"/>
    <w:rsid w:val="00BC697D"/>
    <w:rsid w:val="00BD0407"/>
    <w:rsid w:val="00BD35A2"/>
    <w:rsid w:val="00BD5D58"/>
    <w:rsid w:val="00BE33F0"/>
    <w:rsid w:val="00BE35B5"/>
    <w:rsid w:val="00BE42CC"/>
    <w:rsid w:val="00BE6D57"/>
    <w:rsid w:val="00BF1D2D"/>
    <w:rsid w:val="00BF290F"/>
    <w:rsid w:val="00BF2AE5"/>
    <w:rsid w:val="00BF2EB7"/>
    <w:rsid w:val="00BF2FD5"/>
    <w:rsid w:val="00BF4C3D"/>
    <w:rsid w:val="00BF6ADE"/>
    <w:rsid w:val="00C01EE8"/>
    <w:rsid w:val="00C022FE"/>
    <w:rsid w:val="00C03BC8"/>
    <w:rsid w:val="00C042ED"/>
    <w:rsid w:val="00C061E4"/>
    <w:rsid w:val="00C063EA"/>
    <w:rsid w:val="00C06BB6"/>
    <w:rsid w:val="00C070B9"/>
    <w:rsid w:val="00C110A3"/>
    <w:rsid w:val="00C1345D"/>
    <w:rsid w:val="00C14223"/>
    <w:rsid w:val="00C1554A"/>
    <w:rsid w:val="00C164B2"/>
    <w:rsid w:val="00C177F3"/>
    <w:rsid w:val="00C21D69"/>
    <w:rsid w:val="00C22FEE"/>
    <w:rsid w:val="00C233A9"/>
    <w:rsid w:val="00C2635D"/>
    <w:rsid w:val="00C267B4"/>
    <w:rsid w:val="00C3056B"/>
    <w:rsid w:val="00C314E7"/>
    <w:rsid w:val="00C31540"/>
    <w:rsid w:val="00C3478A"/>
    <w:rsid w:val="00C34B2A"/>
    <w:rsid w:val="00C36064"/>
    <w:rsid w:val="00C36708"/>
    <w:rsid w:val="00C37DF5"/>
    <w:rsid w:val="00C41CA0"/>
    <w:rsid w:val="00C43C15"/>
    <w:rsid w:val="00C46978"/>
    <w:rsid w:val="00C47CC4"/>
    <w:rsid w:val="00C50F9C"/>
    <w:rsid w:val="00C513CD"/>
    <w:rsid w:val="00C5397D"/>
    <w:rsid w:val="00C53AB0"/>
    <w:rsid w:val="00C630C2"/>
    <w:rsid w:val="00C64C61"/>
    <w:rsid w:val="00C6752C"/>
    <w:rsid w:val="00C70A8F"/>
    <w:rsid w:val="00C7115A"/>
    <w:rsid w:val="00C74668"/>
    <w:rsid w:val="00C77FB0"/>
    <w:rsid w:val="00C842F8"/>
    <w:rsid w:val="00C90F43"/>
    <w:rsid w:val="00C90F48"/>
    <w:rsid w:val="00C91AE2"/>
    <w:rsid w:val="00C963CC"/>
    <w:rsid w:val="00CA176B"/>
    <w:rsid w:val="00CA1D0C"/>
    <w:rsid w:val="00CA2BBD"/>
    <w:rsid w:val="00CA3FF0"/>
    <w:rsid w:val="00CA5B4D"/>
    <w:rsid w:val="00CA6D50"/>
    <w:rsid w:val="00CA7638"/>
    <w:rsid w:val="00CB3523"/>
    <w:rsid w:val="00CB55C0"/>
    <w:rsid w:val="00CB5EFD"/>
    <w:rsid w:val="00CC14D3"/>
    <w:rsid w:val="00CC1810"/>
    <w:rsid w:val="00CD3F77"/>
    <w:rsid w:val="00CD63F3"/>
    <w:rsid w:val="00CE00B0"/>
    <w:rsid w:val="00CE1437"/>
    <w:rsid w:val="00CE20E8"/>
    <w:rsid w:val="00CE2990"/>
    <w:rsid w:val="00CE2D04"/>
    <w:rsid w:val="00CE3B14"/>
    <w:rsid w:val="00CE5ADE"/>
    <w:rsid w:val="00CE7939"/>
    <w:rsid w:val="00CE7C69"/>
    <w:rsid w:val="00CF0EAA"/>
    <w:rsid w:val="00CF184A"/>
    <w:rsid w:val="00CF2A25"/>
    <w:rsid w:val="00CF3883"/>
    <w:rsid w:val="00CF42F8"/>
    <w:rsid w:val="00CF4FB7"/>
    <w:rsid w:val="00CF6E2A"/>
    <w:rsid w:val="00D00920"/>
    <w:rsid w:val="00D01A71"/>
    <w:rsid w:val="00D03A70"/>
    <w:rsid w:val="00D06413"/>
    <w:rsid w:val="00D073A4"/>
    <w:rsid w:val="00D074AF"/>
    <w:rsid w:val="00D07748"/>
    <w:rsid w:val="00D15051"/>
    <w:rsid w:val="00D151A0"/>
    <w:rsid w:val="00D15AE6"/>
    <w:rsid w:val="00D1745E"/>
    <w:rsid w:val="00D208CE"/>
    <w:rsid w:val="00D20D1C"/>
    <w:rsid w:val="00D21A5B"/>
    <w:rsid w:val="00D221D8"/>
    <w:rsid w:val="00D258DD"/>
    <w:rsid w:val="00D25990"/>
    <w:rsid w:val="00D25FB7"/>
    <w:rsid w:val="00D328C5"/>
    <w:rsid w:val="00D346CC"/>
    <w:rsid w:val="00D355F1"/>
    <w:rsid w:val="00D37477"/>
    <w:rsid w:val="00D413B3"/>
    <w:rsid w:val="00D423FD"/>
    <w:rsid w:val="00D42BC2"/>
    <w:rsid w:val="00D46120"/>
    <w:rsid w:val="00D462B1"/>
    <w:rsid w:val="00D46311"/>
    <w:rsid w:val="00D47C42"/>
    <w:rsid w:val="00D47D9E"/>
    <w:rsid w:val="00D50C77"/>
    <w:rsid w:val="00D50E97"/>
    <w:rsid w:val="00D5450A"/>
    <w:rsid w:val="00D5625A"/>
    <w:rsid w:val="00D605BB"/>
    <w:rsid w:val="00D610CD"/>
    <w:rsid w:val="00D61244"/>
    <w:rsid w:val="00D62B25"/>
    <w:rsid w:val="00D64544"/>
    <w:rsid w:val="00D655FD"/>
    <w:rsid w:val="00D65F39"/>
    <w:rsid w:val="00D71060"/>
    <w:rsid w:val="00D72E65"/>
    <w:rsid w:val="00D743FD"/>
    <w:rsid w:val="00D74C65"/>
    <w:rsid w:val="00D76FA2"/>
    <w:rsid w:val="00D77A2C"/>
    <w:rsid w:val="00D82BD7"/>
    <w:rsid w:val="00D8496D"/>
    <w:rsid w:val="00D8498F"/>
    <w:rsid w:val="00D86244"/>
    <w:rsid w:val="00D90B6F"/>
    <w:rsid w:val="00D90C9C"/>
    <w:rsid w:val="00D9124C"/>
    <w:rsid w:val="00D95C09"/>
    <w:rsid w:val="00D95E93"/>
    <w:rsid w:val="00D96657"/>
    <w:rsid w:val="00D96D8D"/>
    <w:rsid w:val="00D97645"/>
    <w:rsid w:val="00D979D0"/>
    <w:rsid w:val="00DA0CF9"/>
    <w:rsid w:val="00DA2795"/>
    <w:rsid w:val="00DA2FB4"/>
    <w:rsid w:val="00DA4A61"/>
    <w:rsid w:val="00DA624C"/>
    <w:rsid w:val="00DA7914"/>
    <w:rsid w:val="00DB0316"/>
    <w:rsid w:val="00DB0FC4"/>
    <w:rsid w:val="00DB273E"/>
    <w:rsid w:val="00DB547A"/>
    <w:rsid w:val="00DC0998"/>
    <w:rsid w:val="00DC2D6B"/>
    <w:rsid w:val="00DC2E30"/>
    <w:rsid w:val="00DC3DC7"/>
    <w:rsid w:val="00DC4813"/>
    <w:rsid w:val="00DC68D7"/>
    <w:rsid w:val="00DC7A98"/>
    <w:rsid w:val="00DD169E"/>
    <w:rsid w:val="00DD3E8B"/>
    <w:rsid w:val="00DD6879"/>
    <w:rsid w:val="00DE0348"/>
    <w:rsid w:val="00DE40FE"/>
    <w:rsid w:val="00DE74E1"/>
    <w:rsid w:val="00DE76CF"/>
    <w:rsid w:val="00DE7A91"/>
    <w:rsid w:val="00DF243F"/>
    <w:rsid w:val="00DF32FC"/>
    <w:rsid w:val="00DF357D"/>
    <w:rsid w:val="00DF57D8"/>
    <w:rsid w:val="00DF616C"/>
    <w:rsid w:val="00E00C01"/>
    <w:rsid w:val="00E00CC4"/>
    <w:rsid w:val="00E01818"/>
    <w:rsid w:val="00E01BC3"/>
    <w:rsid w:val="00E03BFC"/>
    <w:rsid w:val="00E11207"/>
    <w:rsid w:val="00E11883"/>
    <w:rsid w:val="00E121B0"/>
    <w:rsid w:val="00E1387D"/>
    <w:rsid w:val="00E15605"/>
    <w:rsid w:val="00E17BBC"/>
    <w:rsid w:val="00E20CD2"/>
    <w:rsid w:val="00E21AA0"/>
    <w:rsid w:val="00E233BC"/>
    <w:rsid w:val="00E246D7"/>
    <w:rsid w:val="00E261EF"/>
    <w:rsid w:val="00E26B19"/>
    <w:rsid w:val="00E309F4"/>
    <w:rsid w:val="00E31FCF"/>
    <w:rsid w:val="00E333B6"/>
    <w:rsid w:val="00E3355D"/>
    <w:rsid w:val="00E33A50"/>
    <w:rsid w:val="00E353D6"/>
    <w:rsid w:val="00E35975"/>
    <w:rsid w:val="00E35E31"/>
    <w:rsid w:val="00E36846"/>
    <w:rsid w:val="00E418ED"/>
    <w:rsid w:val="00E51722"/>
    <w:rsid w:val="00E53179"/>
    <w:rsid w:val="00E53997"/>
    <w:rsid w:val="00E564C2"/>
    <w:rsid w:val="00E6045F"/>
    <w:rsid w:val="00E6577C"/>
    <w:rsid w:val="00E66E71"/>
    <w:rsid w:val="00E70CDA"/>
    <w:rsid w:val="00E71641"/>
    <w:rsid w:val="00E7329B"/>
    <w:rsid w:val="00E736A2"/>
    <w:rsid w:val="00E756D9"/>
    <w:rsid w:val="00E75BEF"/>
    <w:rsid w:val="00E827C6"/>
    <w:rsid w:val="00E85A58"/>
    <w:rsid w:val="00E86FE0"/>
    <w:rsid w:val="00E91128"/>
    <w:rsid w:val="00E92A1A"/>
    <w:rsid w:val="00E9328A"/>
    <w:rsid w:val="00E95980"/>
    <w:rsid w:val="00E9611D"/>
    <w:rsid w:val="00EA2B38"/>
    <w:rsid w:val="00EA4EFE"/>
    <w:rsid w:val="00EA7C1E"/>
    <w:rsid w:val="00EB016F"/>
    <w:rsid w:val="00EB06D1"/>
    <w:rsid w:val="00EB20B3"/>
    <w:rsid w:val="00EB255D"/>
    <w:rsid w:val="00EB26F4"/>
    <w:rsid w:val="00EB2D7A"/>
    <w:rsid w:val="00EB3148"/>
    <w:rsid w:val="00EB3413"/>
    <w:rsid w:val="00EB48EC"/>
    <w:rsid w:val="00EB5260"/>
    <w:rsid w:val="00EC1F70"/>
    <w:rsid w:val="00EC61DF"/>
    <w:rsid w:val="00EC6BA0"/>
    <w:rsid w:val="00ED0529"/>
    <w:rsid w:val="00ED2050"/>
    <w:rsid w:val="00ED20AD"/>
    <w:rsid w:val="00ED248B"/>
    <w:rsid w:val="00ED32E4"/>
    <w:rsid w:val="00ED7633"/>
    <w:rsid w:val="00EE0AFD"/>
    <w:rsid w:val="00EE39E8"/>
    <w:rsid w:val="00EE7ADE"/>
    <w:rsid w:val="00EF0583"/>
    <w:rsid w:val="00EF3B9A"/>
    <w:rsid w:val="00EF43CE"/>
    <w:rsid w:val="00F025FA"/>
    <w:rsid w:val="00F029B2"/>
    <w:rsid w:val="00F045F0"/>
    <w:rsid w:val="00F12C6B"/>
    <w:rsid w:val="00F14496"/>
    <w:rsid w:val="00F14E3A"/>
    <w:rsid w:val="00F15751"/>
    <w:rsid w:val="00F15F7A"/>
    <w:rsid w:val="00F165CD"/>
    <w:rsid w:val="00F20350"/>
    <w:rsid w:val="00F209A9"/>
    <w:rsid w:val="00F21CEA"/>
    <w:rsid w:val="00F24592"/>
    <w:rsid w:val="00F250B3"/>
    <w:rsid w:val="00F252C0"/>
    <w:rsid w:val="00F26871"/>
    <w:rsid w:val="00F2799B"/>
    <w:rsid w:val="00F313B3"/>
    <w:rsid w:val="00F32F07"/>
    <w:rsid w:val="00F35643"/>
    <w:rsid w:val="00F378C7"/>
    <w:rsid w:val="00F406C9"/>
    <w:rsid w:val="00F4240D"/>
    <w:rsid w:val="00F42634"/>
    <w:rsid w:val="00F42A2F"/>
    <w:rsid w:val="00F431B2"/>
    <w:rsid w:val="00F4406B"/>
    <w:rsid w:val="00F444A5"/>
    <w:rsid w:val="00F475ED"/>
    <w:rsid w:val="00F477C6"/>
    <w:rsid w:val="00F540BC"/>
    <w:rsid w:val="00F54980"/>
    <w:rsid w:val="00F56B13"/>
    <w:rsid w:val="00F5794D"/>
    <w:rsid w:val="00F57B62"/>
    <w:rsid w:val="00F64295"/>
    <w:rsid w:val="00F644C3"/>
    <w:rsid w:val="00F657E4"/>
    <w:rsid w:val="00F65CC3"/>
    <w:rsid w:val="00F675BF"/>
    <w:rsid w:val="00F70565"/>
    <w:rsid w:val="00F72CE4"/>
    <w:rsid w:val="00F73017"/>
    <w:rsid w:val="00F74D28"/>
    <w:rsid w:val="00F76646"/>
    <w:rsid w:val="00F774DA"/>
    <w:rsid w:val="00F776B0"/>
    <w:rsid w:val="00F84538"/>
    <w:rsid w:val="00F90CF9"/>
    <w:rsid w:val="00F910EB"/>
    <w:rsid w:val="00F93246"/>
    <w:rsid w:val="00F946A3"/>
    <w:rsid w:val="00FA5883"/>
    <w:rsid w:val="00FA6440"/>
    <w:rsid w:val="00FA7FDC"/>
    <w:rsid w:val="00FB0E34"/>
    <w:rsid w:val="00FB1128"/>
    <w:rsid w:val="00FB18AC"/>
    <w:rsid w:val="00FB47AB"/>
    <w:rsid w:val="00FB55B0"/>
    <w:rsid w:val="00FB5BDC"/>
    <w:rsid w:val="00FB7E75"/>
    <w:rsid w:val="00FC12BD"/>
    <w:rsid w:val="00FC19CE"/>
    <w:rsid w:val="00FC44C5"/>
    <w:rsid w:val="00FC4F12"/>
    <w:rsid w:val="00FC557F"/>
    <w:rsid w:val="00FD2DB2"/>
    <w:rsid w:val="00FD5444"/>
    <w:rsid w:val="00FD76D6"/>
    <w:rsid w:val="00FD7D78"/>
    <w:rsid w:val="00FE08B0"/>
    <w:rsid w:val="00FE548E"/>
    <w:rsid w:val="00FE5D7B"/>
    <w:rsid w:val="00FE62DB"/>
    <w:rsid w:val="00FF2DD8"/>
    <w:rsid w:val="00FF4256"/>
    <w:rsid w:val="00FF6014"/>
    <w:rsid w:val="00FF6620"/>
    <w:rsid w:val="00FF7BA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62940E"/>
  <w15:docId w15:val="{33243C5B-C7B1-407C-BB6B-2AFFA6F40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iPriority="0"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D38"/>
    <w:rPr>
      <w:rFonts w:ascii="Times New Roman" w:eastAsia="Times New Roman" w:hAnsi="Times New Roman"/>
      <w:sz w:val="24"/>
      <w:lang w:val="en-US" w:eastAsia="en-US"/>
    </w:rPr>
  </w:style>
  <w:style w:type="paragraph" w:styleId="Heading1">
    <w:name w:val="heading 1"/>
    <w:basedOn w:val="Normal"/>
    <w:next w:val="Normal"/>
    <w:link w:val="Heading1Char"/>
    <w:qFormat/>
    <w:rsid w:val="00D76FA2"/>
    <w:pPr>
      <w:keepNext/>
      <w:numPr>
        <w:numId w:val="1"/>
      </w:numPr>
      <w:spacing w:before="360" w:after="120"/>
      <w:outlineLvl w:val="0"/>
    </w:pPr>
    <w:rPr>
      <w:rFonts w:ascii="Franklin Gothic Book" w:hAnsi="Franklin Gothic Book" w:cs="Arial"/>
      <w:b/>
      <w:bCs/>
      <w:kern w:val="32"/>
      <w:szCs w:val="32"/>
    </w:rPr>
  </w:style>
  <w:style w:type="paragraph" w:styleId="Heading2">
    <w:name w:val="heading 2"/>
    <w:basedOn w:val="Normal"/>
    <w:next w:val="Normal"/>
    <w:link w:val="Heading2Char"/>
    <w:autoRedefine/>
    <w:qFormat/>
    <w:rsid w:val="00D95E93"/>
    <w:pPr>
      <w:keepNext/>
      <w:numPr>
        <w:ilvl w:val="1"/>
        <w:numId w:val="1"/>
      </w:numPr>
      <w:spacing w:before="240" w:after="120"/>
      <w:outlineLvl w:val="1"/>
    </w:pPr>
    <w:rPr>
      <w:rFonts w:ascii="Franklin Gothic Book" w:hAnsi="Franklin Gothic Book" w:cs="Arial"/>
      <w:b/>
      <w:bCs/>
      <w:iCs/>
      <w:szCs w:val="24"/>
      <w:lang w:val="id-ID"/>
    </w:rPr>
  </w:style>
  <w:style w:type="paragraph" w:styleId="Heading3">
    <w:name w:val="heading 3"/>
    <w:basedOn w:val="Normal"/>
    <w:next w:val="Normal"/>
    <w:link w:val="Heading3Char"/>
    <w:autoRedefine/>
    <w:qFormat/>
    <w:rsid w:val="000C397B"/>
    <w:pPr>
      <w:keepNext/>
      <w:numPr>
        <w:ilvl w:val="2"/>
        <w:numId w:val="1"/>
      </w:numPr>
      <w:spacing w:before="240" w:after="120"/>
      <w:outlineLvl w:val="2"/>
    </w:pPr>
    <w:rPr>
      <w:rFonts w:ascii="Franklin Gothic Book" w:hAnsi="Franklin Gothic Book" w:cs="Arial"/>
      <w:b/>
      <w:bCs/>
      <w:sz w:val="22"/>
      <w:szCs w:val="32"/>
    </w:rPr>
  </w:style>
  <w:style w:type="paragraph" w:styleId="Heading4">
    <w:name w:val="heading 4"/>
    <w:basedOn w:val="Normal"/>
    <w:next w:val="Normal"/>
    <w:link w:val="Heading4Char"/>
    <w:qFormat/>
    <w:rsid w:val="005B34D9"/>
    <w:pPr>
      <w:keepNext/>
      <w:numPr>
        <w:ilvl w:val="3"/>
        <w:numId w:val="1"/>
      </w:numPr>
      <w:spacing w:before="240" w:after="120"/>
      <w:outlineLvl w:val="3"/>
    </w:pPr>
    <w:rPr>
      <w:b/>
      <w:bCs/>
      <w:szCs w:val="28"/>
    </w:rPr>
  </w:style>
  <w:style w:type="paragraph" w:styleId="Heading5">
    <w:name w:val="heading 5"/>
    <w:basedOn w:val="Normal"/>
    <w:next w:val="Normal"/>
    <w:link w:val="Heading5Char"/>
    <w:qFormat/>
    <w:rsid w:val="005B34D9"/>
    <w:pPr>
      <w:numPr>
        <w:ilvl w:val="4"/>
        <w:numId w:val="1"/>
      </w:numPr>
      <w:spacing w:before="240" w:after="120"/>
      <w:outlineLvl w:val="4"/>
    </w:pPr>
    <w:rPr>
      <w:b/>
      <w:bCs/>
      <w:iCs/>
      <w:szCs w:val="26"/>
    </w:rPr>
  </w:style>
  <w:style w:type="paragraph" w:styleId="Heading6">
    <w:name w:val="heading 6"/>
    <w:basedOn w:val="Normal"/>
    <w:next w:val="Normal"/>
    <w:link w:val="Heading6Char"/>
    <w:qFormat/>
    <w:rsid w:val="005B34D9"/>
    <w:pPr>
      <w:numPr>
        <w:ilvl w:val="5"/>
        <w:numId w:val="1"/>
      </w:numPr>
      <w:spacing w:before="240" w:after="120"/>
      <w:outlineLvl w:val="5"/>
    </w:pPr>
    <w:rPr>
      <w:b/>
      <w:bCs/>
      <w:szCs w:val="22"/>
    </w:rPr>
  </w:style>
  <w:style w:type="paragraph" w:styleId="Heading7">
    <w:name w:val="heading 7"/>
    <w:basedOn w:val="Normal"/>
    <w:next w:val="Normal"/>
    <w:link w:val="Heading7Char"/>
    <w:qFormat/>
    <w:rsid w:val="005B34D9"/>
    <w:pPr>
      <w:numPr>
        <w:ilvl w:val="6"/>
        <w:numId w:val="1"/>
      </w:numPr>
      <w:spacing w:before="240" w:after="120"/>
      <w:outlineLvl w:val="6"/>
    </w:pPr>
    <w:rPr>
      <w:b/>
      <w:szCs w:val="24"/>
    </w:rPr>
  </w:style>
  <w:style w:type="paragraph" w:styleId="Heading8">
    <w:name w:val="heading 8"/>
    <w:basedOn w:val="Normal"/>
    <w:next w:val="Normal"/>
    <w:link w:val="Heading8Char"/>
    <w:qFormat/>
    <w:rsid w:val="005B34D9"/>
    <w:pPr>
      <w:numPr>
        <w:ilvl w:val="7"/>
        <w:numId w:val="1"/>
      </w:numPr>
      <w:spacing w:before="240" w:after="120"/>
      <w:outlineLvl w:val="7"/>
    </w:pPr>
    <w:rPr>
      <w:b/>
      <w:iCs/>
      <w:szCs w:val="24"/>
    </w:rPr>
  </w:style>
  <w:style w:type="paragraph" w:styleId="Heading9">
    <w:name w:val="heading 9"/>
    <w:basedOn w:val="Normal"/>
    <w:next w:val="Normal"/>
    <w:link w:val="Heading9Char"/>
    <w:qFormat/>
    <w:rsid w:val="005B34D9"/>
    <w:pPr>
      <w:numPr>
        <w:ilvl w:val="8"/>
        <w:numId w:val="1"/>
      </w:numPr>
      <w:spacing w:before="240" w:after="120"/>
      <w:outlineLvl w:val="8"/>
    </w:pPr>
    <w:rPr>
      <w:rFonts w:cs="Arial"/>
      <w:b/>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76FA2"/>
    <w:rPr>
      <w:rFonts w:ascii="Franklin Gothic Book" w:eastAsia="Times New Roman" w:hAnsi="Franklin Gothic Book" w:cs="Arial"/>
      <w:b/>
      <w:bCs/>
      <w:kern w:val="32"/>
      <w:sz w:val="24"/>
      <w:szCs w:val="32"/>
      <w:lang w:val="en-US" w:eastAsia="en-US"/>
    </w:rPr>
  </w:style>
  <w:style w:type="character" w:customStyle="1" w:styleId="Heading2Char">
    <w:name w:val="Heading 2 Char"/>
    <w:link w:val="Heading2"/>
    <w:rsid w:val="00D95E93"/>
    <w:rPr>
      <w:rFonts w:ascii="Franklin Gothic Book" w:eastAsia="Times New Roman" w:hAnsi="Franklin Gothic Book" w:cs="Arial"/>
      <w:b/>
      <w:bCs/>
      <w:iCs/>
      <w:sz w:val="24"/>
      <w:szCs w:val="24"/>
      <w:lang w:eastAsia="en-US"/>
    </w:rPr>
  </w:style>
  <w:style w:type="character" w:customStyle="1" w:styleId="Heading3Char">
    <w:name w:val="Heading 3 Char"/>
    <w:link w:val="Heading3"/>
    <w:rsid w:val="000C397B"/>
    <w:rPr>
      <w:rFonts w:ascii="Franklin Gothic Book" w:eastAsia="Times New Roman" w:hAnsi="Franklin Gothic Book" w:cs="Arial"/>
      <w:b/>
      <w:bCs/>
      <w:sz w:val="22"/>
      <w:szCs w:val="32"/>
      <w:lang w:val="en-US" w:eastAsia="en-US"/>
    </w:rPr>
  </w:style>
  <w:style w:type="character" w:customStyle="1" w:styleId="Heading4Char">
    <w:name w:val="Heading 4 Char"/>
    <w:link w:val="Heading4"/>
    <w:rsid w:val="009005E5"/>
    <w:rPr>
      <w:rFonts w:ascii="Times New Roman" w:eastAsia="Times New Roman" w:hAnsi="Times New Roman"/>
      <w:b/>
      <w:bCs/>
      <w:sz w:val="24"/>
      <w:szCs w:val="28"/>
      <w:lang w:val="en-US" w:eastAsia="en-US"/>
    </w:rPr>
  </w:style>
  <w:style w:type="character" w:customStyle="1" w:styleId="Heading5Char">
    <w:name w:val="Heading 5 Char"/>
    <w:link w:val="Heading5"/>
    <w:rsid w:val="009005E5"/>
    <w:rPr>
      <w:rFonts w:ascii="Times New Roman" w:eastAsia="Times New Roman" w:hAnsi="Times New Roman"/>
      <w:b/>
      <w:bCs/>
      <w:iCs/>
      <w:sz w:val="24"/>
      <w:szCs w:val="26"/>
      <w:lang w:val="en-US" w:eastAsia="en-US"/>
    </w:rPr>
  </w:style>
  <w:style w:type="character" w:customStyle="1" w:styleId="Heading6Char">
    <w:name w:val="Heading 6 Char"/>
    <w:link w:val="Heading6"/>
    <w:rsid w:val="00480B24"/>
    <w:rPr>
      <w:rFonts w:ascii="Times New Roman" w:eastAsia="Times New Roman" w:hAnsi="Times New Roman"/>
      <w:b/>
      <w:bCs/>
      <w:sz w:val="24"/>
      <w:szCs w:val="22"/>
      <w:lang w:val="en-US" w:eastAsia="en-US"/>
    </w:rPr>
  </w:style>
  <w:style w:type="character" w:customStyle="1" w:styleId="Heading7Char">
    <w:name w:val="Heading 7 Char"/>
    <w:link w:val="Heading7"/>
    <w:rsid w:val="00480B24"/>
    <w:rPr>
      <w:rFonts w:ascii="Times New Roman" w:eastAsia="Times New Roman" w:hAnsi="Times New Roman"/>
      <w:b/>
      <w:sz w:val="24"/>
      <w:szCs w:val="24"/>
      <w:lang w:val="en-US" w:eastAsia="en-US"/>
    </w:rPr>
  </w:style>
  <w:style w:type="character" w:customStyle="1" w:styleId="Heading8Char">
    <w:name w:val="Heading 8 Char"/>
    <w:link w:val="Heading8"/>
    <w:rsid w:val="00480B24"/>
    <w:rPr>
      <w:rFonts w:ascii="Times New Roman" w:eastAsia="Times New Roman" w:hAnsi="Times New Roman"/>
      <w:b/>
      <w:iCs/>
      <w:sz w:val="24"/>
      <w:szCs w:val="24"/>
      <w:lang w:val="en-US" w:eastAsia="en-US"/>
    </w:rPr>
  </w:style>
  <w:style w:type="character" w:customStyle="1" w:styleId="Heading9Char">
    <w:name w:val="Heading 9 Char"/>
    <w:link w:val="Heading9"/>
    <w:rsid w:val="00480B24"/>
    <w:rPr>
      <w:rFonts w:ascii="Times New Roman" w:eastAsia="Times New Roman" w:hAnsi="Times New Roman" w:cs="Arial"/>
      <w:b/>
      <w:sz w:val="24"/>
      <w:szCs w:val="22"/>
      <w:lang w:val="en-US" w:eastAsia="en-US"/>
    </w:rPr>
  </w:style>
  <w:style w:type="paragraph" w:styleId="BalloonText">
    <w:name w:val="Balloon Text"/>
    <w:basedOn w:val="Normal"/>
    <w:link w:val="BalloonTextChar"/>
    <w:semiHidden/>
    <w:rsid w:val="005B34D9"/>
    <w:rPr>
      <w:rFonts w:ascii="Tahoma" w:hAnsi="Tahoma" w:cs="Tahoma"/>
      <w:sz w:val="16"/>
      <w:szCs w:val="16"/>
    </w:rPr>
  </w:style>
  <w:style w:type="character" w:customStyle="1" w:styleId="BalloonTextChar">
    <w:name w:val="Balloon Text Char"/>
    <w:link w:val="BalloonText"/>
    <w:semiHidden/>
    <w:rsid w:val="001E6176"/>
    <w:rPr>
      <w:rFonts w:ascii="Tahoma" w:eastAsia="Times New Roman" w:hAnsi="Tahoma" w:cs="Tahoma"/>
      <w:sz w:val="16"/>
      <w:szCs w:val="16"/>
      <w:lang w:val="en-US" w:eastAsia="en-US"/>
    </w:rPr>
  </w:style>
  <w:style w:type="paragraph" w:styleId="Footer">
    <w:name w:val="footer"/>
    <w:basedOn w:val="Normal"/>
    <w:link w:val="FooterChar"/>
    <w:uiPriority w:val="99"/>
    <w:rsid w:val="005B34D9"/>
    <w:pPr>
      <w:tabs>
        <w:tab w:val="center" w:pos="4320"/>
        <w:tab w:val="right" w:pos="8640"/>
      </w:tabs>
    </w:pPr>
  </w:style>
  <w:style w:type="character" w:customStyle="1" w:styleId="FooterChar">
    <w:name w:val="Footer Char"/>
    <w:link w:val="Footer"/>
    <w:uiPriority w:val="99"/>
    <w:rsid w:val="009005E5"/>
    <w:rPr>
      <w:rFonts w:ascii="Times New Roman" w:eastAsia="Times New Roman" w:hAnsi="Times New Roman"/>
      <w:sz w:val="24"/>
      <w:lang w:val="en-US" w:eastAsia="en-US"/>
    </w:rPr>
  </w:style>
  <w:style w:type="paragraph" w:styleId="Caption">
    <w:name w:val="caption"/>
    <w:aliases w:val="No. Equation"/>
    <w:basedOn w:val="Normal"/>
    <w:link w:val="CaptionChar"/>
    <w:qFormat/>
    <w:rsid w:val="00B176D0"/>
    <w:pPr>
      <w:spacing w:before="120" w:after="120"/>
      <w:ind w:right="284"/>
      <w:jc w:val="right"/>
    </w:pPr>
    <w:rPr>
      <w:sz w:val="20"/>
    </w:rPr>
  </w:style>
  <w:style w:type="character" w:customStyle="1" w:styleId="CaptionChar">
    <w:name w:val="Caption Char"/>
    <w:aliases w:val="No. Equation Char"/>
    <w:link w:val="Caption"/>
    <w:rsid w:val="00B176D0"/>
    <w:rPr>
      <w:rFonts w:ascii="Times New Roman" w:eastAsia="Times New Roman" w:hAnsi="Times New Roman"/>
      <w:lang w:val="en-US" w:eastAsia="en-US"/>
    </w:rPr>
  </w:style>
  <w:style w:type="character" w:styleId="PageNumber">
    <w:name w:val="page number"/>
    <w:basedOn w:val="DefaultParagraphFont"/>
    <w:rsid w:val="005B34D9"/>
  </w:style>
  <w:style w:type="table" w:styleId="TableGrid">
    <w:name w:val="Table Grid"/>
    <w:basedOn w:val="TableNormal"/>
    <w:rsid w:val="005B34D9"/>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rsid w:val="0070497B"/>
    <w:rPr>
      <w:rFonts w:ascii="Franklin Gothic Book" w:hAnsi="Franklin Gothic Book"/>
      <w:sz w:val="20"/>
    </w:rPr>
  </w:style>
  <w:style w:type="character" w:customStyle="1" w:styleId="FootnoteTextChar">
    <w:name w:val="Footnote Text Char"/>
    <w:link w:val="FootnoteText"/>
    <w:rsid w:val="0070497B"/>
    <w:rPr>
      <w:rFonts w:ascii="Franklin Gothic Book" w:eastAsia="Times New Roman" w:hAnsi="Franklin Gothic Book"/>
      <w:lang w:val="en-US" w:eastAsia="en-US"/>
    </w:rPr>
  </w:style>
  <w:style w:type="paragraph" w:customStyle="1" w:styleId="bulletedabstract">
    <w:name w:val="bulleted abstract"/>
    <w:basedOn w:val="AbstractJOKI"/>
    <w:rsid w:val="003D12D8"/>
    <w:pPr>
      <w:tabs>
        <w:tab w:val="left" w:pos="397"/>
      </w:tabs>
      <w:ind w:left="397" w:hanging="397"/>
    </w:pPr>
    <w:rPr>
      <w:rFonts w:eastAsia="MS Gothic"/>
    </w:rPr>
  </w:style>
  <w:style w:type="paragraph" w:customStyle="1" w:styleId="AbstractJOKI">
    <w:name w:val="Abstract JOKI"/>
    <w:basedOn w:val="Normal"/>
    <w:link w:val="AbstractJOKIChar"/>
    <w:rsid w:val="000C397B"/>
    <w:pPr>
      <w:spacing w:after="120"/>
      <w:jc w:val="both"/>
    </w:pPr>
    <w:rPr>
      <w:rFonts w:ascii="Franklin Gothic Book" w:hAnsi="Franklin Gothic Book"/>
      <w:sz w:val="18"/>
    </w:rPr>
  </w:style>
  <w:style w:type="character" w:customStyle="1" w:styleId="AbstractJOKIChar">
    <w:name w:val="Abstract JOKI Char"/>
    <w:link w:val="AbstractJOKI"/>
    <w:rsid w:val="000C397B"/>
    <w:rPr>
      <w:rFonts w:ascii="Franklin Gothic Book" w:eastAsia="Times New Roman" w:hAnsi="Franklin Gothic Book"/>
      <w:sz w:val="18"/>
      <w:lang w:val="en-US" w:eastAsia="en-US"/>
    </w:rPr>
  </w:style>
  <w:style w:type="character" w:styleId="Emphasis">
    <w:name w:val="Emphasis"/>
    <w:uiPriority w:val="20"/>
    <w:qFormat/>
    <w:rsid w:val="001E6176"/>
    <w:rPr>
      <w:i/>
      <w:iCs/>
    </w:rPr>
  </w:style>
  <w:style w:type="paragraph" w:customStyle="1" w:styleId="equation">
    <w:name w:val="equation"/>
    <w:basedOn w:val="Normal"/>
    <w:rsid w:val="001E6176"/>
    <w:pPr>
      <w:tabs>
        <w:tab w:val="center" w:pos="3686"/>
        <w:tab w:val="right" w:pos="7796"/>
      </w:tabs>
      <w:spacing w:before="120" w:after="120" w:line="360" w:lineRule="auto"/>
      <w:jc w:val="right"/>
    </w:pPr>
    <w:rPr>
      <w:rFonts w:ascii="Franklin Gothic Book" w:hAnsi="Franklin Gothic Book"/>
      <w:sz w:val="20"/>
    </w:rPr>
  </w:style>
  <w:style w:type="character" w:styleId="FootnoteReference">
    <w:name w:val="footnote reference"/>
    <w:rsid w:val="00F045F0"/>
    <w:rPr>
      <w:rFonts w:ascii="Franklin Gothic Book" w:hAnsi="Franklin Gothic Book"/>
      <w:vertAlign w:val="superscript"/>
    </w:rPr>
  </w:style>
  <w:style w:type="paragraph" w:styleId="Index1">
    <w:name w:val="index 1"/>
    <w:basedOn w:val="Normal"/>
    <w:next w:val="Normal"/>
    <w:autoRedefine/>
    <w:semiHidden/>
    <w:rsid w:val="00A217AC"/>
    <w:pPr>
      <w:ind w:left="240" w:hanging="240"/>
    </w:pPr>
  </w:style>
  <w:style w:type="paragraph" w:customStyle="1" w:styleId="Heading">
    <w:name w:val="Heading"/>
    <w:basedOn w:val="Normal"/>
    <w:next w:val="Normal"/>
    <w:rsid w:val="00582786"/>
    <w:pPr>
      <w:suppressAutoHyphens/>
      <w:spacing w:before="240" w:after="240"/>
      <w:jc w:val="center"/>
    </w:pPr>
    <w:rPr>
      <w:rFonts w:ascii="Franklin Gothic Book" w:hAnsi="Franklin Gothic Book" w:cs="Franklin Gothic Book"/>
      <w:b/>
      <w:sz w:val="28"/>
      <w:lang w:eastAsia="zh-CN"/>
    </w:rPr>
  </w:style>
  <w:style w:type="paragraph" w:customStyle="1" w:styleId="TableHeading">
    <w:name w:val="Table Heading"/>
    <w:basedOn w:val="Normal"/>
    <w:rsid w:val="00D95C09"/>
    <w:pPr>
      <w:suppressLineNumbers/>
      <w:suppressAutoHyphens/>
      <w:spacing w:before="240" w:after="360"/>
      <w:jc w:val="center"/>
    </w:pPr>
    <w:rPr>
      <w:rFonts w:ascii="Franklin Gothic Book" w:hAnsi="Franklin Gothic Book" w:cs="Franklin Gothic Book"/>
      <w:b/>
      <w:bCs/>
      <w:sz w:val="20"/>
      <w:lang w:eastAsia="zh-CN"/>
    </w:rPr>
  </w:style>
  <w:style w:type="paragraph" w:customStyle="1" w:styleId="AuthorJOKI">
    <w:name w:val="Author JOKI"/>
    <w:basedOn w:val="Normal"/>
    <w:next w:val="Normal"/>
    <w:rsid w:val="000D3F87"/>
    <w:pPr>
      <w:spacing w:after="120"/>
      <w:jc w:val="center"/>
    </w:pPr>
    <w:rPr>
      <w:rFonts w:ascii="Franklin Gothic Book" w:hAnsi="Franklin Gothic Book"/>
      <w:bCs/>
      <w:sz w:val="20"/>
    </w:rPr>
  </w:style>
  <w:style w:type="character" w:customStyle="1" w:styleId="italic">
    <w:name w:val="italic"/>
    <w:rsid w:val="001E6176"/>
    <w:rPr>
      <w:i/>
    </w:rPr>
  </w:style>
  <w:style w:type="paragraph" w:customStyle="1" w:styleId="figureJOKI">
    <w:name w:val="figure JOKI"/>
    <w:basedOn w:val="Normal"/>
    <w:link w:val="figureJOKIChar"/>
    <w:rsid w:val="001E0764"/>
    <w:pPr>
      <w:spacing w:before="120" w:after="120"/>
      <w:jc w:val="center"/>
    </w:pPr>
    <w:rPr>
      <w:rFonts w:ascii="Franklin Gothic Book" w:hAnsi="Franklin Gothic Book"/>
      <w:sz w:val="20"/>
    </w:rPr>
  </w:style>
  <w:style w:type="character" w:customStyle="1" w:styleId="figureJOKIChar">
    <w:name w:val="figure JOKI Char"/>
    <w:link w:val="figureJOKI"/>
    <w:rsid w:val="001E0764"/>
    <w:rPr>
      <w:rFonts w:ascii="Franklin Gothic Book" w:eastAsia="Times New Roman" w:hAnsi="Franklin Gothic Book"/>
      <w:lang w:val="en-US" w:eastAsia="en-US"/>
    </w:rPr>
  </w:style>
  <w:style w:type="paragraph" w:customStyle="1" w:styleId="TitleJOKI">
    <w:name w:val="Title JOKI"/>
    <w:basedOn w:val="Normal"/>
    <w:link w:val="TitleJOKIChar"/>
    <w:rsid w:val="00D95C09"/>
    <w:pPr>
      <w:spacing w:after="100" w:afterAutospacing="1"/>
      <w:jc w:val="center"/>
    </w:pPr>
    <w:rPr>
      <w:rFonts w:ascii="Franklin Gothic Book" w:hAnsi="Franklin Gothic Book"/>
      <w:b/>
      <w:bCs/>
      <w:sz w:val="28"/>
    </w:rPr>
  </w:style>
  <w:style w:type="character" w:customStyle="1" w:styleId="TitleJOKIChar">
    <w:name w:val="Title JOKI Char"/>
    <w:link w:val="TitleJOKI"/>
    <w:rsid w:val="0081328B"/>
    <w:rPr>
      <w:rFonts w:ascii="Franklin Gothic Book" w:eastAsia="Times New Roman" w:hAnsi="Franklin Gothic Book" w:cs="Times New Roman"/>
      <w:b/>
      <w:bCs/>
      <w:sz w:val="28"/>
      <w:szCs w:val="24"/>
      <w:lang w:val="en-US" w:eastAsia="en-US" w:bidi="ar-SA"/>
    </w:rPr>
  </w:style>
  <w:style w:type="paragraph" w:customStyle="1" w:styleId="AddressJOKI">
    <w:name w:val="Address JOKI"/>
    <w:basedOn w:val="Normal"/>
    <w:next w:val="Normal"/>
    <w:link w:val="AddressJOKIChar"/>
    <w:rsid w:val="000D3F87"/>
    <w:pPr>
      <w:spacing w:after="120"/>
      <w:jc w:val="center"/>
    </w:pPr>
    <w:rPr>
      <w:rFonts w:ascii="Franklin Gothic Book" w:hAnsi="Franklin Gothic Book"/>
      <w:sz w:val="20"/>
    </w:rPr>
  </w:style>
  <w:style w:type="character" w:customStyle="1" w:styleId="AddressJOKIChar">
    <w:name w:val="Address JOKI Char"/>
    <w:link w:val="AddressJOKI"/>
    <w:rsid w:val="000D3F87"/>
    <w:rPr>
      <w:rFonts w:ascii="Franklin Gothic Book" w:hAnsi="Franklin Gothic Book"/>
      <w:lang w:val="en-US" w:eastAsia="en-US" w:bidi="ar-SA"/>
    </w:rPr>
  </w:style>
  <w:style w:type="paragraph" w:customStyle="1" w:styleId="AbstractheadingJOKI">
    <w:name w:val="Abstract heading JOKI"/>
    <w:basedOn w:val="Normal"/>
    <w:link w:val="AbstractheadingJOKIChar"/>
    <w:rsid w:val="0081328B"/>
    <w:pPr>
      <w:spacing w:before="240" w:after="120"/>
      <w:jc w:val="both"/>
    </w:pPr>
    <w:rPr>
      <w:rFonts w:ascii="Franklin Gothic Book" w:hAnsi="Franklin Gothic Book"/>
      <w:b/>
      <w:bCs/>
    </w:rPr>
  </w:style>
  <w:style w:type="character" w:customStyle="1" w:styleId="AbstractheadingJOKIChar">
    <w:name w:val="Abstract heading JOKI Char"/>
    <w:link w:val="AbstractheadingJOKI"/>
    <w:rsid w:val="007D5C2F"/>
    <w:rPr>
      <w:rFonts w:ascii="Franklin Gothic Book" w:hAnsi="Franklin Gothic Book"/>
      <w:b/>
      <w:bCs/>
      <w:sz w:val="24"/>
      <w:lang w:val="en-US" w:eastAsia="en-US" w:bidi="ar-SA"/>
    </w:rPr>
  </w:style>
  <w:style w:type="paragraph" w:customStyle="1" w:styleId="keywordJOKI">
    <w:name w:val="keyword JOKI"/>
    <w:basedOn w:val="Normal"/>
    <w:link w:val="keywordJOKICharChar"/>
    <w:autoRedefine/>
    <w:rsid w:val="00295DFD"/>
    <w:pPr>
      <w:spacing w:before="120" w:after="240"/>
      <w:jc w:val="both"/>
    </w:pPr>
    <w:rPr>
      <w:rFonts w:ascii="Franklin Gothic Book" w:hAnsi="Franklin Gothic Book"/>
      <w:i/>
      <w:iCs/>
      <w:sz w:val="18"/>
      <w:lang w:val="id-ID"/>
    </w:rPr>
  </w:style>
  <w:style w:type="character" w:customStyle="1" w:styleId="keywordJOKICharChar">
    <w:name w:val="keyword JOKI Char Char"/>
    <w:link w:val="keywordJOKI"/>
    <w:rsid w:val="00295DFD"/>
    <w:rPr>
      <w:rFonts w:ascii="Franklin Gothic Book" w:eastAsia="Times New Roman" w:hAnsi="Franklin Gothic Book"/>
      <w:i/>
      <w:iCs/>
      <w:sz w:val="18"/>
      <w:lang w:eastAsia="en-US"/>
    </w:rPr>
  </w:style>
  <w:style w:type="paragraph" w:customStyle="1" w:styleId="bodytextJOKI">
    <w:name w:val="body text JOKI"/>
    <w:basedOn w:val="Normal"/>
    <w:link w:val="bodytextJOKIChar"/>
    <w:rsid w:val="00AD529B"/>
    <w:pPr>
      <w:spacing w:after="120"/>
      <w:jc w:val="both"/>
    </w:pPr>
    <w:rPr>
      <w:rFonts w:ascii="Franklin Gothic Book" w:hAnsi="Franklin Gothic Book"/>
      <w:sz w:val="20"/>
    </w:rPr>
  </w:style>
  <w:style w:type="character" w:customStyle="1" w:styleId="bodytextJOKIChar">
    <w:name w:val="body text JOKI Char"/>
    <w:link w:val="bodytextJOKI"/>
    <w:rsid w:val="00AD529B"/>
    <w:rPr>
      <w:rFonts w:ascii="Franklin Gothic Book" w:hAnsi="Franklin Gothic Book"/>
      <w:lang w:val="en-US" w:eastAsia="en-US" w:bidi="ar-SA"/>
    </w:rPr>
  </w:style>
  <w:style w:type="paragraph" w:customStyle="1" w:styleId="tablecenter">
    <w:name w:val="table center"/>
    <w:basedOn w:val="Normal"/>
    <w:rsid w:val="001E6176"/>
    <w:pPr>
      <w:spacing w:before="60" w:after="60"/>
      <w:jc w:val="center"/>
    </w:pPr>
    <w:rPr>
      <w:rFonts w:ascii="Franklin Gothic Book" w:hAnsi="Franklin Gothic Book"/>
      <w:sz w:val="18"/>
    </w:rPr>
  </w:style>
  <w:style w:type="paragraph" w:customStyle="1" w:styleId="tableleft">
    <w:name w:val="table left"/>
    <w:basedOn w:val="Normal"/>
    <w:rsid w:val="001E6176"/>
    <w:pPr>
      <w:spacing w:before="60" w:after="60"/>
    </w:pPr>
    <w:rPr>
      <w:rFonts w:ascii="Franklin Gothic Book" w:hAnsi="Franklin Gothic Book"/>
      <w:sz w:val="18"/>
    </w:rPr>
  </w:style>
  <w:style w:type="character" w:customStyle="1" w:styleId="bold">
    <w:name w:val="bold"/>
    <w:rsid w:val="001E6176"/>
    <w:rPr>
      <w:b/>
    </w:rPr>
  </w:style>
  <w:style w:type="paragraph" w:customStyle="1" w:styleId="Authoremail">
    <w:name w:val="Author email"/>
    <w:basedOn w:val="Normal"/>
    <w:next w:val="Normal"/>
    <w:link w:val="AuthoremailChar"/>
    <w:rsid w:val="000D3F87"/>
    <w:pPr>
      <w:spacing w:after="120"/>
      <w:jc w:val="center"/>
    </w:pPr>
    <w:rPr>
      <w:rFonts w:ascii="Franklin Gothic Book" w:hAnsi="Franklin Gothic Book"/>
      <w:i/>
      <w:iCs/>
      <w:sz w:val="20"/>
    </w:rPr>
  </w:style>
  <w:style w:type="character" w:customStyle="1" w:styleId="AuthoremailChar">
    <w:name w:val="Author email Char"/>
    <w:link w:val="Authoremail"/>
    <w:rsid w:val="000D3F87"/>
    <w:rPr>
      <w:rFonts w:ascii="Franklin Gothic Book" w:hAnsi="Franklin Gothic Book"/>
      <w:i/>
      <w:iCs/>
      <w:lang w:val="en-US" w:eastAsia="en-US" w:bidi="ar-SA"/>
    </w:rPr>
  </w:style>
  <w:style w:type="paragraph" w:customStyle="1" w:styleId="reference">
    <w:name w:val="reference"/>
    <w:basedOn w:val="Normal"/>
    <w:link w:val="referenceChar"/>
    <w:rsid w:val="003D12D8"/>
    <w:pPr>
      <w:numPr>
        <w:numId w:val="3"/>
      </w:numPr>
      <w:tabs>
        <w:tab w:val="left" w:pos="397"/>
      </w:tabs>
      <w:jc w:val="both"/>
    </w:pPr>
    <w:rPr>
      <w:rFonts w:ascii="Franklin Gothic Book" w:hAnsi="Franklin Gothic Book"/>
      <w:sz w:val="20"/>
    </w:rPr>
  </w:style>
  <w:style w:type="character" w:customStyle="1" w:styleId="referenceChar">
    <w:name w:val="reference Char"/>
    <w:link w:val="reference"/>
    <w:rsid w:val="003D12D8"/>
    <w:rPr>
      <w:rFonts w:ascii="Franklin Gothic Book" w:eastAsia="Times New Roman" w:hAnsi="Franklin Gothic Book"/>
      <w:lang w:val="en-US" w:eastAsia="en-US"/>
    </w:rPr>
  </w:style>
  <w:style w:type="paragraph" w:customStyle="1" w:styleId="ISSN">
    <w:name w:val="ISSN"/>
    <w:basedOn w:val="Normal"/>
    <w:rsid w:val="0081328B"/>
    <w:pPr>
      <w:jc w:val="right"/>
    </w:pPr>
    <w:rPr>
      <w:rFonts w:ascii="Cambria" w:eastAsia="MS Gothic" w:hAnsi="Cambria"/>
      <w:szCs w:val="56"/>
    </w:rPr>
  </w:style>
  <w:style w:type="paragraph" w:customStyle="1" w:styleId="JOKITitle">
    <w:name w:val="JOKITitle"/>
    <w:basedOn w:val="Normal"/>
    <w:rsid w:val="0081328B"/>
    <w:rPr>
      <w:rFonts w:ascii="Cambria" w:eastAsia="MS Gothic" w:hAnsi="Cambria"/>
      <w:sz w:val="56"/>
      <w:szCs w:val="56"/>
    </w:rPr>
  </w:style>
  <w:style w:type="paragraph" w:customStyle="1" w:styleId="JOKISubTitle">
    <w:name w:val="JOKISubTitle"/>
    <w:basedOn w:val="Normal"/>
    <w:rsid w:val="0081328B"/>
    <w:rPr>
      <w:rFonts w:ascii="Cambria" w:eastAsia="MS Gothic" w:hAnsi="Cambria"/>
      <w:sz w:val="36"/>
      <w:szCs w:val="36"/>
    </w:rPr>
  </w:style>
  <w:style w:type="paragraph" w:customStyle="1" w:styleId="JOKIVolume">
    <w:name w:val="JOKIVolume"/>
    <w:basedOn w:val="Normal"/>
    <w:rsid w:val="0081328B"/>
    <w:rPr>
      <w:rFonts w:ascii="Cambria" w:eastAsia="MS Gothic" w:hAnsi="Cambria"/>
      <w:b/>
      <w:sz w:val="28"/>
      <w:szCs w:val="28"/>
    </w:rPr>
  </w:style>
  <w:style w:type="paragraph" w:customStyle="1" w:styleId="JOKIPublisher">
    <w:name w:val="JOKIPublisher"/>
    <w:basedOn w:val="Normal"/>
    <w:rsid w:val="00C233A9"/>
    <w:rPr>
      <w:rFonts w:ascii="Franklin Gothic Book" w:hAnsi="Franklin Gothic Book"/>
    </w:rPr>
  </w:style>
  <w:style w:type="paragraph" w:customStyle="1" w:styleId="JOKIEditor">
    <w:name w:val="JOKIEditor"/>
    <w:basedOn w:val="Normal"/>
    <w:rsid w:val="008531C8"/>
    <w:pPr>
      <w:spacing w:after="100" w:afterAutospacing="1"/>
    </w:pPr>
    <w:rPr>
      <w:rFonts w:ascii="Palatino Linotype" w:hAnsi="Palatino Linotype"/>
      <w:b/>
      <w:sz w:val="28"/>
    </w:rPr>
  </w:style>
  <w:style w:type="paragraph" w:customStyle="1" w:styleId="Editor">
    <w:name w:val="Editor"/>
    <w:basedOn w:val="Normal"/>
    <w:rsid w:val="00512CEA"/>
    <w:rPr>
      <w:rFonts w:ascii="Palatino Linotype" w:hAnsi="Palatino Linotype"/>
      <w:sz w:val="22"/>
    </w:rPr>
  </w:style>
  <w:style w:type="paragraph" w:customStyle="1" w:styleId="JOKITOC">
    <w:name w:val="JOKITOC"/>
    <w:basedOn w:val="Normal"/>
    <w:link w:val="JOKITOCCharChar"/>
    <w:rsid w:val="0089630B"/>
    <w:pPr>
      <w:tabs>
        <w:tab w:val="right" w:pos="7655"/>
      </w:tabs>
    </w:pPr>
    <w:rPr>
      <w:rFonts w:ascii="Franklin Gothic Book" w:hAnsi="Franklin Gothic Book"/>
      <w:b/>
      <w:sz w:val="21"/>
      <w:szCs w:val="21"/>
    </w:rPr>
  </w:style>
  <w:style w:type="character" w:customStyle="1" w:styleId="JOKITOCCharChar">
    <w:name w:val="JOKITOC Char Char"/>
    <w:link w:val="JOKITOC"/>
    <w:rsid w:val="0089630B"/>
    <w:rPr>
      <w:rFonts w:ascii="Franklin Gothic Book" w:hAnsi="Franklin Gothic Book"/>
      <w:b/>
      <w:sz w:val="21"/>
      <w:szCs w:val="21"/>
      <w:lang w:val="en-US" w:eastAsia="en-US" w:bidi="ar-SA"/>
    </w:rPr>
  </w:style>
  <w:style w:type="paragraph" w:customStyle="1" w:styleId="JOKIAuthorTOC">
    <w:name w:val="JOKIAuthorTOC"/>
    <w:basedOn w:val="Normal"/>
    <w:link w:val="JOKIAuthorTOCCharChar"/>
    <w:rsid w:val="008531C8"/>
    <w:pPr>
      <w:tabs>
        <w:tab w:val="right" w:pos="7655"/>
      </w:tabs>
      <w:spacing w:after="100" w:afterAutospacing="1"/>
      <w:ind w:left="397"/>
      <w:jc w:val="both"/>
    </w:pPr>
    <w:rPr>
      <w:rFonts w:ascii="Franklin Gothic Book" w:hAnsi="Franklin Gothic Book"/>
      <w:i/>
      <w:sz w:val="21"/>
      <w:szCs w:val="21"/>
    </w:rPr>
  </w:style>
  <w:style w:type="character" w:customStyle="1" w:styleId="JOKIAuthorTOCCharChar">
    <w:name w:val="JOKIAuthorTOC Char Char"/>
    <w:link w:val="JOKIAuthorTOC"/>
    <w:rsid w:val="008531C8"/>
    <w:rPr>
      <w:rFonts w:ascii="Franklin Gothic Book" w:hAnsi="Franklin Gothic Book"/>
      <w:i/>
      <w:sz w:val="21"/>
      <w:szCs w:val="21"/>
      <w:lang w:val="en-US" w:eastAsia="en-US" w:bidi="ar-SA"/>
    </w:rPr>
  </w:style>
  <w:style w:type="paragraph" w:styleId="TOC1">
    <w:name w:val="toc 1"/>
    <w:basedOn w:val="Normal"/>
    <w:next w:val="Normal"/>
    <w:autoRedefine/>
    <w:rsid w:val="00E21AA0"/>
    <w:pPr>
      <w:tabs>
        <w:tab w:val="right" w:pos="7655"/>
      </w:tabs>
    </w:pPr>
    <w:rPr>
      <w:rFonts w:ascii="Franklin Gothic Medium" w:hAnsi="Franklin Gothic Medium"/>
      <w:b/>
      <w:sz w:val="21"/>
    </w:rPr>
  </w:style>
  <w:style w:type="paragraph" w:customStyle="1" w:styleId="JOKITOCnonumber">
    <w:name w:val="JOKITOCnonumber"/>
    <w:basedOn w:val="JOKITOC"/>
    <w:rsid w:val="008531C8"/>
    <w:pPr>
      <w:spacing w:after="100" w:afterAutospacing="1"/>
    </w:pPr>
  </w:style>
  <w:style w:type="paragraph" w:customStyle="1" w:styleId="JOKITOCnonumber0">
    <w:name w:val="JOKI TOC no number"/>
    <w:basedOn w:val="JOKITOC"/>
    <w:rsid w:val="008531C8"/>
    <w:pPr>
      <w:spacing w:before="100" w:beforeAutospacing="1"/>
    </w:pPr>
  </w:style>
  <w:style w:type="paragraph" w:styleId="Header">
    <w:name w:val="header"/>
    <w:basedOn w:val="Normal"/>
    <w:link w:val="HeaderChar"/>
    <w:uiPriority w:val="99"/>
    <w:rsid w:val="005B34D9"/>
    <w:pPr>
      <w:tabs>
        <w:tab w:val="center" w:pos="4320"/>
        <w:tab w:val="right" w:pos="8640"/>
      </w:tabs>
    </w:pPr>
  </w:style>
  <w:style w:type="paragraph" w:customStyle="1" w:styleId="Enumeration">
    <w:name w:val="Enumeration"/>
    <w:basedOn w:val="Normal"/>
    <w:autoRedefine/>
    <w:rsid w:val="005B34D9"/>
    <w:pPr>
      <w:numPr>
        <w:numId w:val="2"/>
      </w:numPr>
      <w:jc w:val="both"/>
    </w:pPr>
    <w:rPr>
      <w:rFonts w:ascii="Franklin Gothic Book" w:hAnsi="Franklin Gothic Book"/>
      <w:sz w:val="20"/>
      <w:szCs w:val="22"/>
    </w:rPr>
  </w:style>
  <w:style w:type="character" w:customStyle="1" w:styleId="HeaderChar">
    <w:name w:val="Header Char"/>
    <w:link w:val="Header"/>
    <w:uiPriority w:val="99"/>
    <w:rsid w:val="005B34D9"/>
    <w:rPr>
      <w:rFonts w:ascii="Times New Roman" w:eastAsia="Times New Roman" w:hAnsi="Times New Roman"/>
      <w:sz w:val="24"/>
      <w:lang w:val="en-US" w:eastAsia="en-US"/>
    </w:rPr>
  </w:style>
  <w:style w:type="character" w:customStyle="1" w:styleId="mi">
    <w:name w:val="mi"/>
    <w:rsid w:val="00BE35B5"/>
  </w:style>
  <w:style w:type="character" w:customStyle="1" w:styleId="mo">
    <w:name w:val="mo"/>
    <w:rsid w:val="00BE35B5"/>
  </w:style>
  <w:style w:type="paragraph" w:styleId="NoSpacing">
    <w:name w:val="No Spacing"/>
    <w:uiPriority w:val="1"/>
    <w:qFormat/>
    <w:rsid w:val="00BE35B5"/>
    <w:rPr>
      <w:rFonts w:eastAsia="Times New Roman"/>
      <w:sz w:val="22"/>
      <w:szCs w:val="22"/>
      <w:lang w:val="en-US"/>
    </w:rPr>
  </w:style>
  <w:style w:type="character" w:styleId="Hyperlink">
    <w:name w:val="Hyperlink"/>
    <w:unhideWhenUsed/>
    <w:rsid w:val="00BE35B5"/>
    <w:rPr>
      <w:color w:val="0000FF"/>
      <w:u w:val="single"/>
    </w:rPr>
  </w:style>
  <w:style w:type="table" w:customStyle="1" w:styleId="PlainTable21">
    <w:name w:val="Plain Table 21"/>
    <w:basedOn w:val="TableNormal"/>
    <w:uiPriority w:val="42"/>
    <w:rsid w:val="00BE35B5"/>
    <w:rPr>
      <w:rFonts w:eastAsia="Times New Roman"/>
      <w:sz w:val="22"/>
      <w:szCs w:val="22"/>
      <w:lang w:val="en-US" w:eastAsia="ja-JP"/>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longtext">
    <w:name w:val="long_text"/>
    <w:rsid w:val="00BE35B5"/>
  </w:style>
  <w:style w:type="paragraph" w:customStyle="1" w:styleId="IEEEParagraph">
    <w:name w:val="IEEE Paragraph"/>
    <w:basedOn w:val="Normal"/>
    <w:link w:val="IEEEParagraphChar"/>
    <w:rsid w:val="00BE35B5"/>
    <w:pPr>
      <w:adjustRightInd w:val="0"/>
      <w:snapToGrid w:val="0"/>
      <w:ind w:firstLine="216"/>
      <w:jc w:val="both"/>
    </w:pPr>
    <w:rPr>
      <w:rFonts w:eastAsia="SimSun"/>
      <w:sz w:val="20"/>
      <w:szCs w:val="24"/>
      <w:lang w:val="en-AU" w:eastAsia="zh-CN"/>
    </w:rPr>
  </w:style>
  <w:style w:type="character" w:customStyle="1" w:styleId="IEEEParagraphChar">
    <w:name w:val="IEEE Paragraph Char"/>
    <w:link w:val="IEEEParagraph"/>
    <w:rsid w:val="00BE35B5"/>
    <w:rPr>
      <w:rFonts w:ascii="Times New Roman" w:eastAsia="SimSun" w:hAnsi="Times New Roman"/>
      <w:szCs w:val="24"/>
      <w:lang w:val="en-AU" w:eastAsia="zh-CN"/>
    </w:rPr>
  </w:style>
  <w:style w:type="paragraph" w:customStyle="1" w:styleId="IEEEReferenceItem">
    <w:name w:val="IEEE Reference Item"/>
    <w:basedOn w:val="Normal"/>
    <w:rsid w:val="00BE35B5"/>
    <w:pPr>
      <w:tabs>
        <w:tab w:val="num" w:pos="432"/>
      </w:tabs>
      <w:adjustRightInd w:val="0"/>
      <w:snapToGrid w:val="0"/>
      <w:ind w:left="432" w:hanging="432"/>
      <w:jc w:val="both"/>
    </w:pPr>
    <w:rPr>
      <w:rFonts w:eastAsia="SimSun"/>
      <w:sz w:val="16"/>
      <w:szCs w:val="24"/>
      <w:lang w:eastAsia="zh-CN"/>
    </w:rPr>
  </w:style>
  <w:style w:type="character" w:customStyle="1" w:styleId="mediumtext">
    <w:name w:val="medium_text"/>
    <w:rsid w:val="00BE35B5"/>
  </w:style>
  <w:style w:type="character" w:styleId="CommentReference">
    <w:name w:val="annotation reference"/>
    <w:uiPriority w:val="99"/>
    <w:semiHidden/>
    <w:unhideWhenUsed/>
    <w:rsid w:val="00BE35B5"/>
    <w:rPr>
      <w:sz w:val="18"/>
      <w:szCs w:val="18"/>
    </w:rPr>
  </w:style>
  <w:style w:type="paragraph" w:styleId="CommentText">
    <w:name w:val="annotation text"/>
    <w:basedOn w:val="Normal"/>
    <w:link w:val="CommentTextChar"/>
    <w:uiPriority w:val="99"/>
    <w:semiHidden/>
    <w:unhideWhenUsed/>
    <w:rsid w:val="00BE35B5"/>
    <w:rPr>
      <w:szCs w:val="24"/>
    </w:rPr>
  </w:style>
  <w:style w:type="character" w:customStyle="1" w:styleId="CommentTextChar">
    <w:name w:val="Comment Text Char"/>
    <w:basedOn w:val="DefaultParagraphFont"/>
    <w:link w:val="CommentText"/>
    <w:uiPriority w:val="99"/>
    <w:semiHidden/>
    <w:rsid w:val="00BE35B5"/>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uiPriority w:val="99"/>
    <w:semiHidden/>
    <w:unhideWhenUsed/>
    <w:rsid w:val="00BE35B5"/>
    <w:rPr>
      <w:b/>
      <w:bCs/>
      <w:sz w:val="20"/>
      <w:szCs w:val="20"/>
    </w:rPr>
  </w:style>
  <w:style w:type="character" w:customStyle="1" w:styleId="CommentSubjectChar">
    <w:name w:val="Comment Subject Char"/>
    <w:basedOn w:val="CommentTextChar"/>
    <w:link w:val="CommentSubject"/>
    <w:uiPriority w:val="99"/>
    <w:semiHidden/>
    <w:rsid w:val="00BE35B5"/>
    <w:rPr>
      <w:rFonts w:ascii="Times New Roman" w:eastAsia="Times New Roman" w:hAnsi="Times New Roman"/>
      <w:b/>
      <w:bCs/>
      <w:sz w:val="24"/>
      <w:szCs w:val="24"/>
      <w:lang w:val="en-US" w:eastAsia="en-US"/>
    </w:rPr>
  </w:style>
  <w:style w:type="paragraph" w:customStyle="1" w:styleId="IEEEAuthorName">
    <w:name w:val="IEEE Author Name"/>
    <w:basedOn w:val="Normal"/>
    <w:next w:val="Normal"/>
    <w:rsid w:val="00BE35B5"/>
    <w:pPr>
      <w:adjustRightInd w:val="0"/>
      <w:snapToGrid w:val="0"/>
      <w:spacing w:before="120" w:after="120"/>
      <w:jc w:val="center"/>
    </w:pPr>
    <w:rPr>
      <w:sz w:val="22"/>
      <w:szCs w:val="24"/>
      <w:lang w:val="en-GB" w:eastAsia="en-GB"/>
    </w:rPr>
  </w:style>
  <w:style w:type="paragraph" w:customStyle="1" w:styleId="IEEEAuthorAffiliation">
    <w:name w:val="IEEE Author Affiliation"/>
    <w:basedOn w:val="Normal"/>
    <w:next w:val="Normal"/>
    <w:rsid w:val="00BE35B5"/>
    <w:pPr>
      <w:spacing w:after="60"/>
      <w:jc w:val="center"/>
    </w:pPr>
    <w:rPr>
      <w:i/>
      <w:sz w:val="20"/>
      <w:szCs w:val="24"/>
      <w:lang w:val="en-GB" w:eastAsia="en-GB"/>
    </w:rPr>
  </w:style>
  <w:style w:type="paragraph" w:customStyle="1" w:styleId="IEEEHeading2">
    <w:name w:val="IEEE Heading 2"/>
    <w:basedOn w:val="Normal"/>
    <w:next w:val="IEEEParagraph"/>
    <w:rsid w:val="00BE35B5"/>
    <w:pPr>
      <w:numPr>
        <w:numId w:val="4"/>
      </w:numPr>
      <w:adjustRightInd w:val="0"/>
      <w:snapToGrid w:val="0"/>
      <w:spacing w:before="150" w:after="60"/>
      <w:ind w:left="289" w:hanging="289"/>
    </w:pPr>
    <w:rPr>
      <w:rFonts w:eastAsia="SimSun"/>
      <w:i/>
      <w:sz w:val="20"/>
      <w:szCs w:val="24"/>
      <w:lang w:val="en-AU" w:eastAsia="zh-CN"/>
    </w:rPr>
  </w:style>
  <w:style w:type="paragraph" w:customStyle="1" w:styleId="IEEEAuthorEmail">
    <w:name w:val="IEEE Author Email"/>
    <w:next w:val="IEEEAuthorAffiliation"/>
    <w:rsid w:val="00BE35B5"/>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BE35B5"/>
    <w:rPr>
      <w:i/>
    </w:rPr>
  </w:style>
  <w:style w:type="character" w:customStyle="1" w:styleId="IEEEAbstractHeadingChar">
    <w:name w:val="IEEE Abstract Heading Char"/>
    <w:link w:val="IEEEAbstractHeading"/>
    <w:rsid w:val="00BE35B5"/>
    <w:rPr>
      <w:rFonts w:ascii="Times New Roman" w:eastAsia="SimSun" w:hAnsi="Times New Roman"/>
      <w:b/>
      <w:i/>
      <w:sz w:val="18"/>
      <w:szCs w:val="24"/>
      <w:lang w:val="en-GB" w:eastAsia="en-GB"/>
    </w:rPr>
  </w:style>
  <w:style w:type="paragraph" w:customStyle="1" w:styleId="IEEEAbtract">
    <w:name w:val="IEEE Abtract"/>
    <w:basedOn w:val="Normal"/>
    <w:next w:val="Normal"/>
    <w:link w:val="IEEEAbtractChar"/>
    <w:rsid w:val="00BE35B5"/>
    <w:pPr>
      <w:adjustRightInd w:val="0"/>
      <w:snapToGrid w:val="0"/>
      <w:jc w:val="both"/>
    </w:pPr>
    <w:rPr>
      <w:rFonts w:eastAsia="SimSun"/>
      <w:b/>
      <w:sz w:val="18"/>
      <w:szCs w:val="24"/>
      <w:lang w:val="en-GB" w:eastAsia="en-GB"/>
    </w:rPr>
  </w:style>
  <w:style w:type="character" w:customStyle="1" w:styleId="IEEEAbtractChar">
    <w:name w:val="IEEE Abtract Char"/>
    <w:link w:val="IEEEAbtract"/>
    <w:rsid w:val="00BE35B5"/>
    <w:rPr>
      <w:rFonts w:ascii="Times New Roman" w:eastAsia="SimSun" w:hAnsi="Times New Roman"/>
      <w:b/>
      <w:sz w:val="18"/>
      <w:szCs w:val="24"/>
      <w:lang w:val="en-GB" w:eastAsia="en-GB"/>
    </w:rPr>
  </w:style>
  <w:style w:type="paragraph" w:customStyle="1" w:styleId="IEEEHeading1">
    <w:name w:val="IEEE Heading 1"/>
    <w:basedOn w:val="Normal"/>
    <w:next w:val="IEEEParagraph"/>
    <w:rsid w:val="00BE35B5"/>
    <w:pPr>
      <w:numPr>
        <w:numId w:val="7"/>
      </w:numPr>
      <w:adjustRightInd w:val="0"/>
      <w:snapToGrid w:val="0"/>
      <w:spacing w:before="180" w:after="60"/>
      <w:ind w:left="289" w:hanging="289"/>
      <w:jc w:val="center"/>
    </w:pPr>
    <w:rPr>
      <w:rFonts w:eastAsia="SimSun"/>
      <w:smallCaps/>
      <w:sz w:val="20"/>
      <w:szCs w:val="24"/>
      <w:lang w:val="en-AU" w:eastAsia="zh-CN"/>
    </w:rPr>
  </w:style>
  <w:style w:type="paragraph" w:customStyle="1" w:styleId="IEEETableCell">
    <w:name w:val="IEEE Table Cell"/>
    <w:basedOn w:val="IEEEParagraph"/>
    <w:rsid w:val="00BE35B5"/>
    <w:pPr>
      <w:ind w:firstLine="0"/>
      <w:jc w:val="left"/>
    </w:pPr>
    <w:rPr>
      <w:sz w:val="18"/>
    </w:rPr>
  </w:style>
  <w:style w:type="paragraph" w:customStyle="1" w:styleId="IEEETitle">
    <w:name w:val="IEEE Title"/>
    <w:basedOn w:val="Normal"/>
    <w:next w:val="IEEEAuthorName"/>
    <w:rsid w:val="00BE35B5"/>
    <w:pPr>
      <w:adjustRightInd w:val="0"/>
      <w:snapToGrid w:val="0"/>
      <w:jc w:val="center"/>
    </w:pPr>
    <w:rPr>
      <w:rFonts w:eastAsia="SimSun"/>
      <w:sz w:val="48"/>
      <w:szCs w:val="24"/>
      <w:lang w:val="en-AU" w:eastAsia="zh-CN"/>
    </w:rPr>
  </w:style>
  <w:style w:type="paragraph" w:customStyle="1" w:styleId="IEEEHeading3">
    <w:name w:val="IEEE Heading 3"/>
    <w:basedOn w:val="Normal"/>
    <w:next w:val="IEEEParagraph"/>
    <w:link w:val="IEEEHeading3Char"/>
    <w:rsid w:val="00BE35B5"/>
    <w:pPr>
      <w:numPr>
        <w:numId w:val="5"/>
      </w:numPr>
      <w:adjustRightInd w:val="0"/>
      <w:snapToGrid w:val="0"/>
      <w:spacing w:before="120" w:after="60"/>
      <w:ind w:firstLine="216"/>
      <w:jc w:val="both"/>
    </w:pPr>
    <w:rPr>
      <w:rFonts w:eastAsia="SimSun"/>
      <w:i/>
      <w:sz w:val="20"/>
      <w:szCs w:val="24"/>
      <w:lang w:val="en-AU" w:eastAsia="zh-CN"/>
    </w:rPr>
  </w:style>
  <w:style w:type="paragraph" w:customStyle="1" w:styleId="IEEETableCaption">
    <w:name w:val="IEEE Table Caption"/>
    <w:basedOn w:val="Normal"/>
    <w:next w:val="IEEEParagraph"/>
    <w:rsid w:val="00BE35B5"/>
    <w:pPr>
      <w:spacing w:before="120" w:after="120"/>
      <w:jc w:val="center"/>
    </w:pPr>
    <w:rPr>
      <w:rFonts w:eastAsia="SimSun"/>
      <w:smallCaps/>
      <w:sz w:val="16"/>
      <w:szCs w:val="24"/>
      <w:lang w:val="en-AU" w:eastAsia="zh-CN"/>
    </w:rPr>
  </w:style>
  <w:style w:type="numbering" w:customStyle="1" w:styleId="IEEEBullet1">
    <w:name w:val="IEEE Bullet 1"/>
    <w:basedOn w:val="NoList"/>
    <w:rsid w:val="00BE35B5"/>
    <w:pPr>
      <w:numPr>
        <w:numId w:val="6"/>
      </w:numPr>
    </w:pPr>
  </w:style>
  <w:style w:type="paragraph" w:customStyle="1" w:styleId="IEEEFigureCaptionSingle-Line">
    <w:name w:val="IEEE Figure Caption Single-Line"/>
    <w:basedOn w:val="IEEETableCaption"/>
    <w:next w:val="IEEEParagraph"/>
    <w:rsid w:val="00BE35B5"/>
    <w:rPr>
      <w:smallCaps w:val="0"/>
    </w:rPr>
  </w:style>
  <w:style w:type="character" w:customStyle="1" w:styleId="IEEEHeading3Char">
    <w:name w:val="IEEE Heading 3 Char"/>
    <w:link w:val="IEEEHeading3"/>
    <w:rsid w:val="00BE35B5"/>
    <w:rPr>
      <w:rFonts w:ascii="Times New Roman" w:eastAsia="SimSun" w:hAnsi="Times New Roman"/>
      <w:i/>
      <w:szCs w:val="24"/>
      <w:lang w:val="en-AU" w:eastAsia="zh-CN"/>
    </w:rPr>
  </w:style>
  <w:style w:type="paragraph" w:customStyle="1" w:styleId="IEEEFigure">
    <w:name w:val="IEEE Figure"/>
    <w:basedOn w:val="Normal"/>
    <w:next w:val="IEEEFigureCaptionSingle-Line"/>
    <w:rsid w:val="00BE35B5"/>
    <w:pPr>
      <w:jc w:val="center"/>
    </w:pPr>
    <w:rPr>
      <w:rFonts w:eastAsia="SimSun"/>
      <w:szCs w:val="24"/>
      <w:lang w:val="en-AU" w:eastAsia="zh-CN"/>
    </w:rPr>
  </w:style>
  <w:style w:type="paragraph" w:customStyle="1" w:styleId="IEEEFigureCaptionMulti-Lines">
    <w:name w:val="IEEE Figure Caption Multi-Lines"/>
    <w:basedOn w:val="IEEEFigureCaptionSingle-Line"/>
    <w:next w:val="IEEEParagraph"/>
    <w:rsid w:val="00BE35B5"/>
    <w:pPr>
      <w:jc w:val="both"/>
    </w:pPr>
  </w:style>
  <w:style w:type="paragraph" w:customStyle="1" w:styleId="IEEETableHeaderCentered">
    <w:name w:val="IEEE Table Header Centered"/>
    <w:basedOn w:val="IEEETableCell"/>
    <w:rsid w:val="00BE35B5"/>
    <w:pPr>
      <w:jc w:val="center"/>
    </w:pPr>
    <w:rPr>
      <w:b/>
      <w:bCs/>
    </w:rPr>
  </w:style>
  <w:style w:type="paragraph" w:customStyle="1" w:styleId="IEEETableHeaderLeft-Justified">
    <w:name w:val="IEEE Table Header Left-Justified"/>
    <w:basedOn w:val="IEEETableCell"/>
    <w:rsid w:val="00BE35B5"/>
    <w:rPr>
      <w:b/>
      <w:bCs/>
    </w:rPr>
  </w:style>
  <w:style w:type="paragraph" w:styleId="TOC3">
    <w:name w:val="toc 3"/>
    <w:basedOn w:val="Normal"/>
    <w:next w:val="Normal"/>
    <w:autoRedefine/>
    <w:uiPriority w:val="39"/>
    <w:unhideWhenUsed/>
    <w:qFormat/>
    <w:rsid w:val="00BE35B5"/>
    <w:pPr>
      <w:ind w:left="480"/>
    </w:pPr>
    <w:rPr>
      <w:rFonts w:eastAsia="SimSun"/>
      <w:szCs w:val="24"/>
      <w:lang w:val="en-AU" w:eastAsia="zh-CN"/>
    </w:rPr>
  </w:style>
  <w:style w:type="paragraph" w:styleId="ListParagraph">
    <w:name w:val="List Paragraph"/>
    <w:aliases w:val="tabel"/>
    <w:basedOn w:val="Normal"/>
    <w:link w:val="ListParagraphChar"/>
    <w:uiPriority w:val="34"/>
    <w:qFormat/>
    <w:rsid w:val="00BE35B5"/>
    <w:pPr>
      <w:ind w:left="720"/>
    </w:pPr>
  </w:style>
  <w:style w:type="paragraph" w:styleId="TOC2">
    <w:name w:val="toc 2"/>
    <w:basedOn w:val="Normal"/>
    <w:next w:val="Normal"/>
    <w:autoRedefine/>
    <w:uiPriority w:val="39"/>
    <w:unhideWhenUsed/>
    <w:qFormat/>
    <w:rsid w:val="00BE35B5"/>
    <w:pPr>
      <w:tabs>
        <w:tab w:val="right" w:leader="dot" w:pos="7928"/>
      </w:tabs>
      <w:spacing w:line="360" w:lineRule="auto"/>
      <w:ind w:left="284"/>
    </w:pPr>
    <w:rPr>
      <w:rFonts w:eastAsia="Calibri"/>
      <w:bCs/>
      <w:noProof/>
      <w:szCs w:val="24"/>
    </w:rPr>
  </w:style>
  <w:style w:type="paragraph" w:styleId="TOC4">
    <w:name w:val="toc 4"/>
    <w:basedOn w:val="Normal"/>
    <w:next w:val="Normal"/>
    <w:autoRedefine/>
    <w:uiPriority w:val="39"/>
    <w:unhideWhenUsed/>
    <w:rsid w:val="00BE35B5"/>
    <w:pPr>
      <w:spacing w:line="276" w:lineRule="auto"/>
      <w:ind w:left="440"/>
    </w:pPr>
    <w:rPr>
      <w:rFonts w:ascii="Calibri" w:eastAsia="Calibri" w:hAnsi="Calibri" w:cs="Calibri"/>
      <w:sz w:val="20"/>
    </w:rPr>
  </w:style>
  <w:style w:type="paragraph" w:styleId="TOC5">
    <w:name w:val="toc 5"/>
    <w:basedOn w:val="Normal"/>
    <w:next w:val="Normal"/>
    <w:autoRedefine/>
    <w:uiPriority w:val="39"/>
    <w:unhideWhenUsed/>
    <w:rsid w:val="00BE35B5"/>
    <w:pPr>
      <w:spacing w:line="276" w:lineRule="auto"/>
      <w:ind w:left="660"/>
    </w:pPr>
    <w:rPr>
      <w:rFonts w:ascii="Calibri" w:eastAsia="Calibri" w:hAnsi="Calibri" w:cs="Calibri"/>
      <w:sz w:val="20"/>
    </w:rPr>
  </w:style>
  <w:style w:type="paragraph" w:styleId="TOC6">
    <w:name w:val="toc 6"/>
    <w:basedOn w:val="Normal"/>
    <w:next w:val="Normal"/>
    <w:autoRedefine/>
    <w:uiPriority w:val="39"/>
    <w:unhideWhenUsed/>
    <w:rsid w:val="00BE35B5"/>
    <w:pPr>
      <w:spacing w:line="276" w:lineRule="auto"/>
      <w:ind w:left="880"/>
    </w:pPr>
    <w:rPr>
      <w:rFonts w:ascii="Calibri" w:eastAsia="Calibri" w:hAnsi="Calibri" w:cs="Calibri"/>
      <w:sz w:val="20"/>
    </w:rPr>
  </w:style>
  <w:style w:type="paragraph" w:styleId="TOC7">
    <w:name w:val="toc 7"/>
    <w:basedOn w:val="Normal"/>
    <w:next w:val="Normal"/>
    <w:autoRedefine/>
    <w:uiPriority w:val="39"/>
    <w:unhideWhenUsed/>
    <w:rsid w:val="00BE35B5"/>
    <w:pPr>
      <w:spacing w:line="276" w:lineRule="auto"/>
      <w:ind w:left="1100"/>
    </w:pPr>
    <w:rPr>
      <w:rFonts w:ascii="Calibri" w:eastAsia="Calibri" w:hAnsi="Calibri" w:cs="Calibri"/>
      <w:sz w:val="20"/>
    </w:rPr>
  </w:style>
  <w:style w:type="paragraph" w:styleId="TOC8">
    <w:name w:val="toc 8"/>
    <w:basedOn w:val="Normal"/>
    <w:next w:val="Normal"/>
    <w:autoRedefine/>
    <w:uiPriority w:val="39"/>
    <w:unhideWhenUsed/>
    <w:rsid w:val="00BE35B5"/>
    <w:pPr>
      <w:spacing w:line="276" w:lineRule="auto"/>
      <w:ind w:left="1320"/>
    </w:pPr>
    <w:rPr>
      <w:rFonts w:ascii="Calibri" w:eastAsia="Calibri" w:hAnsi="Calibri" w:cs="Calibri"/>
      <w:sz w:val="20"/>
    </w:rPr>
  </w:style>
  <w:style w:type="paragraph" w:styleId="TOC9">
    <w:name w:val="toc 9"/>
    <w:basedOn w:val="Normal"/>
    <w:next w:val="Normal"/>
    <w:autoRedefine/>
    <w:uiPriority w:val="39"/>
    <w:unhideWhenUsed/>
    <w:rsid w:val="00BE35B5"/>
    <w:pPr>
      <w:spacing w:line="276" w:lineRule="auto"/>
      <w:ind w:left="1540"/>
    </w:pPr>
    <w:rPr>
      <w:rFonts w:ascii="Calibri" w:eastAsia="Calibri" w:hAnsi="Calibri" w:cs="Calibri"/>
      <w:sz w:val="20"/>
    </w:rPr>
  </w:style>
  <w:style w:type="paragraph" w:styleId="TOCHeading">
    <w:name w:val="TOC Heading"/>
    <w:basedOn w:val="Heading1"/>
    <w:next w:val="Normal"/>
    <w:uiPriority w:val="39"/>
    <w:unhideWhenUsed/>
    <w:qFormat/>
    <w:rsid w:val="00BE35B5"/>
    <w:pPr>
      <w:keepLines/>
      <w:numPr>
        <w:numId w:val="0"/>
      </w:numPr>
      <w:tabs>
        <w:tab w:val="num" w:pos="2880"/>
      </w:tabs>
      <w:spacing w:before="480" w:after="0" w:line="276" w:lineRule="auto"/>
      <w:outlineLvl w:val="9"/>
    </w:pPr>
    <w:rPr>
      <w:rFonts w:ascii="Cambria" w:hAnsi="Cambria" w:cs="Times New Roman"/>
      <w:color w:val="365F91"/>
      <w:kern w:val="0"/>
      <w:sz w:val="28"/>
      <w:szCs w:val="28"/>
      <w:lang w:eastAsia="ja-JP"/>
    </w:rPr>
  </w:style>
  <w:style w:type="paragraph" w:customStyle="1" w:styleId="Default">
    <w:name w:val="Default"/>
    <w:rsid w:val="00BE35B5"/>
    <w:pPr>
      <w:autoSpaceDE w:val="0"/>
      <w:autoSpaceDN w:val="0"/>
      <w:adjustRightInd w:val="0"/>
    </w:pPr>
    <w:rPr>
      <w:rFonts w:ascii="Times New Roman" w:hAnsi="Times New Roman"/>
      <w:color w:val="000000"/>
      <w:sz w:val="24"/>
      <w:szCs w:val="24"/>
      <w:lang w:val="en-US" w:eastAsia="en-US"/>
    </w:rPr>
  </w:style>
  <w:style w:type="paragraph" w:styleId="TableofFigures">
    <w:name w:val="table of figures"/>
    <w:basedOn w:val="Normal"/>
    <w:next w:val="Normal"/>
    <w:uiPriority w:val="99"/>
    <w:unhideWhenUsed/>
    <w:rsid w:val="00BE35B5"/>
    <w:pPr>
      <w:spacing w:line="276" w:lineRule="auto"/>
      <w:ind w:left="440" w:hanging="440"/>
    </w:pPr>
    <w:rPr>
      <w:rFonts w:ascii="Calibri" w:eastAsia="Calibri" w:hAnsi="Calibri" w:cs="Calibri"/>
      <w:b/>
      <w:bCs/>
      <w:sz w:val="20"/>
    </w:rPr>
  </w:style>
  <w:style w:type="paragraph" w:styleId="HTMLPreformatted">
    <w:name w:val="HTML Preformatted"/>
    <w:basedOn w:val="Normal"/>
    <w:link w:val="HTMLPreformattedChar"/>
    <w:uiPriority w:val="99"/>
    <w:unhideWhenUsed/>
    <w:rsid w:val="00BE3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link w:val="HTMLPreformatted"/>
    <w:uiPriority w:val="99"/>
    <w:rsid w:val="00BE35B5"/>
    <w:rPr>
      <w:rFonts w:ascii="Courier New" w:eastAsia="Times New Roman" w:hAnsi="Courier New" w:cs="Courier New"/>
      <w:lang w:val="en-US" w:eastAsia="en-US"/>
    </w:rPr>
  </w:style>
  <w:style w:type="paragraph" w:customStyle="1" w:styleId="Author">
    <w:name w:val="Author"/>
    <w:basedOn w:val="Normal"/>
    <w:rsid w:val="005B34D9"/>
    <w:pPr>
      <w:spacing w:after="240"/>
      <w:jc w:val="center"/>
    </w:pPr>
    <w:rPr>
      <w:b/>
      <w:sz w:val="20"/>
    </w:rPr>
  </w:style>
  <w:style w:type="paragraph" w:customStyle="1" w:styleId="Abstract">
    <w:name w:val="Abstract"/>
    <w:basedOn w:val="Normal"/>
    <w:rsid w:val="005B34D9"/>
    <w:pPr>
      <w:spacing w:after="240"/>
      <w:ind w:left="284" w:right="284"/>
      <w:jc w:val="both"/>
    </w:pPr>
    <w:rPr>
      <w:sz w:val="22"/>
      <w:szCs w:val="22"/>
    </w:rPr>
  </w:style>
  <w:style w:type="paragraph" w:customStyle="1" w:styleId="AuthorHeader">
    <w:name w:val="Author Header"/>
    <w:basedOn w:val="Header"/>
    <w:rsid w:val="005B34D9"/>
    <w:pPr>
      <w:jc w:val="center"/>
    </w:pPr>
    <w:rPr>
      <w:rFonts w:ascii="Century Gothic" w:hAnsi="Century Gothic"/>
      <w:sz w:val="22"/>
      <w:szCs w:val="22"/>
    </w:rPr>
  </w:style>
  <w:style w:type="paragraph" w:customStyle="1" w:styleId="Acknowledge">
    <w:name w:val="Acknowledge"/>
    <w:basedOn w:val="Normal"/>
    <w:rsid w:val="00B16CD1"/>
    <w:pPr>
      <w:spacing w:before="240" w:after="120"/>
      <w:jc w:val="both"/>
    </w:pPr>
    <w:rPr>
      <w:b/>
      <w:szCs w:val="22"/>
    </w:rPr>
  </w:style>
  <w:style w:type="paragraph" w:customStyle="1" w:styleId="Picture">
    <w:name w:val="Picture"/>
    <w:basedOn w:val="Normal"/>
    <w:rsid w:val="005B34D9"/>
    <w:pPr>
      <w:spacing w:after="240"/>
      <w:jc w:val="both"/>
    </w:pPr>
    <w:rPr>
      <w:sz w:val="22"/>
      <w:szCs w:val="22"/>
    </w:rPr>
  </w:style>
  <w:style w:type="character" w:customStyle="1" w:styleId="CharChar4">
    <w:name w:val="Char Char4"/>
    <w:rsid w:val="00BE35B5"/>
    <w:rPr>
      <w:rFonts w:ascii="Times New Roman" w:eastAsia="Times New Roman" w:hAnsi="Times New Roman" w:cs="Times New Roman"/>
      <w:sz w:val="24"/>
      <w:szCs w:val="24"/>
      <w:lang w:val="en-GB" w:eastAsia="en-GB"/>
    </w:rPr>
  </w:style>
  <w:style w:type="character" w:customStyle="1" w:styleId="ListParagraphChar">
    <w:name w:val="List Paragraph Char"/>
    <w:aliases w:val="tabel Char"/>
    <w:link w:val="ListParagraph"/>
    <w:uiPriority w:val="34"/>
    <w:rsid w:val="00C06BB6"/>
    <w:rPr>
      <w:rFonts w:ascii="Times New Roman" w:eastAsia="Times New Roman" w:hAnsi="Times New Roman"/>
      <w:sz w:val="24"/>
      <w:lang w:val="en-US" w:eastAsia="en-US"/>
    </w:rPr>
  </w:style>
  <w:style w:type="character" w:customStyle="1" w:styleId="hps">
    <w:name w:val="hps"/>
    <w:rsid w:val="00C06BB6"/>
  </w:style>
  <w:style w:type="paragraph" w:customStyle="1" w:styleId="Kode">
    <w:name w:val="Kode"/>
    <w:basedOn w:val="TitleJOKI"/>
    <w:rsid w:val="00C06BB6"/>
    <w:rPr>
      <w:lang w:val="id-ID"/>
    </w:rPr>
  </w:style>
  <w:style w:type="paragraph" w:customStyle="1" w:styleId="TitleInstrumentasi">
    <w:name w:val="Title Instrumentasi"/>
    <w:basedOn w:val="TitleJOKI"/>
    <w:rsid w:val="00C06BB6"/>
  </w:style>
  <w:style w:type="paragraph" w:customStyle="1" w:styleId="StyleTitleNotBold">
    <w:name w:val="Style Title + Not Bold"/>
    <w:basedOn w:val="Normal"/>
    <w:rsid w:val="00B16CD1"/>
    <w:pPr>
      <w:spacing w:after="240"/>
      <w:jc w:val="center"/>
    </w:pPr>
    <w:rPr>
      <w:b/>
      <w:sz w:val="28"/>
    </w:rPr>
  </w:style>
  <w:style w:type="paragraph" w:customStyle="1" w:styleId="StyleEquationLinespacing15lines">
    <w:name w:val="Style Equation + Line spacing:  1.5 lines"/>
    <w:basedOn w:val="Normal"/>
    <w:link w:val="StyleEquationLinespacing15linesChar"/>
    <w:rsid w:val="005B34D9"/>
    <w:pPr>
      <w:tabs>
        <w:tab w:val="left" w:pos="720"/>
        <w:tab w:val="right" w:pos="7088"/>
      </w:tabs>
      <w:spacing w:before="120" w:after="120" w:line="360" w:lineRule="auto"/>
      <w:jc w:val="both"/>
    </w:pPr>
    <w:rPr>
      <w:rFonts w:ascii="Franklin Gothic Book" w:hAnsi="Franklin Gothic Book"/>
      <w:sz w:val="20"/>
    </w:rPr>
  </w:style>
  <w:style w:type="paragraph" w:customStyle="1" w:styleId="StyleReferenceFranklinGothicBook10pt">
    <w:name w:val="Style Reference + Franklin Gothic Book 10 pt"/>
    <w:basedOn w:val="Normal"/>
    <w:rsid w:val="00B16CD1"/>
    <w:pPr>
      <w:jc w:val="both"/>
    </w:pPr>
    <w:rPr>
      <w:rFonts w:ascii="Franklin Gothic Book" w:hAnsi="Franklin Gothic Book"/>
      <w:sz w:val="20"/>
      <w:szCs w:val="22"/>
    </w:rPr>
  </w:style>
  <w:style w:type="paragraph" w:customStyle="1" w:styleId="Table">
    <w:name w:val="Table"/>
    <w:basedOn w:val="Normal"/>
    <w:rsid w:val="005B34D9"/>
    <w:pPr>
      <w:numPr>
        <w:numId w:val="11"/>
      </w:numPr>
      <w:spacing w:before="120" w:after="120"/>
      <w:ind w:right="284"/>
      <w:jc w:val="both"/>
    </w:pPr>
    <w:rPr>
      <w:sz w:val="20"/>
    </w:rPr>
  </w:style>
  <w:style w:type="paragraph" w:customStyle="1" w:styleId="Tabel">
    <w:name w:val="Tabel"/>
    <w:basedOn w:val="Table"/>
    <w:rsid w:val="005B34D9"/>
    <w:pPr>
      <w:numPr>
        <w:numId w:val="10"/>
      </w:numPr>
      <w:ind w:left="284" w:firstLine="0"/>
    </w:pPr>
  </w:style>
  <w:style w:type="character" w:customStyle="1" w:styleId="CharChar40">
    <w:name w:val="Char Char4"/>
    <w:rsid w:val="00295DFD"/>
    <w:rPr>
      <w:rFonts w:ascii="Times New Roman" w:eastAsia="Times New Roman" w:hAnsi="Times New Roman" w:cs="Times New Roman"/>
      <w:sz w:val="24"/>
      <w:szCs w:val="24"/>
      <w:lang w:val="en-GB" w:eastAsia="en-GB"/>
    </w:rPr>
  </w:style>
  <w:style w:type="paragraph" w:customStyle="1" w:styleId="StyleTitleAfter0ptLinespacing15lines">
    <w:name w:val="Style Title + After:  0 pt Line spacing:  1.5 lines"/>
    <w:basedOn w:val="Normal"/>
    <w:rsid w:val="00B16CD1"/>
    <w:pPr>
      <w:jc w:val="center"/>
    </w:pPr>
    <w:rPr>
      <w:rFonts w:ascii="Franklin Gothic Book" w:hAnsi="Franklin Gothic Book"/>
      <w:b/>
      <w:bCs/>
      <w:sz w:val="28"/>
    </w:rPr>
  </w:style>
  <w:style w:type="paragraph" w:customStyle="1" w:styleId="StyleAuthor11ptAfter0ptLinespacing15lines">
    <w:name w:val="Style Author + 11 pt After:  0 pt Line spacing:  1.5 lines"/>
    <w:basedOn w:val="Author"/>
    <w:next w:val="Author"/>
    <w:rsid w:val="005B34D9"/>
    <w:pPr>
      <w:spacing w:after="0"/>
    </w:pPr>
    <w:rPr>
      <w:rFonts w:ascii="Franklin Gothic Book" w:hAnsi="Franklin Gothic Book"/>
      <w:b w:val="0"/>
      <w:bCs/>
    </w:rPr>
  </w:style>
  <w:style w:type="paragraph" w:customStyle="1" w:styleId="StyleAddress11ptLinespacing15lines">
    <w:name w:val="Style Address + 11 pt Line spacing:  1.5 lines"/>
    <w:basedOn w:val="Normal"/>
    <w:next w:val="Normal"/>
    <w:rsid w:val="00704FC2"/>
    <w:pPr>
      <w:jc w:val="center"/>
    </w:pPr>
    <w:rPr>
      <w:rFonts w:ascii="Franklin Gothic Book" w:hAnsi="Franklin Gothic Book"/>
      <w:sz w:val="20"/>
    </w:rPr>
  </w:style>
  <w:style w:type="paragraph" w:customStyle="1" w:styleId="StyleAddress11ptItalicLinespacing15lines">
    <w:name w:val="Style Address + 11 pt Italic Line spacing:  1.5 lines"/>
    <w:basedOn w:val="Normal"/>
    <w:next w:val="Normal"/>
    <w:rsid w:val="00704FC2"/>
    <w:pPr>
      <w:jc w:val="center"/>
    </w:pPr>
    <w:rPr>
      <w:rFonts w:ascii="Franklin Gothic Book" w:hAnsi="Franklin Gothic Book"/>
      <w:i/>
      <w:iCs/>
      <w:sz w:val="20"/>
    </w:rPr>
  </w:style>
  <w:style w:type="paragraph" w:customStyle="1" w:styleId="StyleAbstractBoldAfter0ptLinespacing15lines">
    <w:name w:val="Style Abstract + Bold After:  0 pt Line spacing:  1.5 lines"/>
    <w:basedOn w:val="Abstract"/>
    <w:next w:val="Abstract"/>
    <w:rsid w:val="005B34D9"/>
    <w:pPr>
      <w:spacing w:before="240" w:after="120"/>
      <w:ind w:left="0" w:right="0"/>
    </w:pPr>
    <w:rPr>
      <w:rFonts w:ascii="Franklin Gothic Book" w:hAnsi="Franklin Gothic Book"/>
      <w:b/>
      <w:bCs/>
      <w:sz w:val="24"/>
      <w:szCs w:val="20"/>
    </w:rPr>
  </w:style>
  <w:style w:type="paragraph" w:customStyle="1" w:styleId="StyleAbstractAfter0ptLinespacing15lines">
    <w:name w:val="Style Abstract + After:  0 pt Line spacing:  1.5 lines"/>
    <w:basedOn w:val="Abstract"/>
    <w:rsid w:val="005B34D9"/>
    <w:pPr>
      <w:spacing w:after="0"/>
      <w:ind w:left="0" w:right="0"/>
    </w:pPr>
    <w:rPr>
      <w:rFonts w:ascii="Franklin Gothic Book" w:hAnsi="Franklin Gothic Book"/>
      <w:sz w:val="18"/>
      <w:szCs w:val="20"/>
    </w:rPr>
  </w:style>
  <w:style w:type="paragraph" w:customStyle="1" w:styleId="StyleKeywords11ptBoldNotItalic">
    <w:name w:val="Style Keywords + 11 pt Bold Not Italic"/>
    <w:basedOn w:val="Normal"/>
    <w:link w:val="StyleKeywords11ptBoldNotItalicChar"/>
    <w:rsid w:val="005B34D9"/>
    <w:pPr>
      <w:spacing w:after="240"/>
      <w:jc w:val="both"/>
    </w:pPr>
    <w:rPr>
      <w:rFonts w:ascii="Franklin Gothic Book" w:hAnsi="Franklin Gothic Book"/>
      <w:b/>
      <w:bCs/>
      <w:sz w:val="18"/>
    </w:rPr>
  </w:style>
  <w:style w:type="paragraph" w:customStyle="1" w:styleId="StyleHeading3Linespacing15lines">
    <w:name w:val="Style Heading 3 + Line spacing:  1.5 lines"/>
    <w:basedOn w:val="Heading3"/>
    <w:rsid w:val="005B34D9"/>
    <w:pPr>
      <w:ind w:left="833"/>
    </w:pPr>
    <w:rPr>
      <w:rFonts w:cs="Times New Roman"/>
      <w:szCs w:val="20"/>
    </w:rPr>
  </w:style>
  <w:style w:type="character" w:customStyle="1" w:styleId="StyleKeywords11ptBoldNotItalicChar">
    <w:name w:val="Style Keywords + 11 pt Bold Not Italic Char"/>
    <w:link w:val="StyleKeywords11ptBoldNotItalic"/>
    <w:rsid w:val="005B34D9"/>
    <w:rPr>
      <w:rFonts w:ascii="Franklin Gothic Book" w:eastAsia="Times New Roman" w:hAnsi="Franklin Gothic Book"/>
      <w:b/>
      <w:bCs/>
      <w:sz w:val="18"/>
      <w:lang w:val="en-US" w:eastAsia="en-US"/>
    </w:rPr>
  </w:style>
  <w:style w:type="paragraph" w:customStyle="1" w:styleId="StyleKeywords11pt">
    <w:name w:val="Style Keywords + 11 pt"/>
    <w:basedOn w:val="Normal"/>
    <w:link w:val="StyleKeywords11ptChar"/>
    <w:rsid w:val="005B34D9"/>
    <w:pPr>
      <w:spacing w:after="240"/>
      <w:jc w:val="both"/>
    </w:pPr>
    <w:rPr>
      <w:rFonts w:ascii="Franklin Gothic Book" w:hAnsi="Franklin Gothic Book"/>
      <w:i/>
      <w:iCs/>
      <w:sz w:val="18"/>
    </w:rPr>
  </w:style>
  <w:style w:type="character" w:customStyle="1" w:styleId="StyleKeywords11ptChar">
    <w:name w:val="Style Keywords + 11 pt Char"/>
    <w:link w:val="StyleKeywords11pt"/>
    <w:rsid w:val="005B34D9"/>
    <w:rPr>
      <w:rFonts w:ascii="Franklin Gothic Book" w:eastAsia="Times New Roman" w:hAnsi="Franklin Gothic Book"/>
      <w:i/>
      <w:iCs/>
      <w:sz w:val="18"/>
      <w:lang w:val="en-US" w:eastAsia="en-US"/>
    </w:rPr>
  </w:style>
  <w:style w:type="paragraph" w:customStyle="1" w:styleId="StyleTextLinespacing15lines">
    <w:name w:val="Style Text + Line spacing:  1.5 lines"/>
    <w:basedOn w:val="Normal"/>
    <w:link w:val="StyleTextLinespacing15linesChar"/>
    <w:rsid w:val="005B34D9"/>
    <w:pPr>
      <w:jc w:val="both"/>
    </w:pPr>
    <w:rPr>
      <w:rFonts w:ascii="Franklin Gothic Book" w:hAnsi="Franklin Gothic Book"/>
      <w:sz w:val="20"/>
    </w:rPr>
  </w:style>
  <w:style w:type="paragraph" w:customStyle="1" w:styleId="StyleEnumerationBold">
    <w:name w:val="Style Enumeration + Bold"/>
    <w:basedOn w:val="Enumeration"/>
    <w:rsid w:val="005B34D9"/>
    <w:rPr>
      <w:b/>
      <w:bCs/>
    </w:rPr>
  </w:style>
  <w:style w:type="paragraph" w:customStyle="1" w:styleId="StyleEnumerationBold1">
    <w:name w:val="Style Enumeration + Bold1"/>
    <w:basedOn w:val="Enumeration"/>
    <w:rsid w:val="005B34D9"/>
    <w:rPr>
      <w:b/>
      <w:bCs/>
    </w:rPr>
  </w:style>
  <w:style w:type="paragraph" w:customStyle="1" w:styleId="StyleEnumerationLinespacing15lines">
    <w:name w:val="Style Enumeration + Line spacing:  1.5 lines"/>
    <w:basedOn w:val="Enumeration"/>
    <w:rsid w:val="005B34D9"/>
    <w:rPr>
      <w:szCs w:val="20"/>
    </w:rPr>
  </w:style>
  <w:style w:type="paragraph" w:customStyle="1" w:styleId="StyleEnumerationLinespacing15lines1">
    <w:name w:val="Style Enumeration + Line spacing:  1.5 lines1"/>
    <w:basedOn w:val="Enumeration"/>
    <w:rsid w:val="005B34D9"/>
    <w:pPr>
      <w:numPr>
        <w:numId w:val="0"/>
      </w:numPr>
    </w:pPr>
    <w:rPr>
      <w:szCs w:val="20"/>
    </w:rPr>
  </w:style>
  <w:style w:type="paragraph" w:customStyle="1" w:styleId="StyleHeading2Linespacing15lines">
    <w:name w:val="Style Heading 2 + Line spacing:  1.5 lines"/>
    <w:basedOn w:val="Heading2"/>
    <w:rsid w:val="005B34D9"/>
    <w:pPr>
      <w:ind w:left="511" w:hanging="454"/>
    </w:pPr>
    <w:rPr>
      <w:rFonts w:cs="Times New Roman"/>
      <w:iCs w:val="0"/>
    </w:rPr>
  </w:style>
  <w:style w:type="paragraph" w:customStyle="1" w:styleId="CaptionFigureJOKI">
    <w:name w:val="Caption Figure JOKI"/>
    <w:basedOn w:val="Normal"/>
    <w:rsid w:val="00A276C5"/>
    <w:pPr>
      <w:spacing w:after="240"/>
      <w:jc w:val="center"/>
    </w:pPr>
    <w:rPr>
      <w:rFonts w:ascii="Franklin Gothic Book" w:hAnsi="Franklin Gothic Book"/>
      <w:sz w:val="18"/>
    </w:rPr>
  </w:style>
  <w:style w:type="paragraph" w:customStyle="1" w:styleId="StyleTable11ptCenteredLeft02Firstline0Lines">
    <w:name w:val="Style Table + 11 pt Centered Left:  0.2&quot; First line:  0&quot; Line s..."/>
    <w:basedOn w:val="Table"/>
    <w:rsid w:val="005B34D9"/>
    <w:pPr>
      <w:ind w:left="284" w:firstLine="0"/>
      <w:jc w:val="center"/>
    </w:pPr>
    <w:rPr>
      <w:rFonts w:ascii="Franklin Gothic Book" w:hAnsi="Franklin Gothic Book"/>
      <w:b/>
      <w:sz w:val="18"/>
    </w:rPr>
  </w:style>
  <w:style w:type="paragraph" w:customStyle="1" w:styleId="CaptionTableJOKI">
    <w:name w:val="Caption Table JOKI"/>
    <w:basedOn w:val="Tabel"/>
    <w:rsid w:val="00D413B3"/>
    <w:pPr>
      <w:tabs>
        <w:tab w:val="num" w:pos="567"/>
      </w:tabs>
      <w:spacing w:before="240" w:after="0"/>
      <w:ind w:left="0" w:right="0"/>
      <w:jc w:val="center"/>
    </w:pPr>
    <w:rPr>
      <w:rFonts w:ascii="Franklin Gothic Book" w:hAnsi="Franklin Gothic Book"/>
      <w:sz w:val="18"/>
      <w:lang w:val="id-ID"/>
    </w:rPr>
  </w:style>
  <w:style w:type="paragraph" w:customStyle="1" w:styleId="StyleReferenceLinespacing15lines">
    <w:name w:val="Style Reference + Line spacing:  1.5 lines"/>
    <w:basedOn w:val="Normal"/>
    <w:rsid w:val="00B16CD1"/>
    <w:pPr>
      <w:numPr>
        <w:numId w:val="8"/>
      </w:numPr>
      <w:jc w:val="both"/>
    </w:pPr>
    <w:rPr>
      <w:rFonts w:ascii="Franklin Gothic Book" w:hAnsi="Franklin Gothic Book"/>
      <w:sz w:val="20"/>
    </w:rPr>
  </w:style>
  <w:style w:type="paragraph" w:customStyle="1" w:styleId="StyleAcknowledgeLinespacing15lines">
    <w:name w:val="Style Acknowledge + Line spacing:  1.5 lines"/>
    <w:basedOn w:val="Acknowledge"/>
    <w:rsid w:val="005B34D9"/>
    <w:rPr>
      <w:rFonts w:ascii="Franklin Gothic Book" w:hAnsi="Franklin Gothic Book"/>
      <w:bCs/>
      <w:szCs w:val="20"/>
    </w:rPr>
  </w:style>
  <w:style w:type="paragraph" w:customStyle="1" w:styleId="StyleHeading1Linespacing15lines">
    <w:name w:val="Style Heading 1 + Line spacing:  1.5 lines"/>
    <w:basedOn w:val="Heading1"/>
    <w:rsid w:val="005B34D9"/>
    <w:rPr>
      <w:rFonts w:cs="Times New Roman"/>
      <w:szCs w:val="20"/>
    </w:rPr>
  </w:style>
  <w:style w:type="character" w:customStyle="1" w:styleId="CharChar41">
    <w:name w:val="Char Char4"/>
    <w:rsid w:val="00BF1D2D"/>
    <w:rPr>
      <w:rFonts w:ascii="Times New Roman" w:eastAsia="Times New Roman" w:hAnsi="Times New Roman" w:cs="Times New Roman"/>
      <w:sz w:val="24"/>
      <w:szCs w:val="24"/>
      <w:lang w:val="en-GB" w:eastAsia="en-GB"/>
    </w:rPr>
  </w:style>
  <w:style w:type="character" w:customStyle="1" w:styleId="CharChar42">
    <w:name w:val="Char Char4"/>
    <w:rsid w:val="002B78C1"/>
    <w:rPr>
      <w:rFonts w:ascii="Times New Roman" w:eastAsia="Times New Roman" w:hAnsi="Times New Roman" w:cs="Times New Roman"/>
      <w:sz w:val="24"/>
      <w:szCs w:val="24"/>
      <w:lang w:val="en-GB" w:eastAsia="en-GB"/>
    </w:rPr>
  </w:style>
  <w:style w:type="character" w:customStyle="1" w:styleId="CharChar43">
    <w:name w:val="Char Char4"/>
    <w:rsid w:val="00D96D8D"/>
    <w:rPr>
      <w:rFonts w:ascii="Times New Roman" w:eastAsia="Times New Roman" w:hAnsi="Times New Roman" w:cs="Times New Roman"/>
      <w:sz w:val="24"/>
      <w:szCs w:val="24"/>
      <w:lang w:val="en-GB" w:eastAsia="en-GB"/>
    </w:rPr>
  </w:style>
  <w:style w:type="paragraph" w:customStyle="1" w:styleId="v">
    <w:name w:val="v"/>
    <w:basedOn w:val="StyleTextLinespacing15lines"/>
    <w:link w:val="vChar"/>
    <w:qFormat/>
    <w:rsid w:val="00A02669"/>
    <w:rPr>
      <w:color w:val="1F4E79"/>
    </w:rPr>
  </w:style>
  <w:style w:type="character" w:customStyle="1" w:styleId="StyleTextLinespacing15linesChar">
    <w:name w:val="Style Text + Line spacing:  1.5 lines Char"/>
    <w:basedOn w:val="DefaultParagraphFont"/>
    <w:link w:val="StyleTextLinespacing15lines"/>
    <w:rsid w:val="00A02669"/>
    <w:rPr>
      <w:rFonts w:ascii="Franklin Gothic Book" w:eastAsia="Times New Roman" w:hAnsi="Franklin Gothic Book"/>
      <w:lang w:val="en-US" w:eastAsia="en-US"/>
    </w:rPr>
  </w:style>
  <w:style w:type="character" w:customStyle="1" w:styleId="vChar">
    <w:name w:val="v Char"/>
    <w:basedOn w:val="StyleTextLinespacing15linesChar"/>
    <w:link w:val="v"/>
    <w:rsid w:val="00A02669"/>
    <w:rPr>
      <w:rFonts w:ascii="Franklin Gothic Book" w:eastAsia="Times New Roman" w:hAnsi="Franklin Gothic Book"/>
      <w:color w:val="1F4E79"/>
      <w:lang w:val="en-US" w:eastAsia="en-US"/>
    </w:rPr>
  </w:style>
  <w:style w:type="character" w:customStyle="1" w:styleId="CharAttribute2">
    <w:name w:val="CharAttribute2"/>
    <w:rsid w:val="00A02669"/>
    <w:rPr>
      <w:rFonts w:ascii="Times New Roman" w:eastAsia="Times New Roman" w:hAnsi="Times New Roman" w:cs="Times New Roman" w:hint="default"/>
      <w:b/>
      <w:bCs w:val="0"/>
      <w:sz w:val="28"/>
    </w:rPr>
  </w:style>
  <w:style w:type="paragraph" w:customStyle="1" w:styleId="ICTSAuthorIdentity">
    <w:name w:val="ICTS_AuthorIdentity"/>
    <w:basedOn w:val="Normal"/>
    <w:rsid w:val="002A6D38"/>
    <w:pPr>
      <w:jc w:val="center"/>
    </w:pPr>
    <w:rPr>
      <w:rFonts w:eastAsia="MS Mincho"/>
      <w:sz w:val="20"/>
    </w:rPr>
  </w:style>
  <w:style w:type="character" w:styleId="PlaceholderText">
    <w:name w:val="Placeholder Text"/>
    <w:basedOn w:val="DefaultParagraphFont"/>
    <w:uiPriority w:val="99"/>
    <w:semiHidden/>
    <w:rsid w:val="00704561"/>
    <w:rPr>
      <w:rFonts w:cs="Times New Roman"/>
      <w:color w:val="808080"/>
    </w:rPr>
  </w:style>
  <w:style w:type="table" w:styleId="TableClassic3">
    <w:name w:val="Table Classic 3"/>
    <w:basedOn w:val="TableNormal"/>
    <w:rsid w:val="00704561"/>
    <w:rPr>
      <w:rFonts w:ascii="Times New Roman" w:eastAsia="Times New Roman" w:hAnsi="Times New Roman"/>
      <w:color w:val="000080"/>
      <w:lang w:val="en-US" w:eastAsia="ko-KR"/>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olorful2">
    <w:name w:val="Table Colorful 2"/>
    <w:basedOn w:val="TableNormal"/>
    <w:rsid w:val="00704561"/>
    <w:rPr>
      <w:rFonts w:ascii="Times New Roman" w:eastAsia="Times New Roman" w:hAnsi="Times New Roman"/>
      <w:lang w:val="en-US" w:eastAsia="ko-KR"/>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paragraph" w:customStyle="1" w:styleId="Equation0">
    <w:name w:val="Equation"/>
    <w:basedOn w:val="StyleEquationLinespacing15lines"/>
    <w:link w:val="EquationChar"/>
    <w:qFormat/>
    <w:rsid w:val="00704561"/>
    <w:pPr>
      <w:jc w:val="right"/>
    </w:pPr>
    <w:rPr>
      <w:position w:val="-10"/>
    </w:rPr>
  </w:style>
  <w:style w:type="paragraph" w:customStyle="1" w:styleId="footnote">
    <w:name w:val="footnote"/>
    <w:rsid w:val="00704561"/>
    <w:pPr>
      <w:framePr w:hSpace="187" w:vSpace="187" w:wrap="notBeside" w:vAnchor="text" w:hAnchor="page" w:x="6121" w:y="577"/>
      <w:numPr>
        <w:numId w:val="12"/>
      </w:numPr>
      <w:spacing w:after="40"/>
    </w:pPr>
    <w:rPr>
      <w:rFonts w:ascii="Times New Roman" w:eastAsia="SimSun" w:hAnsi="Times New Roman"/>
      <w:sz w:val="16"/>
      <w:szCs w:val="16"/>
      <w:lang w:val="en-US" w:eastAsia="en-US"/>
    </w:rPr>
  </w:style>
  <w:style w:type="character" w:customStyle="1" w:styleId="StyleEquationLinespacing15linesChar">
    <w:name w:val="Style Equation + Line spacing:  1.5 lines Char"/>
    <w:basedOn w:val="DefaultParagraphFont"/>
    <w:link w:val="StyleEquationLinespacing15lines"/>
    <w:rsid w:val="00704561"/>
    <w:rPr>
      <w:rFonts w:ascii="Franklin Gothic Book" w:eastAsia="Times New Roman" w:hAnsi="Franklin Gothic Book"/>
      <w:lang w:val="en-US" w:eastAsia="en-US"/>
    </w:rPr>
  </w:style>
  <w:style w:type="character" w:customStyle="1" w:styleId="EquationChar">
    <w:name w:val="Equation Char"/>
    <w:basedOn w:val="StyleEquationLinespacing15linesChar"/>
    <w:link w:val="Equation0"/>
    <w:rsid w:val="00704561"/>
    <w:rPr>
      <w:rFonts w:ascii="Franklin Gothic Book" w:eastAsia="Times New Roman" w:hAnsi="Franklin Gothic Book"/>
      <w:position w:val="-10"/>
      <w:lang w:val="en-US" w:eastAsia="en-US"/>
    </w:rPr>
  </w:style>
  <w:style w:type="paragraph" w:customStyle="1" w:styleId="tablehead">
    <w:name w:val="table head"/>
    <w:rsid w:val="00704561"/>
    <w:pPr>
      <w:numPr>
        <w:numId w:val="14"/>
      </w:numPr>
      <w:spacing w:before="240" w:after="120" w:line="216" w:lineRule="auto"/>
      <w:jc w:val="center"/>
    </w:pPr>
    <w:rPr>
      <w:rFonts w:ascii="Times New Roman" w:eastAsia="SimSun" w:hAnsi="Times New Roman"/>
      <w:smallCaps/>
      <w:noProof/>
      <w:sz w:val="16"/>
      <w:szCs w:val="16"/>
      <w:lang w:val="en-US" w:eastAsia="en-US"/>
    </w:rPr>
  </w:style>
  <w:style w:type="paragraph" w:customStyle="1" w:styleId="TableContents">
    <w:name w:val="Table Contents"/>
    <w:basedOn w:val="Normal"/>
    <w:qFormat/>
    <w:rsid w:val="00704561"/>
    <w:pPr>
      <w:suppressLineNumbers/>
    </w:pPr>
    <w:rPr>
      <w:rFonts w:ascii="Liberation Serif" w:eastAsia="Noto Sans CJK SC Regular" w:hAnsi="Liberation Serif" w:cs="FreeSans"/>
      <w:szCs w:val="24"/>
      <w:lang w:eastAsia="zh-CN" w:bidi="hi-IN"/>
    </w:rPr>
  </w:style>
  <w:style w:type="table" w:styleId="TableProfessional">
    <w:name w:val="Table Professional"/>
    <w:basedOn w:val="TableNormal"/>
    <w:rsid w:val="00704561"/>
    <w:pPr>
      <w:jc w:val="center"/>
    </w:pPr>
    <w:rPr>
      <w:rFonts w:ascii="Times New Roman" w:eastAsia="SimSun" w:hAnsi="Times New Roman"/>
      <w:lang w:val="en-US"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Paragraf">
    <w:name w:val="Paragraf"/>
    <w:basedOn w:val="Normal"/>
    <w:qFormat/>
    <w:rsid w:val="002A6D38"/>
    <w:pPr>
      <w:spacing w:before="120" w:after="120" w:line="360" w:lineRule="auto"/>
      <w:ind w:firstLine="709"/>
    </w:pPr>
    <w:rPr>
      <w:rFonts w:ascii="Liberation Serif" w:eastAsia="Noto Sans CJK SC Regular" w:hAnsi="Liberation Serif" w:cs="FreeSans"/>
      <w:szCs w:val="24"/>
      <w:lang w:eastAsia="zh-CN" w:bidi="hi-IN"/>
    </w:rPr>
  </w:style>
  <w:style w:type="table" w:styleId="TableClassic1">
    <w:name w:val="Table Classic 1"/>
    <w:basedOn w:val="TableNormal"/>
    <w:rsid w:val="00704561"/>
    <w:pPr>
      <w:jc w:val="center"/>
    </w:pPr>
    <w:rPr>
      <w:rFonts w:ascii="Times New Roman" w:eastAsia="SimSun" w:hAnsi="Times New Roman"/>
      <w:lang w:val="en-US"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704561"/>
    <w:rPr>
      <w:rFonts w:ascii="Times New Roman" w:eastAsia="Times New Roman" w:hAnsi="Times New Roman"/>
      <w:b/>
      <w:bCs/>
      <w:lang w:val="en-US" w:eastAsia="ko-KR"/>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Grid8">
    <w:name w:val="Table Grid 8"/>
    <w:basedOn w:val="TableNormal"/>
    <w:rsid w:val="00704561"/>
    <w:rPr>
      <w:rFonts w:ascii="Times New Roman" w:eastAsia="Times New Roman" w:hAnsi="Times New Roman"/>
      <w:lang w:val="en-US" w:eastAsia="ko-KR"/>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customStyle="1" w:styleId="CharChar44">
    <w:name w:val="Char Char4"/>
    <w:rsid w:val="005B34D9"/>
    <w:rPr>
      <w:rFonts w:ascii="Times New Roman" w:eastAsia="Times New Roman" w:hAnsi="Times New Roman" w:cs="Times New Roman"/>
      <w:sz w:val="24"/>
      <w:szCs w:val="24"/>
      <w:lang w:val="en-GB" w:eastAsia="en-GB"/>
    </w:rPr>
  </w:style>
  <w:style w:type="paragraph" w:customStyle="1" w:styleId="Title2">
    <w:name w:val="Title2"/>
    <w:basedOn w:val="Normal"/>
    <w:rsid w:val="00B16CD1"/>
    <w:pPr>
      <w:spacing w:after="100" w:afterAutospacing="1"/>
      <w:jc w:val="center"/>
    </w:pPr>
    <w:rPr>
      <w:rFonts w:ascii="Franklin Gothic Book" w:hAnsi="Franklin Gothic Book"/>
      <w:b/>
      <w:bCs/>
      <w:sz w:val="28"/>
    </w:rPr>
  </w:style>
  <w:style w:type="character" w:styleId="Strong">
    <w:name w:val="Strong"/>
    <w:basedOn w:val="DefaultParagraphFont"/>
    <w:uiPriority w:val="22"/>
    <w:qFormat/>
    <w:rsid w:val="002A77B8"/>
    <w:rPr>
      <w:b/>
      <w:bCs/>
    </w:rPr>
  </w:style>
  <w:style w:type="character" w:styleId="FollowedHyperlink">
    <w:name w:val="FollowedHyperlink"/>
    <w:basedOn w:val="DefaultParagraphFont"/>
    <w:uiPriority w:val="99"/>
    <w:semiHidden/>
    <w:unhideWhenUsed/>
    <w:rsid w:val="00312998"/>
    <w:rPr>
      <w:color w:val="800080" w:themeColor="followedHyperlink"/>
      <w:u w:val="single"/>
    </w:rPr>
  </w:style>
  <w:style w:type="paragraph" w:styleId="Revision">
    <w:name w:val="Revision"/>
    <w:hidden/>
    <w:uiPriority w:val="99"/>
    <w:semiHidden/>
    <w:rsid w:val="00246162"/>
    <w:rPr>
      <w:rFonts w:ascii="Times New Roman" w:eastAsia="Times New Roman" w:hAnsi="Times New Roman"/>
      <w:sz w:val="24"/>
      <w:lang w:val="en-US" w:eastAsia="en-US"/>
    </w:rPr>
  </w:style>
  <w:style w:type="character" w:customStyle="1" w:styleId="UnresolvedMention1">
    <w:name w:val="Unresolved Mention1"/>
    <w:basedOn w:val="DefaultParagraphFont"/>
    <w:uiPriority w:val="99"/>
    <w:semiHidden/>
    <w:unhideWhenUsed/>
    <w:rsid w:val="001918FE"/>
    <w:rPr>
      <w:color w:val="605E5C"/>
      <w:shd w:val="clear" w:color="auto" w:fill="E1DFDD"/>
    </w:rPr>
  </w:style>
  <w:style w:type="character" w:styleId="UnresolvedMention">
    <w:name w:val="Unresolved Mention"/>
    <w:basedOn w:val="DefaultParagraphFont"/>
    <w:uiPriority w:val="99"/>
    <w:semiHidden/>
    <w:unhideWhenUsed/>
    <w:rsid w:val="001246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0142">
      <w:bodyDiv w:val="1"/>
      <w:marLeft w:val="0"/>
      <w:marRight w:val="0"/>
      <w:marTop w:val="0"/>
      <w:marBottom w:val="0"/>
      <w:divBdr>
        <w:top w:val="none" w:sz="0" w:space="0" w:color="auto"/>
        <w:left w:val="none" w:sz="0" w:space="0" w:color="auto"/>
        <w:bottom w:val="none" w:sz="0" w:space="0" w:color="auto"/>
        <w:right w:val="none" w:sz="0" w:space="0" w:color="auto"/>
      </w:divBdr>
    </w:div>
    <w:div w:id="123544442">
      <w:bodyDiv w:val="1"/>
      <w:marLeft w:val="0"/>
      <w:marRight w:val="0"/>
      <w:marTop w:val="0"/>
      <w:marBottom w:val="0"/>
      <w:divBdr>
        <w:top w:val="none" w:sz="0" w:space="0" w:color="auto"/>
        <w:left w:val="none" w:sz="0" w:space="0" w:color="auto"/>
        <w:bottom w:val="none" w:sz="0" w:space="0" w:color="auto"/>
        <w:right w:val="none" w:sz="0" w:space="0" w:color="auto"/>
      </w:divBdr>
    </w:div>
    <w:div w:id="134296330">
      <w:bodyDiv w:val="1"/>
      <w:marLeft w:val="0"/>
      <w:marRight w:val="0"/>
      <w:marTop w:val="0"/>
      <w:marBottom w:val="0"/>
      <w:divBdr>
        <w:top w:val="none" w:sz="0" w:space="0" w:color="auto"/>
        <w:left w:val="none" w:sz="0" w:space="0" w:color="auto"/>
        <w:bottom w:val="none" w:sz="0" w:space="0" w:color="auto"/>
        <w:right w:val="none" w:sz="0" w:space="0" w:color="auto"/>
      </w:divBdr>
    </w:div>
    <w:div w:id="386224877">
      <w:bodyDiv w:val="1"/>
      <w:marLeft w:val="0"/>
      <w:marRight w:val="0"/>
      <w:marTop w:val="0"/>
      <w:marBottom w:val="0"/>
      <w:divBdr>
        <w:top w:val="none" w:sz="0" w:space="0" w:color="auto"/>
        <w:left w:val="none" w:sz="0" w:space="0" w:color="auto"/>
        <w:bottom w:val="none" w:sz="0" w:space="0" w:color="auto"/>
        <w:right w:val="none" w:sz="0" w:space="0" w:color="auto"/>
      </w:divBdr>
    </w:div>
    <w:div w:id="435105460">
      <w:bodyDiv w:val="1"/>
      <w:marLeft w:val="0"/>
      <w:marRight w:val="0"/>
      <w:marTop w:val="0"/>
      <w:marBottom w:val="0"/>
      <w:divBdr>
        <w:top w:val="none" w:sz="0" w:space="0" w:color="auto"/>
        <w:left w:val="none" w:sz="0" w:space="0" w:color="auto"/>
        <w:bottom w:val="none" w:sz="0" w:space="0" w:color="auto"/>
        <w:right w:val="none" w:sz="0" w:space="0" w:color="auto"/>
      </w:divBdr>
      <w:divsChild>
        <w:div w:id="532301699">
          <w:marLeft w:val="0"/>
          <w:marRight w:val="0"/>
          <w:marTop w:val="0"/>
          <w:marBottom w:val="0"/>
          <w:divBdr>
            <w:top w:val="none" w:sz="0" w:space="0" w:color="auto"/>
            <w:left w:val="none" w:sz="0" w:space="0" w:color="auto"/>
            <w:bottom w:val="none" w:sz="0" w:space="0" w:color="auto"/>
            <w:right w:val="none" w:sz="0" w:space="0" w:color="auto"/>
          </w:divBdr>
        </w:div>
      </w:divsChild>
    </w:div>
    <w:div w:id="484515723">
      <w:bodyDiv w:val="1"/>
      <w:marLeft w:val="0"/>
      <w:marRight w:val="0"/>
      <w:marTop w:val="0"/>
      <w:marBottom w:val="0"/>
      <w:divBdr>
        <w:top w:val="none" w:sz="0" w:space="0" w:color="auto"/>
        <w:left w:val="none" w:sz="0" w:space="0" w:color="auto"/>
        <w:bottom w:val="none" w:sz="0" w:space="0" w:color="auto"/>
        <w:right w:val="none" w:sz="0" w:space="0" w:color="auto"/>
      </w:divBdr>
    </w:div>
    <w:div w:id="545409716">
      <w:bodyDiv w:val="1"/>
      <w:marLeft w:val="0"/>
      <w:marRight w:val="0"/>
      <w:marTop w:val="0"/>
      <w:marBottom w:val="0"/>
      <w:divBdr>
        <w:top w:val="none" w:sz="0" w:space="0" w:color="auto"/>
        <w:left w:val="none" w:sz="0" w:space="0" w:color="auto"/>
        <w:bottom w:val="none" w:sz="0" w:space="0" w:color="auto"/>
        <w:right w:val="none" w:sz="0" w:space="0" w:color="auto"/>
      </w:divBdr>
      <w:divsChild>
        <w:div w:id="2073236796">
          <w:marLeft w:val="0"/>
          <w:marRight w:val="0"/>
          <w:marTop w:val="0"/>
          <w:marBottom w:val="0"/>
          <w:divBdr>
            <w:top w:val="none" w:sz="0" w:space="0" w:color="auto"/>
            <w:left w:val="none" w:sz="0" w:space="0" w:color="auto"/>
            <w:bottom w:val="none" w:sz="0" w:space="0" w:color="auto"/>
            <w:right w:val="none" w:sz="0" w:space="0" w:color="auto"/>
          </w:divBdr>
        </w:div>
      </w:divsChild>
    </w:div>
    <w:div w:id="569341619">
      <w:bodyDiv w:val="1"/>
      <w:marLeft w:val="0"/>
      <w:marRight w:val="0"/>
      <w:marTop w:val="0"/>
      <w:marBottom w:val="0"/>
      <w:divBdr>
        <w:top w:val="none" w:sz="0" w:space="0" w:color="auto"/>
        <w:left w:val="none" w:sz="0" w:space="0" w:color="auto"/>
        <w:bottom w:val="none" w:sz="0" w:space="0" w:color="auto"/>
        <w:right w:val="none" w:sz="0" w:space="0" w:color="auto"/>
      </w:divBdr>
    </w:div>
    <w:div w:id="625309445">
      <w:bodyDiv w:val="1"/>
      <w:marLeft w:val="0"/>
      <w:marRight w:val="0"/>
      <w:marTop w:val="0"/>
      <w:marBottom w:val="0"/>
      <w:divBdr>
        <w:top w:val="none" w:sz="0" w:space="0" w:color="auto"/>
        <w:left w:val="none" w:sz="0" w:space="0" w:color="auto"/>
        <w:bottom w:val="none" w:sz="0" w:space="0" w:color="auto"/>
        <w:right w:val="none" w:sz="0" w:space="0" w:color="auto"/>
      </w:divBdr>
      <w:divsChild>
        <w:div w:id="1633484904">
          <w:marLeft w:val="0"/>
          <w:marRight w:val="0"/>
          <w:marTop w:val="0"/>
          <w:marBottom w:val="0"/>
          <w:divBdr>
            <w:top w:val="none" w:sz="0" w:space="0" w:color="auto"/>
            <w:left w:val="none" w:sz="0" w:space="0" w:color="auto"/>
            <w:bottom w:val="none" w:sz="0" w:space="0" w:color="auto"/>
            <w:right w:val="none" w:sz="0" w:space="0" w:color="auto"/>
          </w:divBdr>
        </w:div>
      </w:divsChild>
    </w:div>
    <w:div w:id="805969750">
      <w:bodyDiv w:val="1"/>
      <w:marLeft w:val="0"/>
      <w:marRight w:val="0"/>
      <w:marTop w:val="0"/>
      <w:marBottom w:val="0"/>
      <w:divBdr>
        <w:top w:val="none" w:sz="0" w:space="0" w:color="auto"/>
        <w:left w:val="none" w:sz="0" w:space="0" w:color="auto"/>
        <w:bottom w:val="none" w:sz="0" w:space="0" w:color="auto"/>
        <w:right w:val="none" w:sz="0" w:space="0" w:color="auto"/>
      </w:divBdr>
    </w:div>
    <w:div w:id="815340158">
      <w:bodyDiv w:val="1"/>
      <w:marLeft w:val="0"/>
      <w:marRight w:val="0"/>
      <w:marTop w:val="0"/>
      <w:marBottom w:val="0"/>
      <w:divBdr>
        <w:top w:val="none" w:sz="0" w:space="0" w:color="auto"/>
        <w:left w:val="none" w:sz="0" w:space="0" w:color="auto"/>
        <w:bottom w:val="none" w:sz="0" w:space="0" w:color="auto"/>
        <w:right w:val="none" w:sz="0" w:space="0" w:color="auto"/>
      </w:divBdr>
      <w:divsChild>
        <w:div w:id="1922056785">
          <w:marLeft w:val="0"/>
          <w:marRight w:val="0"/>
          <w:marTop w:val="0"/>
          <w:marBottom w:val="0"/>
          <w:divBdr>
            <w:top w:val="none" w:sz="0" w:space="0" w:color="auto"/>
            <w:left w:val="none" w:sz="0" w:space="0" w:color="auto"/>
            <w:bottom w:val="none" w:sz="0" w:space="0" w:color="auto"/>
            <w:right w:val="none" w:sz="0" w:space="0" w:color="auto"/>
          </w:divBdr>
        </w:div>
      </w:divsChild>
    </w:div>
    <w:div w:id="868419952">
      <w:bodyDiv w:val="1"/>
      <w:marLeft w:val="0"/>
      <w:marRight w:val="0"/>
      <w:marTop w:val="0"/>
      <w:marBottom w:val="0"/>
      <w:divBdr>
        <w:top w:val="none" w:sz="0" w:space="0" w:color="auto"/>
        <w:left w:val="none" w:sz="0" w:space="0" w:color="auto"/>
        <w:bottom w:val="none" w:sz="0" w:space="0" w:color="auto"/>
        <w:right w:val="none" w:sz="0" w:space="0" w:color="auto"/>
      </w:divBdr>
    </w:div>
    <w:div w:id="945114622">
      <w:bodyDiv w:val="1"/>
      <w:marLeft w:val="0"/>
      <w:marRight w:val="0"/>
      <w:marTop w:val="0"/>
      <w:marBottom w:val="0"/>
      <w:divBdr>
        <w:top w:val="none" w:sz="0" w:space="0" w:color="auto"/>
        <w:left w:val="none" w:sz="0" w:space="0" w:color="auto"/>
        <w:bottom w:val="none" w:sz="0" w:space="0" w:color="auto"/>
        <w:right w:val="none" w:sz="0" w:space="0" w:color="auto"/>
      </w:divBdr>
    </w:div>
    <w:div w:id="990905329">
      <w:bodyDiv w:val="1"/>
      <w:marLeft w:val="0"/>
      <w:marRight w:val="0"/>
      <w:marTop w:val="0"/>
      <w:marBottom w:val="0"/>
      <w:divBdr>
        <w:top w:val="none" w:sz="0" w:space="0" w:color="auto"/>
        <w:left w:val="none" w:sz="0" w:space="0" w:color="auto"/>
        <w:bottom w:val="none" w:sz="0" w:space="0" w:color="auto"/>
        <w:right w:val="none" w:sz="0" w:space="0" w:color="auto"/>
      </w:divBdr>
    </w:div>
    <w:div w:id="1100637504">
      <w:bodyDiv w:val="1"/>
      <w:marLeft w:val="0"/>
      <w:marRight w:val="0"/>
      <w:marTop w:val="0"/>
      <w:marBottom w:val="0"/>
      <w:divBdr>
        <w:top w:val="none" w:sz="0" w:space="0" w:color="auto"/>
        <w:left w:val="none" w:sz="0" w:space="0" w:color="auto"/>
        <w:bottom w:val="none" w:sz="0" w:space="0" w:color="auto"/>
        <w:right w:val="none" w:sz="0" w:space="0" w:color="auto"/>
      </w:divBdr>
    </w:div>
    <w:div w:id="1244149559">
      <w:bodyDiv w:val="1"/>
      <w:marLeft w:val="0"/>
      <w:marRight w:val="0"/>
      <w:marTop w:val="0"/>
      <w:marBottom w:val="0"/>
      <w:divBdr>
        <w:top w:val="none" w:sz="0" w:space="0" w:color="auto"/>
        <w:left w:val="none" w:sz="0" w:space="0" w:color="auto"/>
        <w:bottom w:val="none" w:sz="0" w:space="0" w:color="auto"/>
        <w:right w:val="none" w:sz="0" w:space="0" w:color="auto"/>
      </w:divBdr>
      <w:divsChild>
        <w:div w:id="228275292">
          <w:marLeft w:val="0"/>
          <w:marRight w:val="0"/>
          <w:marTop w:val="0"/>
          <w:marBottom w:val="0"/>
          <w:divBdr>
            <w:top w:val="none" w:sz="0" w:space="0" w:color="auto"/>
            <w:left w:val="none" w:sz="0" w:space="0" w:color="auto"/>
            <w:bottom w:val="none" w:sz="0" w:space="0" w:color="auto"/>
            <w:right w:val="none" w:sz="0" w:space="0" w:color="auto"/>
          </w:divBdr>
        </w:div>
      </w:divsChild>
    </w:div>
    <w:div w:id="1322582968">
      <w:bodyDiv w:val="1"/>
      <w:marLeft w:val="0"/>
      <w:marRight w:val="0"/>
      <w:marTop w:val="0"/>
      <w:marBottom w:val="0"/>
      <w:divBdr>
        <w:top w:val="none" w:sz="0" w:space="0" w:color="auto"/>
        <w:left w:val="none" w:sz="0" w:space="0" w:color="auto"/>
        <w:bottom w:val="none" w:sz="0" w:space="0" w:color="auto"/>
        <w:right w:val="none" w:sz="0" w:space="0" w:color="auto"/>
      </w:divBdr>
    </w:div>
    <w:div w:id="1340348378">
      <w:bodyDiv w:val="1"/>
      <w:marLeft w:val="0"/>
      <w:marRight w:val="0"/>
      <w:marTop w:val="0"/>
      <w:marBottom w:val="0"/>
      <w:divBdr>
        <w:top w:val="none" w:sz="0" w:space="0" w:color="auto"/>
        <w:left w:val="none" w:sz="0" w:space="0" w:color="auto"/>
        <w:bottom w:val="none" w:sz="0" w:space="0" w:color="auto"/>
        <w:right w:val="none" w:sz="0" w:space="0" w:color="auto"/>
      </w:divBdr>
    </w:div>
    <w:div w:id="1445807723">
      <w:bodyDiv w:val="1"/>
      <w:marLeft w:val="0"/>
      <w:marRight w:val="0"/>
      <w:marTop w:val="0"/>
      <w:marBottom w:val="0"/>
      <w:divBdr>
        <w:top w:val="none" w:sz="0" w:space="0" w:color="auto"/>
        <w:left w:val="none" w:sz="0" w:space="0" w:color="auto"/>
        <w:bottom w:val="none" w:sz="0" w:space="0" w:color="auto"/>
        <w:right w:val="none" w:sz="0" w:space="0" w:color="auto"/>
      </w:divBdr>
    </w:div>
    <w:div w:id="1813596587">
      <w:bodyDiv w:val="1"/>
      <w:marLeft w:val="0"/>
      <w:marRight w:val="0"/>
      <w:marTop w:val="0"/>
      <w:marBottom w:val="0"/>
      <w:divBdr>
        <w:top w:val="none" w:sz="0" w:space="0" w:color="auto"/>
        <w:left w:val="none" w:sz="0" w:space="0" w:color="auto"/>
        <w:bottom w:val="none" w:sz="0" w:space="0" w:color="auto"/>
        <w:right w:val="none" w:sz="0" w:space="0" w:color="auto"/>
      </w:divBdr>
    </w:div>
    <w:div w:id="1940022173">
      <w:bodyDiv w:val="1"/>
      <w:marLeft w:val="0"/>
      <w:marRight w:val="0"/>
      <w:marTop w:val="0"/>
      <w:marBottom w:val="0"/>
      <w:divBdr>
        <w:top w:val="none" w:sz="0" w:space="0" w:color="auto"/>
        <w:left w:val="none" w:sz="0" w:space="0" w:color="auto"/>
        <w:bottom w:val="none" w:sz="0" w:space="0" w:color="auto"/>
        <w:right w:val="none" w:sz="0" w:space="0" w:color="auto"/>
      </w:divBdr>
    </w:div>
    <w:div w:id="2053918636">
      <w:bodyDiv w:val="1"/>
      <w:marLeft w:val="0"/>
      <w:marRight w:val="0"/>
      <w:marTop w:val="0"/>
      <w:marBottom w:val="0"/>
      <w:divBdr>
        <w:top w:val="none" w:sz="0" w:space="0" w:color="auto"/>
        <w:left w:val="none" w:sz="0" w:space="0" w:color="auto"/>
        <w:bottom w:val="none" w:sz="0" w:space="0" w:color="auto"/>
        <w:right w:val="none" w:sz="0" w:space="0" w:color="auto"/>
      </w:divBdr>
      <w:divsChild>
        <w:div w:id="1746491261">
          <w:marLeft w:val="0"/>
          <w:marRight w:val="0"/>
          <w:marTop w:val="0"/>
          <w:marBottom w:val="0"/>
          <w:divBdr>
            <w:top w:val="none" w:sz="0" w:space="0" w:color="auto"/>
            <w:left w:val="none" w:sz="0" w:space="0" w:color="auto"/>
            <w:bottom w:val="none" w:sz="0" w:space="0" w:color="auto"/>
            <w:right w:val="none" w:sz="0" w:space="0" w:color="auto"/>
          </w:divBdr>
        </w:div>
      </w:divsChild>
    </w:div>
    <w:div w:id="2055616037">
      <w:bodyDiv w:val="1"/>
      <w:marLeft w:val="0"/>
      <w:marRight w:val="0"/>
      <w:marTop w:val="0"/>
      <w:marBottom w:val="0"/>
      <w:divBdr>
        <w:top w:val="none" w:sz="0" w:space="0" w:color="auto"/>
        <w:left w:val="none" w:sz="0" w:space="0" w:color="auto"/>
        <w:bottom w:val="none" w:sz="0" w:space="0" w:color="auto"/>
        <w:right w:val="none" w:sz="0" w:space="0" w:color="auto"/>
      </w:divBdr>
    </w:div>
    <w:div w:id="2130270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sa/4.0/" TargetMode="External"/><Relationship Id="rId13" Type="http://schemas.openxmlformats.org/officeDocument/2006/relationships/image" Target="media/image5.png"/><Relationship Id="rId18" Type="http://schemas.openxmlformats.org/officeDocument/2006/relationships/hyperlink" Target="https://journals.ieeeauthorcenter.ieee.org/wp-content/uploads/sites/7/IEEE_Reference_Guide.pdf"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earthinversion.com/utilities/how-to-insert-equation-numbering-in-MS-word/" TargetMode="External"/><Relationship Id="rId2" Type="http://schemas.openxmlformats.org/officeDocument/2006/relationships/numbering" Target="numbering.xml"/><Relationship Id="rId16" Type="http://schemas.openxmlformats.org/officeDocument/2006/relationships/hyperlink" Target="https://doi.org/10.5614/joki.2024.16.2.7" TargetMode="External"/><Relationship Id="rId20" Type="http://schemas.openxmlformats.org/officeDocument/2006/relationships/hyperlink" Target="https://doi.org/10.1016/j.ultras.2004.01.02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5614/joki.2021.13.1.2"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ieee-dataport.org/sites/default/files/analysis/27/IEEE%20Citation%20Guidelines.pdf"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journals.ieeeauthorcenter.ieee.org/create-your-ieee-journal-article/create-graphics-for-your-article/resolution-and-size/"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hyperlink" Target="https://doi.org/10.5614/joki.202X.1x.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y\Desktop\on%20going%20work\JOKI%20VOl%206-8\EDIT\Template%20JOKI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9CC68E-22E6-42E0-AA0B-BAB87DC48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JOKI2</Template>
  <TotalTime>341</TotalTime>
  <Pages>6</Pages>
  <Words>2209</Words>
  <Characters>12597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ISSN : 2085-2517</vt:lpstr>
    </vt:vector>
  </TitlesOfParts>
  <Company>[Type the doument title]</Company>
  <LinksUpToDate>false</LinksUpToDate>
  <CharactersWithSpaces>14777</CharactersWithSpaces>
  <SharedDoc>false</SharedDoc>
  <HLinks>
    <vt:vector size="102" baseType="variant">
      <vt:variant>
        <vt:i4>1441851</vt:i4>
      </vt:variant>
      <vt:variant>
        <vt:i4>80</vt:i4>
      </vt:variant>
      <vt:variant>
        <vt:i4>0</vt:i4>
      </vt:variant>
      <vt:variant>
        <vt:i4>5</vt:i4>
      </vt:variant>
      <vt:variant>
        <vt:lpwstr/>
      </vt:variant>
      <vt:variant>
        <vt:lpwstr>_Toc331080129</vt:lpwstr>
      </vt:variant>
      <vt:variant>
        <vt:i4>1441851</vt:i4>
      </vt:variant>
      <vt:variant>
        <vt:i4>77</vt:i4>
      </vt:variant>
      <vt:variant>
        <vt:i4>0</vt:i4>
      </vt:variant>
      <vt:variant>
        <vt:i4>5</vt:i4>
      </vt:variant>
      <vt:variant>
        <vt:lpwstr/>
      </vt:variant>
      <vt:variant>
        <vt:lpwstr>_Toc331080128</vt:lpwstr>
      </vt:variant>
      <vt:variant>
        <vt:i4>1441851</vt:i4>
      </vt:variant>
      <vt:variant>
        <vt:i4>71</vt:i4>
      </vt:variant>
      <vt:variant>
        <vt:i4>0</vt:i4>
      </vt:variant>
      <vt:variant>
        <vt:i4>5</vt:i4>
      </vt:variant>
      <vt:variant>
        <vt:lpwstr/>
      </vt:variant>
      <vt:variant>
        <vt:lpwstr>_Toc331080127</vt:lpwstr>
      </vt:variant>
      <vt:variant>
        <vt:i4>1441851</vt:i4>
      </vt:variant>
      <vt:variant>
        <vt:i4>68</vt:i4>
      </vt:variant>
      <vt:variant>
        <vt:i4>0</vt:i4>
      </vt:variant>
      <vt:variant>
        <vt:i4>5</vt:i4>
      </vt:variant>
      <vt:variant>
        <vt:lpwstr/>
      </vt:variant>
      <vt:variant>
        <vt:lpwstr>_Toc331080126</vt:lpwstr>
      </vt:variant>
      <vt:variant>
        <vt:i4>1441851</vt:i4>
      </vt:variant>
      <vt:variant>
        <vt:i4>62</vt:i4>
      </vt:variant>
      <vt:variant>
        <vt:i4>0</vt:i4>
      </vt:variant>
      <vt:variant>
        <vt:i4>5</vt:i4>
      </vt:variant>
      <vt:variant>
        <vt:lpwstr/>
      </vt:variant>
      <vt:variant>
        <vt:lpwstr>_Toc331080125</vt:lpwstr>
      </vt:variant>
      <vt:variant>
        <vt:i4>1441851</vt:i4>
      </vt:variant>
      <vt:variant>
        <vt:i4>59</vt:i4>
      </vt:variant>
      <vt:variant>
        <vt:i4>0</vt:i4>
      </vt:variant>
      <vt:variant>
        <vt:i4>5</vt:i4>
      </vt:variant>
      <vt:variant>
        <vt:lpwstr/>
      </vt:variant>
      <vt:variant>
        <vt:lpwstr>_Toc331080124</vt:lpwstr>
      </vt:variant>
      <vt:variant>
        <vt:i4>1441851</vt:i4>
      </vt:variant>
      <vt:variant>
        <vt:i4>53</vt:i4>
      </vt:variant>
      <vt:variant>
        <vt:i4>0</vt:i4>
      </vt:variant>
      <vt:variant>
        <vt:i4>5</vt:i4>
      </vt:variant>
      <vt:variant>
        <vt:lpwstr/>
      </vt:variant>
      <vt:variant>
        <vt:lpwstr>_Toc331080123</vt:lpwstr>
      </vt:variant>
      <vt:variant>
        <vt:i4>1441851</vt:i4>
      </vt:variant>
      <vt:variant>
        <vt:i4>50</vt:i4>
      </vt:variant>
      <vt:variant>
        <vt:i4>0</vt:i4>
      </vt:variant>
      <vt:variant>
        <vt:i4>5</vt:i4>
      </vt:variant>
      <vt:variant>
        <vt:lpwstr/>
      </vt:variant>
      <vt:variant>
        <vt:lpwstr>_Toc331080122</vt:lpwstr>
      </vt:variant>
      <vt:variant>
        <vt:i4>1441851</vt:i4>
      </vt:variant>
      <vt:variant>
        <vt:i4>44</vt:i4>
      </vt:variant>
      <vt:variant>
        <vt:i4>0</vt:i4>
      </vt:variant>
      <vt:variant>
        <vt:i4>5</vt:i4>
      </vt:variant>
      <vt:variant>
        <vt:lpwstr/>
      </vt:variant>
      <vt:variant>
        <vt:lpwstr>_Toc331080121</vt:lpwstr>
      </vt:variant>
      <vt:variant>
        <vt:i4>1441851</vt:i4>
      </vt:variant>
      <vt:variant>
        <vt:i4>41</vt:i4>
      </vt:variant>
      <vt:variant>
        <vt:i4>0</vt:i4>
      </vt:variant>
      <vt:variant>
        <vt:i4>5</vt:i4>
      </vt:variant>
      <vt:variant>
        <vt:lpwstr/>
      </vt:variant>
      <vt:variant>
        <vt:lpwstr>_Toc331080120</vt:lpwstr>
      </vt:variant>
      <vt:variant>
        <vt:i4>1376315</vt:i4>
      </vt:variant>
      <vt:variant>
        <vt:i4>35</vt:i4>
      </vt:variant>
      <vt:variant>
        <vt:i4>0</vt:i4>
      </vt:variant>
      <vt:variant>
        <vt:i4>5</vt:i4>
      </vt:variant>
      <vt:variant>
        <vt:lpwstr/>
      </vt:variant>
      <vt:variant>
        <vt:lpwstr>_Toc331080119</vt:lpwstr>
      </vt:variant>
      <vt:variant>
        <vt:i4>1376315</vt:i4>
      </vt:variant>
      <vt:variant>
        <vt:i4>32</vt:i4>
      </vt:variant>
      <vt:variant>
        <vt:i4>0</vt:i4>
      </vt:variant>
      <vt:variant>
        <vt:i4>5</vt:i4>
      </vt:variant>
      <vt:variant>
        <vt:lpwstr/>
      </vt:variant>
      <vt:variant>
        <vt:lpwstr>_Toc331080118</vt:lpwstr>
      </vt:variant>
      <vt:variant>
        <vt:i4>1376315</vt:i4>
      </vt:variant>
      <vt:variant>
        <vt:i4>26</vt:i4>
      </vt:variant>
      <vt:variant>
        <vt:i4>0</vt:i4>
      </vt:variant>
      <vt:variant>
        <vt:i4>5</vt:i4>
      </vt:variant>
      <vt:variant>
        <vt:lpwstr/>
      </vt:variant>
      <vt:variant>
        <vt:lpwstr>_Toc331080117</vt:lpwstr>
      </vt:variant>
      <vt:variant>
        <vt:i4>1376315</vt:i4>
      </vt:variant>
      <vt:variant>
        <vt:i4>20</vt:i4>
      </vt:variant>
      <vt:variant>
        <vt:i4>0</vt:i4>
      </vt:variant>
      <vt:variant>
        <vt:i4>5</vt:i4>
      </vt:variant>
      <vt:variant>
        <vt:lpwstr/>
      </vt:variant>
      <vt:variant>
        <vt:lpwstr>_Toc331080116</vt:lpwstr>
      </vt:variant>
      <vt:variant>
        <vt:i4>1376315</vt:i4>
      </vt:variant>
      <vt:variant>
        <vt:i4>14</vt:i4>
      </vt:variant>
      <vt:variant>
        <vt:i4>0</vt:i4>
      </vt:variant>
      <vt:variant>
        <vt:i4>5</vt:i4>
      </vt:variant>
      <vt:variant>
        <vt:lpwstr/>
      </vt:variant>
      <vt:variant>
        <vt:lpwstr>_Toc331080115</vt:lpwstr>
      </vt:variant>
      <vt:variant>
        <vt:i4>1376315</vt:i4>
      </vt:variant>
      <vt:variant>
        <vt:i4>8</vt:i4>
      </vt:variant>
      <vt:variant>
        <vt:i4>0</vt:i4>
      </vt:variant>
      <vt:variant>
        <vt:i4>5</vt:i4>
      </vt:variant>
      <vt:variant>
        <vt:lpwstr/>
      </vt:variant>
      <vt:variant>
        <vt:lpwstr>_Toc331080114</vt:lpwstr>
      </vt:variant>
      <vt:variant>
        <vt:i4>1376315</vt:i4>
      </vt:variant>
      <vt:variant>
        <vt:i4>2</vt:i4>
      </vt:variant>
      <vt:variant>
        <vt:i4>0</vt:i4>
      </vt:variant>
      <vt:variant>
        <vt:i4>5</vt:i4>
      </vt:variant>
      <vt:variant>
        <vt:lpwstr/>
      </vt:variant>
      <vt:variant>
        <vt:lpwstr>_Toc331080113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ISSN : 2085-2517</dc:title>
  <dc:creator>ely;Nazuwatussya'diyah</dc:creator>
  <cp:lastModifiedBy>Elfi Yulia</cp:lastModifiedBy>
  <cp:revision>106</cp:revision>
  <cp:lastPrinted>2025-04-23T02:26:00Z</cp:lastPrinted>
  <dcterms:created xsi:type="dcterms:W3CDTF">2025-04-24T01:25:00Z</dcterms:created>
  <dcterms:modified xsi:type="dcterms:W3CDTF">2025-08-06T03:02:00Z</dcterms:modified>
</cp:coreProperties>
</file>